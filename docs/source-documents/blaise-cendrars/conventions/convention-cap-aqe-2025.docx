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E215" w14:textId="6FFE6262" w:rsidR="0076048E" w:rsidRDefault="000E111E" w:rsidP="006F21E8">
      <w:r>
        <w:rPr>
          <w:noProof/>
          <w:lang w:eastAsia="fr-FR"/>
        </w:rPr>
        <mc:AlternateContent>
          <mc:Choice Requires="wps">
            <w:drawing>
              <wp:anchor distT="0" distB="0" distL="114300" distR="114300" simplePos="0" relativeHeight="251664896" behindDoc="0" locked="0" layoutInCell="1" allowOverlap="1" wp14:anchorId="1FD1551B" wp14:editId="516021D2">
                <wp:simplePos x="0" y="0"/>
                <wp:positionH relativeFrom="column">
                  <wp:posOffset>13021945</wp:posOffset>
                </wp:positionH>
                <wp:positionV relativeFrom="paragraph">
                  <wp:posOffset>-381635</wp:posOffset>
                </wp:positionV>
                <wp:extent cx="1282065" cy="462280"/>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065" cy="462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D7B160" w14:textId="77777777" w:rsidR="00B87F7A" w:rsidRPr="00A64D7D" w:rsidRDefault="00B87F7A" w:rsidP="003F73F6">
                            <w:pPr>
                              <w:rPr>
                                <w:sz w:val="18"/>
                                <w:szCs w:val="18"/>
                              </w:rPr>
                            </w:pPr>
                            <w:r w:rsidRPr="00A64D7D">
                              <w:rPr>
                                <w:sz w:val="18"/>
                                <w:szCs w:val="18"/>
                              </w:rPr>
                              <w:t>LYCEE</w:t>
                            </w:r>
                          </w:p>
                          <w:p w14:paraId="56BCA67C" w14:textId="77777777" w:rsidR="00B87F7A" w:rsidRDefault="00B87F7A" w:rsidP="003F73F6">
                            <w:r w:rsidRPr="00A64D7D">
                              <w:t>BLAISE</w:t>
                            </w:r>
                            <w:r>
                              <w:t xml:space="preserve"> CENDRARS</w:t>
                            </w:r>
                          </w:p>
                          <w:p w14:paraId="1E4BD192" w14:textId="77777777" w:rsidR="00B87F7A" w:rsidRPr="00A64D7D" w:rsidRDefault="00B87F7A" w:rsidP="003F73F6"/>
                          <w:p w14:paraId="5DB37E71" w14:textId="77777777" w:rsidR="00B87F7A" w:rsidRDefault="00B87F7A" w:rsidP="003F73F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D1551B" id="_x0000_t202" coordsize="21600,21600" o:spt="202" path="m,l,21600r21600,l21600,xe">
                <v:stroke joinstyle="miter"/>
                <v:path gradientshapeok="t" o:connecttype="rect"/>
              </v:shapetype>
              <v:shape id="Text Box 13" o:spid="_x0000_s1026" type="#_x0000_t202" style="position:absolute;margin-left:1025.35pt;margin-top:-30.05pt;width:100.95pt;height:36.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" stroked="f">
                <v:textbox>
                  <w:txbxContent>
                    <w:p w14:paraId="7DD7B160" w14:textId="77777777" w:rsidR="00B87F7A" w:rsidRPr="00A64D7D" w:rsidRDefault="00B87F7A" w:rsidP="003F73F6">
                      <w:pPr>
                        <w:rPr>
                          <w:sz w:val="18"/>
                          <w:szCs w:val="18"/>
                        </w:rPr>
                      </w:pPr>
                      <w:r w:rsidRPr="00A64D7D">
                        <w:rPr>
                          <w:sz w:val="18"/>
                          <w:szCs w:val="18"/>
                        </w:rPr>
                        <w:t>LYCEE</w:t>
                      </w:r>
                    </w:p>
                    <w:p w14:paraId="56BCA67C" w14:textId="77777777" w:rsidR="00B87F7A" w:rsidRDefault="00B87F7A" w:rsidP="003F73F6">
                      <w:r w:rsidRPr="00A64D7D">
                        <w:t>BLAISE</w:t>
                      </w:r>
                      <w:r>
                        <w:t xml:space="preserve"> CENDRARS</w:t>
                      </w:r>
                    </w:p>
                    <w:p w14:paraId="1E4BD192" w14:textId="77777777" w:rsidR="00B87F7A" w:rsidRPr="00A64D7D" w:rsidRDefault="00B87F7A" w:rsidP="003F73F6"/>
                    <w:p w14:paraId="5DB37E71" w14:textId="77777777" w:rsidR="00B87F7A" w:rsidRDefault="00B87F7A" w:rsidP="003F73F6"/>
                  </w:txbxContent>
                </v:textbox>
              </v:shape>
            </w:pict>
          </mc:Fallback>
        </mc:AlternateContent>
      </w:r>
      <w:r w:rsidR="0076048E">
        <w:rPr>
          <w:noProof/>
          <w:lang w:eastAsia="fr-FR"/>
        </w:rPr>
        <w:drawing>
          <wp:anchor distT="0" distB="0" distL="114300" distR="114300" simplePos="0" relativeHeight="251652608" behindDoc="0" locked="0" layoutInCell="1" allowOverlap="1" wp14:anchorId="3CBAC2D4" wp14:editId="63D10692">
            <wp:simplePos x="0" y="0"/>
            <wp:positionH relativeFrom="column">
              <wp:posOffset>12803015</wp:posOffset>
            </wp:positionH>
            <wp:positionV relativeFrom="paragraph">
              <wp:posOffset>-1189198</wp:posOffset>
            </wp:positionV>
            <wp:extent cx="824098" cy="1246909"/>
            <wp:effectExtent l="19050" t="0" r="0" b="0"/>
            <wp:wrapNone/>
            <wp:docPr id="4" name="Image 7" descr="Portrait%20B%20Cendrars%20ré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descr="Portrait%20B%20Cendrars%20réduit"/>
                    <pic:cNvPicPr>
                      <a:picLocks noChangeAspect="1" noChangeArrowheads="1"/>
                    </pic:cNvPicPr>
                  </pic:nvPicPr>
                  <pic:blipFill>
                    <a:blip r:embed="rId8" cstate="print"/>
                    <a:srcRect/>
                    <a:stretch>
                      <a:fillRect/>
                    </a:stretch>
                  </pic:blipFill>
                  <pic:spPr bwMode="auto">
                    <a:xfrm>
                      <a:off x="0" y="0"/>
                      <a:ext cx="824098" cy="1246909"/>
                    </a:xfrm>
                    <a:prstGeom prst="rect">
                      <a:avLst/>
                    </a:prstGeom>
                    <a:solidFill>
                      <a:srgbClr val="FFFFFF"/>
                    </a:solidFill>
                    <a:ln w="9525">
                      <a:noFill/>
                      <a:miter lim="800000"/>
                      <a:headEnd/>
                      <a:tailEnd/>
                    </a:ln>
                  </pic:spPr>
                </pic:pic>
              </a:graphicData>
            </a:graphic>
          </wp:anchor>
        </w:drawing>
      </w:r>
      <w:r w:rsidR="0076048E">
        <w:rPr>
          <w:noProof/>
          <w:lang w:eastAsia="fr-FR"/>
        </w:rPr>
        <w:drawing>
          <wp:anchor distT="0" distB="0" distL="0" distR="0" simplePos="0" relativeHeight="251651584" behindDoc="0" locked="0" layoutInCell="1" allowOverlap="1" wp14:anchorId="64F5FAC9" wp14:editId="4BA2D280">
            <wp:simplePos x="0" y="0"/>
            <wp:positionH relativeFrom="column">
              <wp:posOffset>10379710</wp:posOffset>
            </wp:positionH>
            <wp:positionV relativeFrom="paragraph">
              <wp:posOffset>-845185</wp:posOffset>
            </wp:positionV>
            <wp:extent cx="669290" cy="356235"/>
            <wp:effectExtent l="19050" t="0" r="0" b="0"/>
            <wp:wrapSquare wrapText="larges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669290" cy="356235"/>
                    </a:xfrm>
                    <a:prstGeom prst="rect">
                      <a:avLst/>
                    </a:prstGeom>
                    <a:solidFill>
                      <a:srgbClr val="FFFFFF"/>
                    </a:solidFill>
                    <a:ln w="9525">
                      <a:noFill/>
                      <a:miter lim="800000"/>
                      <a:headEnd/>
                      <a:tailEnd/>
                    </a:ln>
                  </pic:spPr>
                </pic:pic>
              </a:graphicData>
            </a:graphic>
          </wp:anchor>
        </w:drawing>
      </w:r>
      <w:r w:rsidR="0076048E">
        <w:rPr>
          <w:noProof/>
          <w:lang w:eastAsia="fr-FR"/>
        </w:rPr>
        <w:drawing>
          <wp:anchor distT="0" distB="0" distL="0" distR="0" simplePos="0" relativeHeight="251650560" behindDoc="0" locked="0" layoutInCell="1" allowOverlap="1" wp14:anchorId="40725E67" wp14:editId="7E9C7074">
            <wp:simplePos x="0" y="0"/>
            <wp:positionH relativeFrom="column">
              <wp:posOffset>7529830</wp:posOffset>
            </wp:positionH>
            <wp:positionV relativeFrom="paragraph">
              <wp:posOffset>-1118235</wp:posOffset>
            </wp:positionV>
            <wp:extent cx="1049655" cy="914400"/>
            <wp:effectExtent l="19050" t="0" r="0" b="0"/>
            <wp:wrapSquare wrapText="larges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r>
        <w:rPr>
          <w:noProof/>
          <w:lang w:eastAsia="fr-FR"/>
        </w:rPr>
        <mc:AlternateContent>
          <mc:Choice Requires="wps">
            <w:drawing>
              <wp:anchor distT="0" distB="0" distL="114300" distR="114300" simplePos="0" relativeHeight="251657728" behindDoc="0" locked="0" layoutInCell="1" allowOverlap="1" wp14:anchorId="52930694" wp14:editId="1D1A26BE">
                <wp:simplePos x="0" y="0"/>
                <wp:positionH relativeFrom="column">
                  <wp:posOffset>41910</wp:posOffset>
                </wp:positionH>
                <wp:positionV relativeFrom="paragraph">
                  <wp:posOffset>-1058545</wp:posOffset>
                </wp:positionV>
                <wp:extent cx="7016750" cy="9702165"/>
                <wp:effectExtent l="0" t="0" r="0" b="0"/>
                <wp:wrapNone/>
                <wp:docPr id="1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6750" cy="97021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8BBFE" w14:textId="77777777" w:rsidR="00B87F7A" w:rsidRDefault="00B87F7A"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50710ADD" w14:textId="77777777" w:rsidR="00B87F7A" w:rsidRDefault="00B87F7A"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1BBAA969"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6301F4EA"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5D1D91B1" w14:textId="77777777" w:rsidR="00B87F7A" w:rsidRDefault="00B87F7A"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526B2797" w14:textId="77777777" w:rsidR="00B87F7A" w:rsidRDefault="00B87F7A"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B87F7A" w14:paraId="0C24A517"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73DAA218" w14:textId="77777777" w:rsidR="00B87F7A" w:rsidRDefault="00B87F7A"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2589758C"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256F3508"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36523E16" w14:textId="77777777" w:rsidR="00B87F7A" w:rsidRDefault="00B87F7A" w:rsidP="002A275F">
                                  <w:pPr>
                                    <w:pStyle w:val="Contenudetableau"/>
                                    <w:jc w:val="center"/>
                                  </w:pPr>
                                  <w:r>
                                    <w:rPr>
                                      <w:rFonts w:ascii="Century Gothic" w:hAnsi="Century Gothic" w:cs="Century Gothic"/>
                                      <w:i/>
                                      <w:iCs/>
                                      <w:sz w:val="18"/>
                                      <w:szCs w:val="18"/>
                                    </w:rPr>
                                    <w:t>Après-midi</w:t>
                                  </w:r>
                                </w:p>
                              </w:tc>
                            </w:tr>
                            <w:tr w:rsidR="00B87F7A" w14:paraId="63985981" w14:textId="77777777" w:rsidTr="002A275F">
                              <w:tc>
                                <w:tcPr>
                                  <w:tcW w:w="1500" w:type="dxa"/>
                                  <w:tcBorders>
                                    <w:top w:val="single" w:sz="2" w:space="0" w:color="000000"/>
                                    <w:left w:val="single" w:sz="2" w:space="0" w:color="000000"/>
                                    <w:bottom w:val="single" w:sz="2" w:space="0" w:color="000000"/>
                                  </w:tcBorders>
                                  <w:vAlign w:val="center"/>
                                </w:tcPr>
                                <w:p w14:paraId="74DE27B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09A57DF5"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2CDDCC96"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53FE7341"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73435691" w14:textId="77777777" w:rsidTr="002A275F">
                              <w:tc>
                                <w:tcPr>
                                  <w:tcW w:w="1500" w:type="dxa"/>
                                  <w:tcBorders>
                                    <w:top w:val="single" w:sz="2" w:space="0" w:color="000000"/>
                                    <w:left w:val="single" w:sz="2" w:space="0" w:color="000000"/>
                                    <w:bottom w:val="single" w:sz="2" w:space="0" w:color="000000"/>
                                  </w:tcBorders>
                                  <w:vAlign w:val="center"/>
                                </w:tcPr>
                                <w:p w14:paraId="66AEA259"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54970D2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1E1067C"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70C2910B"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F02CBFA" w14:textId="77777777" w:rsidTr="002A275F">
                              <w:tc>
                                <w:tcPr>
                                  <w:tcW w:w="1500" w:type="dxa"/>
                                  <w:tcBorders>
                                    <w:top w:val="single" w:sz="2" w:space="0" w:color="000000"/>
                                    <w:left w:val="single" w:sz="2" w:space="0" w:color="000000"/>
                                    <w:bottom w:val="single" w:sz="2" w:space="0" w:color="000000"/>
                                  </w:tcBorders>
                                  <w:vAlign w:val="center"/>
                                </w:tcPr>
                                <w:p w14:paraId="795CF76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7E8B2411"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3AF3ACAB"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3133E5C7"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909CBE8" w14:textId="77777777" w:rsidTr="002A275F">
                              <w:tc>
                                <w:tcPr>
                                  <w:tcW w:w="1500" w:type="dxa"/>
                                  <w:tcBorders>
                                    <w:top w:val="single" w:sz="2" w:space="0" w:color="000000"/>
                                    <w:left w:val="single" w:sz="2" w:space="0" w:color="000000"/>
                                    <w:bottom w:val="single" w:sz="2" w:space="0" w:color="000000"/>
                                  </w:tcBorders>
                                  <w:vAlign w:val="center"/>
                                </w:tcPr>
                                <w:p w14:paraId="1957F0A4"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5DB78D9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5C05ED4"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002DDF5"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5441EF23" w14:textId="77777777" w:rsidTr="002A275F">
                              <w:tc>
                                <w:tcPr>
                                  <w:tcW w:w="1500" w:type="dxa"/>
                                  <w:tcBorders>
                                    <w:top w:val="single" w:sz="2" w:space="0" w:color="000000"/>
                                    <w:left w:val="single" w:sz="2" w:space="0" w:color="000000"/>
                                    <w:bottom w:val="single" w:sz="2" w:space="0" w:color="000000"/>
                                  </w:tcBorders>
                                  <w:vAlign w:val="center"/>
                                </w:tcPr>
                                <w:p w14:paraId="77E05D31"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75641FCD"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1D24F72F"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E2B755B" w14:textId="77777777" w:rsidR="00B87F7A" w:rsidRDefault="00B87F7A" w:rsidP="002A275F">
                                  <w:pPr>
                                    <w:pStyle w:val="Contenudetableau"/>
                                    <w:snapToGrid w:val="0"/>
                                    <w:jc w:val="both"/>
                                    <w:rPr>
                                      <w:rFonts w:ascii="Century Gothic" w:hAnsi="Century Gothic" w:cs="Century Gothic"/>
                                      <w:sz w:val="18"/>
                                      <w:szCs w:val="18"/>
                                    </w:rPr>
                                  </w:pPr>
                                </w:p>
                              </w:tc>
                            </w:tr>
                          </w:tbl>
                          <w:p w14:paraId="007FEBB5" w14:textId="77777777" w:rsidR="00B87F7A" w:rsidRDefault="00B87F7A" w:rsidP="00F41A91">
                            <w:pPr>
                              <w:ind w:firstLine="426"/>
                            </w:pPr>
                          </w:p>
                          <w:p w14:paraId="46823800" w14:textId="77777777" w:rsidR="00B87F7A" w:rsidRDefault="00B87F7A" w:rsidP="00F41A91">
                            <w:pPr>
                              <w:ind w:firstLine="426"/>
                            </w:pPr>
                          </w:p>
                          <w:p w14:paraId="0CAB2927" w14:textId="77777777" w:rsidR="00B87F7A" w:rsidRDefault="00B87F7A" w:rsidP="00F41A91">
                            <w:pPr>
                              <w:ind w:firstLine="426"/>
                            </w:pPr>
                          </w:p>
                          <w:p w14:paraId="1D56713F" w14:textId="77777777" w:rsidR="00B87F7A" w:rsidRDefault="00B87F7A" w:rsidP="00F41A91">
                            <w:pPr>
                              <w:ind w:firstLine="426"/>
                            </w:pPr>
                          </w:p>
                          <w:p w14:paraId="18433A95" w14:textId="77777777" w:rsidR="00B87F7A" w:rsidRDefault="00B87F7A" w:rsidP="00F41A91">
                            <w:pPr>
                              <w:ind w:firstLine="426"/>
                            </w:pPr>
                          </w:p>
                          <w:p w14:paraId="662B1E8C" w14:textId="77777777" w:rsidR="00B87F7A" w:rsidRDefault="00B87F7A" w:rsidP="00F41A91">
                            <w:pPr>
                              <w:ind w:firstLine="426"/>
                            </w:pPr>
                          </w:p>
                          <w:p w14:paraId="1F3FD872" w14:textId="77777777" w:rsidR="00B87F7A" w:rsidRDefault="00B87F7A" w:rsidP="00F41A91">
                            <w:pPr>
                              <w:ind w:firstLine="426"/>
                            </w:pPr>
                          </w:p>
                          <w:p w14:paraId="6F5F635B" w14:textId="77777777" w:rsidR="00B87F7A" w:rsidRDefault="00B87F7A" w:rsidP="00F41A91">
                            <w:pPr>
                              <w:ind w:firstLine="426"/>
                            </w:pPr>
                          </w:p>
                          <w:p w14:paraId="39738103" w14:textId="77777777" w:rsidR="00B87F7A" w:rsidRDefault="00B87F7A" w:rsidP="00F41A91">
                            <w:pPr>
                              <w:ind w:firstLine="426"/>
                            </w:pPr>
                          </w:p>
                          <w:p w14:paraId="1F2919BF" w14:textId="77777777" w:rsidR="00B87F7A" w:rsidRDefault="00B87F7A" w:rsidP="00E47CBC">
                            <w:pPr>
                              <w:pStyle w:val="Contenudetableau"/>
                              <w:jc w:val="center"/>
                              <w:rPr>
                                <w:rFonts w:ascii="Century Gothic" w:hAnsi="Century Gothic" w:cs="Century Gothic"/>
                                <w:b/>
                              </w:rPr>
                            </w:pPr>
                          </w:p>
                          <w:p w14:paraId="06CD7D12" w14:textId="77777777" w:rsidR="009F0E05" w:rsidRDefault="009F0E05" w:rsidP="00E47CBC">
                            <w:pPr>
                              <w:pStyle w:val="Contenudetableau"/>
                              <w:jc w:val="center"/>
                              <w:rPr>
                                <w:rFonts w:ascii="Century Gothic" w:hAnsi="Century Gothic" w:cs="Century Gothic"/>
                                <w:b/>
                              </w:rPr>
                            </w:pPr>
                          </w:p>
                          <w:p w14:paraId="1443D65C" w14:textId="77777777" w:rsidR="009F0E05" w:rsidRDefault="009F0E05" w:rsidP="009F0E05">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09835174"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0DD8944E" w14:textId="77777777" w:rsidR="009F0E05" w:rsidRDefault="009F0E05" w:rsidP="009F0E05"/>
                          <w:p w14:paraId="48BE1A8D"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00D5F20" w14:textId="77777777" w:rsidR="009F0E05" w:rsidRDefault="009F0E05" w:rsidP="009F0E05">
                            <w:pPr>
                              <w:pStyle w:val="Paragraphedeliste"/>
                              <w:rPr>
                                <w:rFonts w:ascii="Century Gothic" w:hAnsi="Century Gothic" w:cs="Century Gothic"/>
                                <w:i/>
                                <w:iCs/>
                                <w:sz w:val="18"/>
                                <w:szCs w:val="18"/>
                              </w:rPr>
                            </w:pPr>
                          </w:p>
                          <w:p w14:paraId="5C07288A"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19AB0EC7"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52629733" w14:textId="77777777" w:rsidR="009F0E05" w:rsidRDefault="009F0E05" w:rsidP="009F0E05">
                            <w:r>
                              <w:t xml:space="preserve">L'avis médical d’aptitude est : </w:t>
                            </w:r>
                          </w:p>
                          <w:p w14:paraId="2B4F4E21" w14:textId="77777777" w:rsidR="009F0E05" w:rsidRDefault="009F0E05" w:rsidP="009F0E05">
                            <w:r>
                              <w:t>□ favorable</w:t>
                            </w:r>
                          </w:p>
                          <w:p w14:paraId="1C751039" w14:textId="77777777" w:rsidR="009F0E05" w:rsidRDefault="009F0E05" w:rsidP="009F0E05">
                            <w:r>
                              <w:t xml:space="preserve">□ favorable avec </w:t>
                            </w:r>
                            <w:proofErr w:type="gramStart"/>
                            <w:r>
                              <w:t>les réserve</w:t>
                            </w:r>
                            <w:proofErr w:type="gramEnd"/>
                            <w:r>
                              <w:t>(</w:t>
                            </w:r>
                            <w:proofErr w:type="gramStart"/>
                            <w:r>
                              <w:t>s)  suivante</w:t>
                            </w:r>
                            <w:proofErr w:type="gramEnd"/>
                            <w:r>
                              <w:t xml:space="preserve">(s) : </w:t>
                            </w:r>
                          </w:p>
                          <w:p w14:paraId="51FC1214" w14:textId="77777777" w:rsidR="009F0E05" w:rsidRDefault="009F0E05" w:rsidP="009F0E05">
                            <w:r>
                              <w:t>□ défavorable (interdiction de mettre le mineur en contact avec les équipements, produits et milieux interdits)</w:t>
                            </w:r>
                          </w:p>
                          <w:p w14:paraId="4E4E6C05" w14:textId="77777777" w:rsidR="009F0E05" w:rsidRDefault="009F0E05" w:rsidP="00E47CBC">
                            <w:pPr>
                              <w:pStyle w:val="Contenudetableau"/>
                              <w:jc w:val="center"/>
                              <w:rPr>
                                <w:rFonts w:ascii="Century Gothic" w:hAnsi="Century Gothic" w:cs="Century Gothic"/>
                                <w:b/>
                              </w:rPr>
                            </w:pPr>
                          </w:p>
                          <w:p w14:paraId="3192E518" w14:textId="77777777" w:rsidR="009F0E05" w:rsidRDefault="009F0E05" w:rsidP="00E47CBC">
                            <w:pPr>
                              <w:pStyle w:val="Contenudetableau"/>
                              <w:jc w:val="center"/>
                              <w:rPr>
                                <w:rFonts w:ascii="Century Gothic" w:hAnsi="Century Gothic" w:cs="Century Gothic"/>
                                <w:b/>
                              </w:rPr>
                            </w:pPr>
                          </w:p>
                          <w:p w14:paraId="6B6B850F" w14:textId="77777777" w:rsidR="00B87F7A" w:rsidRDefault="00B87F7A" w:rsidP="004C3045">
                            <w:pPr>
                              <w:pStyle w:val="Contenudetableau"/>
                              <w:jc w:val="center"/>
                              <w:rPr>
                                <w:rFonts w:ascii="Century Gothic" w:hAnsi="Century Gothic" w:cs="Century Gothic"/>
                                <w:b/>
                              </w:rPr>
                            </w:pPr>
                          </w:p>
                          <w:p w14:paraId="16DC8B42" w14:textId="77777777" w:rsidR="00B87F7A" w:rsidRDefault="00B87F7A"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25D731BA" w14:textId="77777777" w:rsidR="00B87F7A" w:rsidRDefault="00B87F7A" w:rsidP="004C3045">
                            <w:pPr>
                              <w:pStyle w:val="Contenudetableau"/>
                              <w:jc w:val="center"/>
                            </w:pPr>
                          </w:p>
                          <w:p w14:paraId="2542E6E0" w14:textId="47AB1F98" w:rsidR="007E0F6A" w:rsidRPr="007E0F6A" w:rsidRDefault="00D51EDC" w:rsidP="00855080">
                            <w:pPr>
                              <w:pStyle w:val="NormalWeb"/>
                              <w:numPr>
                                <w:ilvl w:val="0"/>
                                <w:numId w:val="4"/>
                              </w:numPr>
                              <w:spacing w:after="0"/>
                            </w:pPr>
                            <w:r>
                              <w:rPr>
                                <w:sz w:val="27"/>
                                <w:szCs w:val="27"/>
                              </w:rPr>
                              <w:t>Conduire des processus et optimiser des procédés de production</w:t>
                            </w:r>
                            <w:r w:rsidRPr="007E0F6A">
                              <w:rPr>
                                <w:sz w:val="27"/>
                                <w:szCs w:val="27"/>
                              </w:rPr>
                              <w:t xml:space="preserve"> ;</w:t>
                            </w:r>
                          </w:p>
                          <w:p w14:paraId="642889B7" w14:textId="357845B2" w:rsidR="00B87F7A" w:rsidRPr="00D51EDC" w:rsidRDefault="00D51EDC" w:rsidP="00855080">
                            <w:pPr>
                              <w:pStyle w:val="NormalWeb"/>
                              <w:numPr>
                                <w:ilvl w:val="0"/>
                                <w:numId w:val="4"/>
                              </w:numPr>
                              <w:spacing w:after="0"/>
                            </w:pPr>
                            <w:r>
                              <w:rPr>
                                <w:sz w:val="27"/>
                                <w:szCs w:val="27"/>
                              </w:rPr>
                              <w:t>Participer à la qualité de la production</w:t>
                            </w:r>
                            <w:r w:rsidRPr="007E0F6A">
                              <w:rPr>
                                <w:sz w:val="27"/>
                                <w:szCs w:val="27"/>
                              </w:rPr>
                              <w:t xml:space="preserve"> ;</w:t>
                            </w:r>
                          </w:p>
                          <w:p w14:paraId="36FE5552" w14:textId="64CC526E" w:rsidR="00D51EDC" w:rsidRPr="00D51EDC" w:rsidRDefault="00D51EDC" w:rsidP="00855080">
                            <w:pPr>
                              <w:pStyle w:val="NormalWeb"/>
                              <w:numPr>
                                <w:ilvl w:val="0"/>
                                <w:numId w:val="4"/>
                              </w:numPr>
                              <w:spacing w:after="0"/>
                            </w:pPr>
                            <w:r>
                              <w:rPr>
                                <w:sz w:val="27"/>
                                <w:szCs w:val="27"/>
                              </w:rPr>
                              <w:t>Repérer les anomalies</w:t>
                            </w:r>
                          </w:p>
                          <w:p w14:paraId="24DFAA7A" w14:textId="77777777" w:rsidR="00D51EDC" w:rsidRPr="00D51EDC" w:rsidRDefault="00D51EDC" w:rsidP="00855080">
                            <w:pPr>
                              <w:pStyle w:val="NormalWeb"/>
                              <w:numPr>
                                <w:ilvl w:val="0"/>
                                <w:numId w:val="4"/>
                              </w:numPr>
                              <w:spacing w:after="0"/>
                            </w:pPr>
                            <w:r>
                              <w:rPr>
                                <w:sz w:val="27"/>
                                <w:szCs w:val="27"/>
                              </w:rPr>
                              <w:t>Intervenir sur la maintenance des moyens de production, l’hygiène et la sécurité</w:t>
                            </w:r>
                          </w:p>
                          <w:p w14:paraId="7F1C36F4" w14:textId="723A8D28" w:rsidR="00D51EDC" w:rsidRDefault="00D51EDC" w:rsidP="00855080">
                            <w:pPr>
                              <w:pStyle w:val="NormalWeb"/>
                              <w:numPr>
                                <w:ilvl w:val="0"/>
                                <w:numId w:val="4"/>
                              </w:numPr>
                              <w:spacing w:after="0"/>
                            </w:pPr>
                            <w:r>
                              <w:rPr>
                                <w:sz w:val="27"/>
                                <w:szCs w:val="27"/>
                              </w:rPr>
                              <w:t xml:space="preserve">Rechercher, réceptionner, analyser et transmettre les informations </w:t>
                            </w:r>
                          </w:p>
                          <w:p w14:paraId="3BD7B1CC" w14:textId="4B462D9E" w:rsidR="00B87F7A" w:rsidRDefault="00B87F7A" w:rsidP="00F41A91">
                            <w:pPr>
                              <w:ind w:firstLine="426"/>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30694" id="_x0000_t202" coordsize="21600,21600" o:spt="202" path="m,l,21600r21600,l21600,xe">
                <v:stroke joinstyle="miter"/>
                <v:path gradientshapeok="t" o:connecttype="rect"/>
              </v:shapetype>
              <v:shape id="Text Box 6" o:spid="_x0000_s1027" type="#_x0000_t202" style="position:absolute;margin-left:3.3pt;margin-top:-83.35pt;width:552.5pt;height:763.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" stroked="f">
                <v:textbox>
                  <w:txbxContent>
                    <w:p w14:paraId="7A98BBFE" w14:textId="77777777" w:rsidR="00B87F7A" w:rsidRDefault="00B87F7A" w:rsidP="00F41A91">
                      <w:pPr>
                        <w:tabs>
                          <w:tab w:val="left" w:pos="1134"/>
                          <w:tab w:val="left" w:pos="6237"/>
                        </w:tabs>
                        <w:snapToGrid w:val="0"/>
                        <w:spacing w:before="40" w:after="120"/>
                        <w:jc w:val="center"/>
                        <w:rPr>
                          <w:rFonts w:ascii="Century Gothic" w:hAnsi="Century Gothic" w:cs="Century Gothic"/>
                          <w:b/>
                          <w:bCs/>
                          <w:sz w:val="18"/>
                          <w:szCs w:val="18"/>
                        </w:rPr>
                      </w:pPr>
                      <w:r>
                        <w:rPr>
                          <w:rFonts w:ascii="Century Gothic" w:hAnsi="Century Gothic" w:cs="Century Gothic"/>
                          <w:b/>
                          <w:bCs/>
                        </w:rPr>
                        <w:t>ANNEXE PÉDAGOGIQUE</w:t>
                      </w:r>
                    </w:p>
                    <w:p w14:paraId="50710ADD" w14:textId="77777777" w:rsidR="00B87F7A" w:rsidRDefault="00B87F7A" w:rsidP="00F41A91">
                      <w:pPr>
                        <w:tabs>
                          <w:tab w:val="left" w:pos="1134"/>
                          <w:tab w:val="left" w:pos="6237"/>
                        </w:tabs>
                        <w:snapToGrid w:val="0"/>
                        <w:spacing w:before="40" w:after="120"/>
                        <w:ind w:left="426"/>
                        <w:rPr>
                          <w:rFonts w:ascii="Century Gothic" w:hAnsi="Century Gothic" w:cs="Century Gothic"/>
                          <w:sz w:val="16"/>
                          <w:szCs w:val="16"/>
                        </w:rPr>
                      </w:pPr>
                      <w:r>
                        <w:rPr>
                          <w:rFonts w:ascii="Century Gothic" w:hAnsi="Century Gothic" w:cs="Century Gothic"/>
                          <w:b/>
                          <w:bCs/>
                          <w:sz w:val="18"/>
                          <w:szCs w:val="18"/>
                        </w:rPr>
                        <w:t>Personnes chargées du suivi :</w:t>
                      </w:r>
                    </w:p>
                    <w:p w14:paraId="1BBAA969"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professeur :</w:t>
                      </w:r>
                    </w:p>
                    <w:p w14:paraId="6301F4EA" w14:textId="77777777" w:rsidR="00B87F7A" w:rsidRDefault="00B87F7A" w:rsidP="00F41A91">
                      <w:pPr>
                        <w:ind w:firstLine="426"/>
                        <w:rPr>
                          <w:rFonts w:ascii="Century Gothic" w:hAnsi="Century Gothic" w:cs="Century Gothic"/>
                          <w:sz w:val="16"/>
                          <w:szCs w:val="16"/>
                        </w:rPr>
                      </w:pPr>
                      <w:r>
                        <w:rPr>
                          <w:rFonts w:ascii="Century Gothic" w:hAnsi="Century Gothic" w:cs="Century Gothic"/>
                          <w:sz w:val="16"/>
                          <w:szCs w:val="16"/>
                        </w:rPr>
                        <w:t>Nom du tuteur :</w:t>
                      </w:r>
                      <w:r>
                        <w:rPr>
                          <w:rFonts w:ascii="Century Gothic" w:hAnsi="Century Gothic" w:cs="Century Gothic"/>
                          <w:sz w:val="16"/>
                          <w:szCs w:val="16"/>
                        </w:rPr>
                        <w:tab/>
                      </w:r>
                    </w:p>
                    <w:p w14:paraId="5D1D91B1" w14:textId="77777777" w:rsidR="00B87F7A" w:rsidRDefault="00B87F7A" w:rsidP="00F41A91">
                      <w:pPr>
                        <w:ind w:firstLine="426"/>
                        <w:rPr>
                          <w:rFonts w:ascii="Century Gothic" w:hAnsi="Century Gothic" w:cs="Century Gothic"/>
                          <w:i/>
                          <w:iCs/>
                          <w:sz w:val="16"/>
                          <w:szCs w:val="16"/>
                        </w:rPr>
                      </w:pPr>
                      <w:proofErr w:type="gramStart"/>
                      <w:r>
                        <w:rPr>
                          <w:rFonts w:ascii="Century Gothic" w:hAnsi="Century Gothic" w:cs="Century Gothic"/>
                          <w:b/>
                          <w:bCs/>
                          <w:sz w:val="18"/>
                          <w:szCs w:val="18"/>
                        </w:rPr>
                        <w:t xml:space="preserve">Horaires  </w:t>
                      </w:r>
                      <w:r>
                        <w:rPr>
                          <w:rFonts w:ascii="Century Gothic" w:hAnsi="Century Gothic" w:cs="Century Gothic"/>
                          <w:sz w:val="16"/>
                          <w:szCs w:val="16"/>
                        </w:rPr>
                        <w:t>(</w:t>
                      </w:r>
                      <w:proofErr w:type="gramEnd"/>
                      <w:r>
                        <w:rPr>
                          <w:rFonts w:ascii="Century Gothic" w:hAnsi="Century Gothic" w:cs="Century Gothic"/>
                          <w:sz w:val="16"/>
                          <w:szCs w:val="16"/>
                        </w:rPr>
                        <w:t>e</w:t>
                      </w:r>
                      <w:r>
                        <w:rPr>
                          <w:rFonts w:ascii="Century Gothic" w:hAnsi="Century Gothic" w:cs="Century Gothic"/>
                          <w:i/>
                          <w:iCs/>
                          <w:sz w:val="16"/>
                          <w:szCs w:val="16"/>
                        </w:rPr>
                        <w:t>n cas d’horaires variables, l'établissement de formation doit être informé du planning des horaires prévus)</w:t>
                      </w:r>
                    </w:p>
                    <w:p w14:paraId="526B2797" w14:textId="77777777" w:rsidR="00B87F7A" w:rsidRDefault="00B87F7A" w:rsidP="00F41A91">
                      <w:pPr>
                        <w:ind w:firstLine="426"/>
                        <w:rPr>
                          <w:rFonts w:ascii="Century Gothic" w:hAnsi="Century Gothic" w:cs="Century Gothic"/>
                          <w:i/>
                          <w:iCs/>
                          <w:sz w:val="16"/>
                          <w:szCs w:val="16"/>
                        </w:rPr>
                      </w:pPr>
                    </w:p>
                    <w:tbl>
                      <w:tblPr>
                        <w:tblW w:w="0" w:type="auto"/>
                        <w:tblInd w:w="2550" w:type="dxa"/>
                        <w:tblLayout w:type="fixed"/>
                        <w:tblCellMar>
                          <w:top w:w="55" w:type="dxa"/>
                          <w:left w:w="55" w:type="dxa"/>
                          <w:bottom w:w="55" w:type="dxa"/>
                          <w:right w:w="55" w:type="dxa"/>
                        </w:tblCellMar>
                        <w:tblLook w:val="0000" w:firstRow="0" w:lastRow="0" w:firstColumn="0" w:lastColumn="0" w:noHBand="0" w:noVBand="0"/>
                      </w:tblPr>
                      <w:tblGrid>
                        <w:gridCol w:w="1500"/>
                        <w:gridCol w:w="1500"/>
                        <w:gridCol w:w="1538"/>
                        <w:gridCol w:w="1731"/>
                      </w:tblGrid>
                      <w:tr w:rsidR="00B87F7A" w14:paraId="0C24A517" w14:textId="77777777" w:rsidTr="002A275F">
                        <w:tc>
                          <w:tcPr>
                            <w:tcW w:w="1500" w:type="dxa"/>
                            <w:tcBorders>
                              <w:top w:val="single" w:sz="2" w:space="0" w:color="000000"/>
                              <w:left w:val="single" w:sz="2" w:space="0" w:color="000000"/>
                              <w:bottom w:val="single" w:sz="2" w:space="0" w:color="000000"/>
                            </w:tcBorders>
                            <w:shd w:val="clear" w:color="auto" w:fill="E6E6E6"/>
                            <w:vAlign w:val="center"/>
                          </w:tcPr>
                          <w:p w14:paraId="73DAA218" w14:textId="77777777" w:rsidR="00B87F7A" w:rsidRDefault="00B87F7A" w:rsidP="002A275F">
                            <w:pPr>
                              <w:tabs>
                                <w:tab w:val="left" w:pos="1134"/>
                                <w:tab w:val="left" w:pos="6237"/>
                              </w:tabs>
                              <w:jc w:val="center"/>
                              <w:rPr>
                                <w:rFonts w:ascii="Century Gothic" w:hAnsi="Century Gothic" w:cs="Century Gothic"/>
                                <w:i/>
                                <w:iCs/>
                                <w:sz w:val="18"/>
                                <w:szCs w:val="18"/>
                              </w:rPr>
                            </w:pPr>
                            <w:r>
                              <w:rPr>
                                <w:rFonts w:ascii="Century Gothic" w:hAnsi="Century Gothic" w:cs="Century Gothic"/>
                                <w:i/>
                                <w:iCs/>
                                <w:sz w:val="18"/>
                                <w:szCs w:val="18"/>
                              </w:rPr>
                              <w:t>Jours</w:t>
                            </w:r>
                          </w:p>
                        </w:tc>
                        <w:tc>
                          <w:tcPr>
                            <w:tcW w:w="1500" w:type="dxa"/>
                            <w:tcBorders>
                              <w:top w:val="single" w:sz="2" w:space="0" w:color="000000"/>
                              <w:left w:val="single" w:sz="2" w:space="0" w:color="000000"/>
                              <w:bottom w:val="single" w:sz="2" w:space="0" w:color="000000"/>
                            </w:tcBorders>
                            <w:shd w:val="clear" w:color="auto" w:fill="E6E6E6"/>
                            <w:vAlign w:val="center"/>
                          </w:tcPr>
                          <w:p w14:paraId="2589758C"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Matin</w:t>
                            </w:r>
                          </w:p>
                        </w:tc>
                        <w:tc>
                          <w:tcPr>
                            <w:tcW w:w="1538" w:type="dxa"/>
                            <w:tcBorders>
                              <w:top w:val="single" w:sz="2" w:space="0" w:color="000000"/>
                              <w:left w:val="single" w:sz="2" w:space="0" w:color="000000"/>
                              <w:bottom w:val="single" w:sz="2" w:space="0" w:color="000000"/>
                            </w:tcBorders>
                            <w:shd w:val="clear" w:color="auto" w:fill="E6E6E6"/>
                            <w:vAlign w:val="center"/>
                          </w:tcPr>
                          <w:p w14:paraId="256F3508" w14:textId="77777777" w:rsidR="00B87F7A" w:rsidRDefault="00B87F7A" w:rsidP="002A275F">
                            <w:pPr>
                              <w:pStyle w:val="Contenudetableau"/>
                              <w:jc w:val="center"/>
                              <w:rPr>
                                <w:rFonts w:ascii="Century Gothic" w:hAnsi="Century Gothic" w:cs="Century Gothic"/>
                                <w:i/>
                                <w:iCs/>
                                <w:sz w:val="18"/>
                                <w:szCs w:val="18"/>
                              </w:rPr>
                            </w:pPr>
                            <w:r>
                              <w:rPr>
                                <w:rFonts w:ascii="Century Gothic" w:hAnsi="Century Gothic" w:cs="Century Gothic"/>
                                <w:i/>
                                <w:iCs/>
                                <w:sz w:val="18"/>
                                <w:szCs w:val="18"/>
                              </w:rPr>
                              <w:t>Pause</w:t>
                            </w:r>
                          </w:p>
                        </w:tc>
                        <w:tc>
                          <w:tcPr>
                            <w:tcW w:w="1731" w:type="dxa"/>
                            <w:tcBorders>
                              <w:top w:val="single" w:sz="2" w:space="0" w:color="000000"/>
                              <w:left w:val="single" w:sz="2" w:space="0" w:color="000000"/>
                              <w:bottom w:val="single" w:sz="2" w:space="0" w:color="000000"/>
                              <w:right w:val="single" w:sz="2" w:space="0" w:color="000000"/>
                            </w:tcBorders>
                            <w:shd w:val="clear" w:color="auto" w:fill="E6E6E6"/>
                            <w:vAlign w:val="center"/>
                          </w:tcPr>
                          <w:p w14:paraId="36523E16" w14:textId="77777777" w:rsidR="00B87F7A" w:rsidRDefault="00B87F7A" w:rsidP="002A275F">
                            <w:pPr>
                              <w:pStyle w:val="Contenudetableau"/>
                              <w:jc w:val="center"/>
                            </w:pPr>
                            <w:r>
                              <w:rPr>
                                <w:rFonts w:ascii="Century Gothic" w:hAnsi="Century Gothic" w:cs="Century Gothic"/>
                                <w:i/>
                                <w:iCs/>
                                <w:sz w:val="18"/>
                                <w:szCs w:val="18"/>
                              </w:rPr>
                              <w:t>Après-midi</w:t>
                            </w:r>
                          </w:p>
                        </w:tc>
                      </w:tr>
                      <w:tr w:rsidR="00B87F7A" w14:paraId="63985981" w14:textId="77777777" w:rsidTr="002A275F">
                        <w:tc>
                          <w:tcPr>
                            <w:tcW w:w="1500" w:type="dxa"/>
                            <w:tcBorders>
                              <w:top w:val="single" w:sz="2" w:space="0" w:color="000000"/>
                              <w:left w:val="single" w:sz="2" w:space="0" w:color="000000"/>
                              <w:bottom w:val="single" w:sz="2" w:space="0" w:color="000000"/>
                            </w:tcBorders>
                            <w:vAlign w:val="center"/>
                          </w:tcPr>
                          <w:p w14:paraId="74DE27B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Lundi</w:t>
                            </w:r>
                          </w:p>
                        </w:tc>
                        <w:tc>
                          <w:tcPr>
                            <w:tcW w:w="1500" w:type="dxa"/>
                            <w:tcBorders>
                              <w:top w:val="single" w:sz="2" w:space="0" w:color="000000"/>
                              <w:left w:val="single" w:sz="2" w:space="0" w:color="000000"/>
                              <w:bottom w:val="single" w:sz="2" w:space="0" w:color="000000"/>
                            </w:tcBorders>
                            <w:vAlign w:val="center"/>
                          </w:tcPr>
                          <w:p w14:paraId="09A57DF5"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2CDDCC96"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53FE7341"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73435691" w14:textId="77777777" w:rsidTr="002A275F">
                        <w:tc>
                          <w:tcPr>
                            <w:tcW w:w="1500" w:type="dxa"/>
                            <w:tcBorders>
                              <w:top w:val="single" w:sz="2" w:space="0" w:color="000000"/>
                              <w:left w:val="single" w:sz="2" w:space="0" w:color="000000"/>
                              <w:bottom w:val="single" w:sz="2" w:space="0" w:color="000000"/>
                            </w:tcBorders>
                            <w:vAlign w:val="center"/>
                          </w:tcPr>
                          <w:p w14:paraId="66AEA259"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Mardi</w:t>
                            </w:r>
                          </w:p>
                        </w:tc>
                        <w:tc>
                          <w:tcPr>
                            <w:tcW w:w="1500" w:type="dxa"/>
                            <w:tcBorders>
                              <w:top w:val="single" w:sz="2" w:space="0" w:color="000000"/>
                              <w:left w:val="single" w:sz="2" w:space="0" w:color="000000"/>
                              <w:bottom w:val="single" w:sz="2" w:space="0" w:color="000000"/>
                            </w:tcBorders>
                            <w:vAlign w:val="center"/>
                          </w:tcPr>
                          <w:p w14:paraId="54970D2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41E1067C"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70C2910B"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F02CBFA" w14:textId="77777777" w:rsidTr="002A275F">
                        <w:tc>
                          <w:tcPr>
                            <w:tcW w:w="1500" w:type="dxa"/>
                            <w:tcBorders>
                              <w:top w:val="single" w:sz="2" w:space="0" w:color="000000"/>
                              <w:left w:val="single" w:sz="2" w:space="0" w:color="000000"/>
                              <w:bottom w:val="single" w:sz="2" w:space="0" w:color="000000"/>
                            </w:tcBorders>
                            <w:vAlign w:val="center"/>
                          </w:tcPr>
                          <w:p w14:paraId="795CF760" w14:textId="77777777" w:rsidR="00B87F7A" w:rsidRDefault="00B87F7A" w:rsidP="002A275F">
                            <w:pPr>
                              <w:tabs>
                                <w:tab w:val="left" w:pos="1134"/>
                                <w:tab w:val="left" w:pos="6237"/>
                              </w:tabs>
                              <w:snapToGrid w:val="0"/>
                              <w:jc w:val="center"/>
                              <w:rPr>
                                <w:rFonts w:ascii="Century Gothic" w:hAnsi="Century Gothic" w:cs="Century Gothic"/>
                                <w:sz w:val="18"/>
                                <w:szCs w:val="18"/>
                              </w:rPr>
                            </w:pPr>
                            <w:r>
                              <w:rPr>
                                <w:rFonts w:ascii="Century Gothic" w:hAnsi="Century Gothic" w:cs="Century Gothic"/>
                                <w:sz w:val="18"/>
                                <w:szCs w:val="18"/>
                              </w:rPr>
                              <w:t>Mercredi</w:t>
                            </w:r>
                          </w:p>
                        </w:tc>
                        <w:tc>
                          <w:tcPr>
                            <w:tcW w:w="1500" w:type="dxa"/>
                            <w:tcBorders>
                              <w:top w:val="single" w:sz="2" w:space="0" w:color="000000"/>
                              <w:left w:val="single" w:sz="2" w:space="0" w:color="000000"/>
                              <w:bottom w:val="single" w:sz="2" w:space="0" w:color="000000"/>
                            </w:tcBorders>
                            <w:vAlign w:val="center"/>
                          </w:tcPr>
                          <w:p w14:paraId="7E8B2411"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3AF3ACAB"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3133E5C7"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2909CBE8" w14:textId="77777777" w:rsidTr="002A275F">
                        <w:tc>
                          <w:tcPr>
                            <w:tcW w:w="1500" w:type="dxa"/>
                            <w:tcBorders>
                              <w:top w:val="single" w:sz="2" w:space="0" w:color="000000"/>
                              <w:left w:val="single" w:sz="2" w:space="0" w:color="000000"/>
                              <w:bottom w:val="single" w:sz="2" w:space="0" w:color="000000"/>
                            </w:tcBorders>
                            <w:vAlign w:val="center"/>
                          </w:tcPr>
                          <w:p w14:paraId="1957F0A4"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jeudi</w:t>
                            </w:r>
                            <w:proofErr w:type="gramEnd"/>
                          </w:p>
                        </w:tc>
                        <w:tc>
                          <w:tcPr>
                            <w:tcW w:w="1500" w:type="dxa"/>
                            <w:tcBorders>
                              <w:top w:val="single" w:sz="2" w:space="0" w:color="000000"/>
                              <w:left w:val="single" w:sz="2" w:space="0" w:color="000000"/>
                              <w:bottom w:val="single" w:sz="2" w:space="0" w:color="000000"/>
                            </w:tcBorders>
                            <w:vAlign w:val="center"/>
                          </w:tcPr>
                          <w:p w14:paraId="5DB78D9B"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65C05ED4"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002DDF5" w14:textId="77777777" w:rsidR="00B87F7A" w:rsidRDefault="00B87F7A" w:rsidP="002A275F">
                            <w:pPr>
                              <w:pStyle w:val="Contenudetableau"/>
                              <w:snapToGrid w:val="0"/>
                              <w:jc w:val="both"/>
                              <w:rPr>
                                <w:rFonts w:ascii="Century Gothic" w:hAnsi="Century Gothic" w:cs="Century Gothic"/>
                                <w:sz w:val="18"/>
                                <w:szCs w:val="18"/>
                              </w:rPr>
                            </w:pPr>
                          </w:p>
                        </w:tc>
                      </w:tr>
                      <w:tr w:rsidR="00B87F7A" w14:paraId="5441EF23" w14:textId="77777777" w:rsidTr="002A275F">
                        <w:tc>
                          <w:tcPr>
                            <w:tcW w:w="1500" w:type="dxa"/>
                            <w:tcBorders>
                              <w:top w:val="single" w:sz="2" w:space="0" w:color="000000"/>
                              <w:left w:val="single" w:sz="2" w:space="0" w:color="000000"/>
                              <w:bottom w:val="single" w:sz="2" w:space="0" w:color="000000"/>
                            </w:tcBorders>
                            <w:vAlign w:val="center"/>
                          </w:tcPr>
                          <w:p w14:paraId="77E05D31" w14:textId="77777777" w:rsidR="00B87F7A" w:rsidRDefault="00B87F7A" w:rsidP="002A275F">
                            <w:pPr>
                              <w:tabs>
                                <w:tab w:val="left" w:pos="1134"/>
                                <w:tab w:val="left" w:pos="6237"/>
                              </w:tabs>
                              <w:snapToGrid w:val="0"/>
                              <w:jc w:val="center"/>
                              <w:rPr>
                                <w:rFonts w:ascii="Century Gothic" w:hAnsi="Century Gothic" w:cs="Century Gothic"/>
                                <w:sz w:val="18"/>
                                <w:szCs w:val="18"/>
                              </w:rPr>
                            </w:pPr>
                            <w:proofErr w:type="gramStart"/>
                            <w:r>
                              <w:rPr>
                                <w:rFonts w:ascii="Century Gothic" w:hAnsi="Century Gothic" w:cs="Century Gothic"/>
                                <w:sz w:val="18"/>
                                <w:szCs w:val="18"/>
                              </w:rPr>
                              <w:t>vendredi</w:t>
                            </w:r>
                            <w:proofErr w:type="gramEnd"/>
                          </w:p>
                        </w:tc>
                        <w:tc>
                          <w:tcPr>
                            <w:tcW w:w="1500" w:type="dxa"/>
                            <w:tcBorders>
                              <w:top w:val="single" w:sz="2" w:space="0" w:color="000000"/>
                              <w:left w:val="single" w:sz="2" w:space="0" w:color="000000"/>
                              <w:bottom w:val="single" w:sz="2" w:space="0" w:color="000000"/>
                            </w:tcBorders>
                            <w:vAlign w:val="center"/>
                          </w:tcPr>
                          <w:p w14:paraId="75641FCD" w14:textId="77777777" w:rsidR="00B87F7A" w:rsidRDefault="00B87F7A" w:rsidP="002A275F">
                            <w:pPr>
                              <w:pStyle w:val="Contenudetableau"/>
                              <w:snapToGrid w:val="0"/>
                              <w:jc w:val="both"/>
                              <w:rPr>
                                <w:rFonts w:ascii="Century Gothic" w:hAnsi="Century Gothic" w:cs="Century Gothic"/>
                                <w:sz w:val="18"/>
                                <w:szCs w:val="18"/>
                              </w:rPr>
                            </w:pPr>
                          </w:p>
                        </w:tc>
                        <w:tc>
                          <w:tcPr>
                            <w:tcW w:w="1538" w:type="dxa"/>
                            <w:tcBorders>
                              <w:top w:val="single" w:sz="2" w:space="0" w:color="000000"/>
                              <w:left w:val="single" w:sz="2" w:space="0" w:color="000000"/>
                              <w:bottom w:val="single" w:sz="2" w:space="0" w:color="000000"/>
                            </w:tcBorders>
                            <w:vAlign w:val="center"/>
                          </w:tcPr>
                          <w:p w14:paraId="1D24F72F" w14:textId="77777777" w:rsidR="00B87F7A" w:rsidRDefault="00B87F7A" w:rsidP="002A275F">
                            <w:pPr>
                              <w:pStyle w:val="Contenudetableau"/>
                              <w:snapToGrid w:val="0"/>
                              <w:jc w:val="both"/>
                              <w:rPr>
                                <w:rFonts w:ascii="Century Gothic" w:hAnsi="Century Gothic" w:cs="Century Gothic"/>
                                <w:sz w:val="18"/>
                                <w:szCs w:val="18"/>
                              </w:rPr>
                            </w:pPr>
                          </w:p>
                        </w:tc>
                        <w:tc>
                          <w:tcPr>
                            <w:tcW w:w="1731" w:type="dxa"/>
                            <w:tcBorders>
                              <w:top w:val="single" w:sz="2" w:space="0" w:color="000000"/>
                              <w:left w:val="single" w:sz="2" w:space="0" w:color="000000"/>
                              <w:bottom w:val="single" w:sz="2" w:space="0" w:color="000000"/>
                              <w:right w:val="single" w:sz="2" w:space="0" w:color="000000"/>
                            </w:tcBorders>
                            <w:vAlign w:val="center"/>
                          </w:tcPr>
                          <w:p w14:paraId="2E2B755B" w14:textId="77777777" w:rsidR="00B87F7A" w:rsidRDefault="00B87F7A" w:rsidP="002A275F">
                            <w:pPr>
                              <w:pStyle w:val="Contenudetableau"/>
                              <w:snapToGrid w:val="0"/>
                              <w:jc w:val="both"/>
                              <w:rPr>
                                <w:rFonts w:ascii="Century Gothic" w:hAnsi="Century Gothic" w:cs="Century Gothic"/>
                                <w:sz w:val="18"/>
                                <w:szCs w:val="18"/>
                              </w:rPr>
                            </w:pPr>
                          </w:p>
                        </w:tc>
                      </w:tr>
                    </w:tbl>
                    <w:p w14:paraId="007FEBB5" w14:textId="77777777" w:rsidR="00B87F7A" w:rsidRDefault="00B87F7A" w:rsidP="00F41A91">
                      <w:pPr>
                        <w:ind w:firstLine="426"/>
                      </w:pPr>
                    </w:p>
                    <w:p w14:paraId="46823800" w14:textId="77777777" w:rsidR="00B87F7A" w:rsidRDefault="00B87F7A" w:rsidP="00F41A91">
                      <w:pPr>
                        <w:ind w:firstLine="426"/>
                      </w:pPr>
                    </w:p>
                    <w:p w14:paraId="0CAB2927" w14:textId="77777777" w:rsidR="00B87F7A" w:rsidRDefault="00B87F7A" w:rsidP="00F41A91">
                      <w:pPr>
                        <w:ind w:firstLine="426"/>
                      </w:pPr>
                    </w:p>
                    <w:p w14:paraId="1D56713F" w14:textId="77777777" w:rsidR="00B87F7A" w:rsidRDefault="00B87F7A" w:rsidP="00F41A91">
                      <w:pPr>
                        <w:ind w:firstLine="426"/>
                      </w:pPr>
                    </w:p>
                    <w:p w14:paraId="18433A95" w14:textId="77777777" w:rsidR="00B87F7A" w:rsidRDefault="00B87F7A" w:rsidP="00F41A91">
                      <w:pPr>
                        <w:ind w:firstLine="426"/>
                      </w:pPr>
                    </w:p>
                    <w:p w14:paraId="662B1E8C" w14:textId="77777777" w:rsidR="00B87F7A" w:rsidRDefault="00B87F7A" w:rsidP="00F41A91">
                      <w:pPr>
                        <w:ind w:firstLine="426"/>
                      </w:pPr>
                    </w:p>
                    <w:p w14:paraId="1F3FD872" w14:textId="77777777" w:rsidR="00B87F7A" w:rsidRDefault="00B87F7A" w:rsidP="00F41A91">
                      <w:pPr>
                        <w:ind w:firstLine="426"/>
                      </w:pPr>
                    </w:p>
                    <w:p w14:paraId="6F5F635B" w14:textId="77777777" w:rsidR="00B87F7A" w:rsidRDefault="00B87F7A" w:rsidP="00F41A91">
                      <w:pPr>
                        <w:ind w:firstLine="426"/>
                      </w:pPr>
                    </w:p>
                    <w:p w14:paraId="39738103" w14:textId="77777777" w:rsidR="00B87F7A" w:rsidRDefault="00B87F7A" w:rsidP="00F41A91">
                      <w:pPr>
                        <w:ind w:firstLine="426"/>
                      </w:pPr>
                    </w:p>
                    <w:p w14:paraId="1F2919BF" w14:textId="77777777" w:rsidR="00B87F7A" w:rsidRDefault="00B87F7A" w:rsidP="00E47CBC">
                      <w:pPr>
                        <w:pStyle w:val="Contenudetableau"/>
                        <w:jc w:val="center"/>
                        <w:rPr>
                          <w:rFonts w:ascii="Century Gothic" w:hAnsi="Century Gothic" w:cs="Century Gothic"/>
                          <w:b/>
                        </w:rPr>
                      </w:pPr>
                    </w:p>
                    <w:p w14:paraId="06CD7D12" w14:textId="77777777" w:rsidR="009F0E05" w:rsidRDefault="009F0E05" w:rsidP="00E47CBC">
                      <w:pPr>
                        <w:pStyle w:val="Contenudetableau"/>
                        <w:jc w:val="center"/>
                        <w:rPr>
                          <w:rFonts w:ascii="Century Gothic" w:hAnsi="Century Gothic" w:cs="Century Gothic"/>
                          <w:b/>
                        </w:rPr>
                      </w:pPr>
                    </w:p>
                    <w:p w14:paraId="1443D65C" w14:textId="77777777" w:rsidR="009F0E05" w:rsidRDefault="009F0E05" w:rsidP="009F0E05">
                      <w:pPr>
                        <w:pStyle w:val="Corpsdetexte"/>
                        <w:tabs>
                          <w:tab w:val="left" w:leader="dot" w:pos="10773"/>
                        </w:tabs>
                        <w:rPr>
                          <w:rFonts w:ascii="Century Gothic" w:hAnsi="Century Gothic" w:cs="Century Gothic"/>
                          <w:i/>
                          <w:iCs/>
                          <w:sz w:val="18"/>
                          <w:szCs w:val="18"/>
                        </w:rPr>
                      </w:pPr>
                      <w:r>
                        <w:rPr>
                          <w:rFonts w:ascii="Century Gothic" w:hAnsi="Century Gothic" w:cs="Century Gothic"/>
                          <w:b/>
                          <w:bCs/>
                          <w:sz w:val="18"/>
                          <w:szCs w:val="18"/>
                        </w:rPr>
                        <w:t xml:space="preserve">En matière de santé et de sécurité au travail, </w:t>
                      </w:r>
                      <w:r>
                        <w:rPr>
                          <w:rFonts w:ascii="Century Gothic" w:hAnsi="Century Gothic" w:cs="Century Gothic"/>
                          <w:sz w:val="18"/>
                          <w:szCs w:val="18"/>
                        </w:rPr>
                        <w:t xml:space="preserve">le tuteur à un rôle spécifique vis-à-vis du stagiaire : </w:t>
                      </w:r>
                    </w:p>
                    <w:p w14:paraId="09835174"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évaluer</w:t>
                      </w:r>
                      <w:proofErr w:type="gramEnd"/>
                      <w:r>
                        <w:rPr>
                          <w:rFonts w:ascii="Century Gothic" w:hAnsi="Century Gothic" w:cs="Century Gothic"/>
                          <w:i/>
                          <w:iCs/>
                          <w:sz w:val="18"/>
                          <w:szCs w:val="18"/>
                        </w:rPr>
                        <w:t xml:space="preserve"> dès son accueil ses connaissances en santé et sécurité au travail et son aptitude à identifier et prévenir les risques pour lui-même et pour les autres ;</w:t>
                      </w:r>
                    </w:p>
                    <w:p w14:paraId="0DD8944E" w14:textId="77777777" w:rsidR="009F0E05" w:rsidRDefault="009F0E05" w:rsidP="009F0E05"/>
                    <w:p w14:paraId="48BE1A8D" w14:textId="77777777" w:rsidR="009F0E05" w:rsidRDefault="009F0E05" w:rsidP="009F0E05">
                      <w:pPr>
                        <w:pStyle w:val="Corpsdetexte"/>
                        <w:widowControl w:val="0"/>
                        <w:numPr>
                          <w:ilvl w:val="0"/>
                          <w:numId w:val="3"/>
                        </w:numPr>
                        <w:suppressAutoHyphens/>
                        <w:spacing w:after="0" w:line="240" w:lineRule="auto"/>
                        <w:jc w:val="both"/>
                        <w:rPr>
                          <w:rFonts w:ascii="Century Gothic" w:hAnsi="Century Gothic" w:cs="Century Gothic"/>
                          <w:i/>
                          <w:iCs/>
                          <w:sz w:val="18"/>
                          <w:szCs w:val="18"/>
                        </w:rPr>
                      </w:pPr>
                      <w:proofErr w:type="gramStart"/>
                      <w:r>
                        <w:rPr>
                          <w:rFonts w:ascii="Century Gothic" w:hAnsi="Century Gothic" w:cs="Century Gothic"/>
                          <w:i/>
                          <w:iCs/>
                          <w:sz w:val="18"/>
                          <w:szCs w:val="18"/>
                        </w:rPr>
                        <w:t>conforter</w:t>
                      </w:r>
                      <w:proofErr w:type="gramEnd"/>
                      <w:r>
                        <w:rPr>
                          <w:rFonts w:ascii="Century Gothic" w:hAnsi="Century Gothic" w:cs="Century Gothic"/>
                          <w:i/>
                          <w:iCs/>
                          <w:sz w:val="18"/>
                          <w:szCs w:val="18"/>
                        </w:rPr>
                        <w:t xml:space="preserve"> et compléter la formation du stagiaire relativement à la santé et la sécurité au travail</w:t>
                      </w:r>
                    </w:p>
                    <w:p w14:paraId="400D5F20" w14:textId="77777777" w:rsidR="009F0E05" w:rsidRDefault="009F0E05" w:rsidP="009F0E05">
                      <w:pPr>
                        <w:pStyle w:val="Paragraphedeliste"/>
                        <w:rPr>
                          <w:rFonts w:ascii="Century Gothic" w:hAnsi="Century Gothic" w:cs="Century Gothic"/>
                          <w:i/>
                          <w:iCs/>
                          <w:sz w:val="18"/>
                          <w:szCs w:val="18"/>
                        </w:rPr>
                      </w:pPr>
                    </w:p>
                    <w:p w14:paraId="5C07288A"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19AB0EC7" w14:textId="77777777" w:rsidR="009F0E05" w:rsidRDefault="009F0E05" w:rsidP="009F0E05">
                      <w:pPr>
                        <w:pStyle w:val="Corpsdetexte"/>
                        <w:widowControl w:val="0"/>
                        <w:suppressAutoHyphens/>
                        <w:spacing w:after="0" w:line="240" w:lineRule="auto"/>
                        <w:jc w:val="both"/>
                        <w:rPr>
                          <w:rFonts w:ascii="Century Gothic" w:hAnsi="Century Gothic" w:cs="Century Gothic"/>
                          <w:i/>
                          <w:iCs/>
                          <w:sz w:val="18"/>
                          <w:szCs w:val="18"/>
                        </w:rPr>
                      </w:pPr>
                    </w:p>
                    <w:p w14:paraId="52629733" w14:textId="77777777" w:rsidR="009F0E05" w:rsidRDefault="009F0E05" w:rsidP="009F0E05">
                      <w:r>
                        <w:t xml:space="preserve">L'avis médical d’aptitude est : </w:t>
                      </w:r>
                    </w:p>
                    <w:p w14:paraId="2B4F4E21" w14:textId="77777777" w:rsidR="009F0E05" w:rsidRDefault="009F0E05" w:rsidP="009F0E05">
                      <w:r>
                        <w:t>□ favorable</w:t>
                      </w:r>
                    </w:p>
                    <w:p w14:paraId="1C751039" w14:textId="77777777" w:rsidR="009F0E05" w:rsidRDefault="009F0E05" w:rsidP="009F0E05">
                      <w:r>
                        <w:t xml:space="preserve">□ favorable avec </w:t>
                      </w:r>
                      <w:proofErr w:type="gramStart"/>
                      <w:r>
                        <w:t>les réserve</w:t>
                      </w:r>
                      <w:proofErr w:type="gramEnd"/>
                      <w:r>
                        <w:t>(</w:t>
                      </w:r>
                      <w:proofErr w:type="gramStart"/>
                      <w:r>
                        <w:t>s)  suivante</w:t>
                      </w:r>
                      <w:proofErr w:type="gramEnd"/>
                      <w:r>
                        <w:t xml:space="preserve">(s) : </w:t>
                      </w:r>
                    </w:p>
                    <w:p w14:paraId="51FC1214" w14:textId="77777777" w:rsidR="009F0E05" w:rsidRDefault="009F0E05" w:rsidP="009F0E05">
                      <w:r>
                        <w:t>□ défavorable (interdiction de mettre le mineur en contact avec les équipements, produits et milieux interdits)</w:t>
                      </w:r>
                    </w:p>
                    <w:p w14:paraId="4E4E6C05" w14:textId="77777777" w:rsidR="009F0E05" w:rsidRDefault="009F0E05" w:rsidP="00E47CBC">
                      <w:pPr>
                        <w:pStyle w:val="Contenudetableau"/>
                        <w:jc w:val="center"/>
                        <w:rPr>
                          <w:rFonts w:ascii="Century Gothic" w:hAnsi="Century Gothic" w:cs="Century Gothic"/>
                          <w:b/>
                        </w:rPr>
                      </w:pPr>
                    </w:p>
                    <w:p w14:paraId="3192E518" w14:textId="77777777" w:rsidR="009F0E05" w:rsidRDefault="009F0E05" w:rsidP="00E47CBC">
                      <w:pPr>
                        <w:pStyle w:val="Contenudetableau"/>
                        <w:jc w:val="center"/>
                        <w:rPr>
                          <w:rFonts w:ascii="Century Gothic" w:hAnsi="Century Gothic" w:cs="Century Gothic"/>
                          <w:b/>
                        </w:rPr>
                      </w:pPr>
                    </w:p>
                    <w:p w14:paraId="6B6B850F" w14:textId="77777777" w:rsidR="00B87F7A" w:rsidRDefault="00B87F7A" w:rsidP="004C3045">
                      <w:pPr>
                        <w:pStyle w:val="Contenudetableau"/>
                        <w:jc w:val="center"/>
                        <w:rPr>
                          <w:rFonts w:ascii="Century Gothic" w:hAnsi="Century Gothic" w:cs="Century Gothic"/>
                          <w:b/>
                        </w:rPr>
                      </w:pPr>
                    </w:p>
                    <w:p w14:paraId="16DC8B42" w14:textId="77777777" w:rsidR="00B87F7A" w:rsidRDefault="00B87F7A" w:rsidP="004C3045">
                      <w:pPr>
                        <w:pStyle w:val="Contenudetableau"/>
                        <w:jc w:val="center"/>
                        <w:rPr>
                          <w:rFonts w:ascii="Century Gothic" w:hAnsi="Century Gothic" w:cs="Century Gothic"/>
                          <w:b/>
                        </w:rPr>
                      </w:pPr>
                      <w:proofErr w:type="gramStart"/>
                      <w:r>
                        <w:rPr>
                          <w:rFonts w:ascii="Century Gothic" w:hAnsi="Century Gothic" w:cs="Century Gothic"/>
                          <w:b/>
                        </w:rPr>
                        <w:t>COMPETENCES  PROFESSIONNELLES</w:t>
                      </w:r>
                      <w:proofErr w:type="gramEnd"/>
                      <w:r>
                        <w:rPr>
                          <w:rFonts w:ascii="Century Gothic" w:hAnsi="Century Gothic" w:cs="Century Gothic"/>
                          <w:b/>
                        </w:rPr>
                        <w:t xml:space="preserve"> À DÉVELOPPER PENDANT LA P.F.M.P.</w:t>
                      </w:r>
                    </w:p>
                    <w:p w14:paraId="25D731BA" w14:textId="77777777" w:rsidR="00B87F7A" w:rsidRDefault="00B87F7A" w:rsidP="004C3045">
                      <w:pPr>
                        <w:pStyle w:val="Contenudetableau"/>
                        <w:jc w:val="center"/>
                      </w:pPr>
                    </w:p>
                    <w:p w14:paraId="2542E6E0" w14:textId="47AB1F98" w:rsidR="007E0F6A" w:rsidRPr="007E0F6A" w:rsidRDefault="00D51EDC" w:rsidP="00855080">
                      <w:pPr>
                        <w:pStyle w:val="NormalWeb"/>
                        <w:numPr>
                          <w:ilvl w:val="0"/>
                          <w:numId w:val="4"/>
                        </w:numPr>
                        <w:spacing w:after="0"/>
                      </w:pPr>
                      <w:r>
                        <w:rPr>
                          <w:sz w:val="27"/>
                          <w:szCs w:val="27"/>
                        </w:rPr>
                        <w:t>Conduire des processus et optimiser des procédés de production</w:t>
                      </w:r>
                      <w:r w:rsidRPr="007E0F6A">
                        <w:rPr>
                          <w:sz w:val="27"/>
                          <w:szCs w:val="27"/>
                        </w:rPr>
                        <w:t xml:space="preserve"> ;</w:t>
                      </w:r>
                    </w:p>
                    <w:p w14:paraId="642889B7" w14:textId="357845B2" w:rsidR="00B87F7A" w:rsidRPr="00D51EDC" w:rsidRDefault="00D51EDC" w:rsidP="00855080">
                      <w:pPr>
                        <w:pStyle w:val="NormalWeb"/>
                        <w:numPr>
                          <w:ilvl w:val="0"/>
                          <w:numId w:val="4"/>
                        </w:numPr>
                        <w:spacing w:after="0"/>
                      </w:pPr>
                      <w:r>
                        <w:rPr>
                          <w:sz w:val="27"/>
                          <w:szCs w:val="27"/>
                        </w:rPr>
                        <w:t>Participer à la qualité de la production</w:t>
                      </w:r>
                      <w:r w:rsidRPr="007E0F6A">
                        <w:rPr>
                          <w:sz w:val="27"/>
                          <w:szCs w:val="27"/>
                        </w:rPr>
                        <w:t xml:space="preserve"> ;</w:t>
                      </w:r>
                    </w:p>
                    <w:p w14:paraId="36FE5552" w14:textId="64CC526E" w:rsidR="00D51EDC" w:rsidRPr="00D51EDC" w:rsidRDefault="00D51EDC" w:rsidP="00855080">
                      <w:pPr>
                        <w:pStyle w:val="NormalWeb"/>
                        <w:numPr>
                          <w:ilvl w:val="0"/>
                          <w:numId w:val="4"/>
                        </w:numPr>
                        <w:spacing w:after="0"/>
                      </w:pPr>
                      <w:r>
                        <w:rPr>
                          <w:sz w:val="27"/>
                          <w:szCs w:val="27"/>
                        </w:rPr>
                        <w:t>Repérer les anomalies</w:t>
                      </w:r>
                    </w:p>
                    <w:p w14:paraId="24DFAA7A" w14:textId="77777777" w:rsidR="00D51EDC" w:rsidRPr="00D51EDC" w:rsidRDefault="00D51EDC" w:rsidP="00855080">
                      <w:pPr>
                        <w:pStyle w:val="NormalWeb"/>
                        <w:numPr>
                          <w:ilvl w:val="0"/>
                          <w:numId w:val="4"/>
                        </w:numPr>
                        <w:spacing w:after="0"/>
                      </w:pPr>
                      <w:r>
                        <w:rPr>
                          <w:sz w:val="27"/>
                          <w:szCs w:val="27"/>
                        </w:rPr>
                        <w:t>Intervenir sur la maintenance des moyens de production, l’hygiène et la sécurité</w:t>
                      </w:r>
                    </w:p>
                    <w:p w14:paraId="7F1C36F4" w14:textId="723A8D28" w:rsidR="00D51EDC" w:rsidRDefault="00D51EDC" w:rsidP="00855080">
                      <w:pPr>
                        <w:pStyle w:val="NormalWeb"/>
                        <w:numPr>
                          <w:ilvl w:val="0"/>
                          <w:numId w:val="4"/>
                        </w:numPr>
                        <w:spacing w:after="0"/>
                      </w:pPr>
                      <w:r>
                        <w:rPr>
                          <w:sz w:val="27"/>
                          <w:szCs w:val="27"/>
                        </w:rPr>
                        <w:t xml:space="preserve">Rechercher, réceptionner, analyser et transmettre les informations </w:t>
                      </w:r>
                    </w:p>
                    <w:p w14:paraId="3BD7B1CC" w14:textId="4B462D9E" w:rsidR="00B87F7A" w:rsidRDefault="00B87F7A" w:rsidP="00F41A91">
                      <w:pPr>
                        <w:ind w:firstLine="426"/>
                      </w:pPr>
                    </w:p>
                  </w:txbxContent>
                </v:textbox>
              </v:shape>
            </w:pict>
          </mc:Fallback>
        </mc:AlternateContent>
      </w:r>
      <w:r>
        <w:rPr>
          <w:noProof/>
          <w:lang w:eastAsia="fr-FR"/>
        </w:rPr>
        <mc:AlternateContent>
          <mc:Choice Requires="wps">
            <w:drawing>
              <wp:anchor distT="0" distB="0" distL="114300" distR="114300" simplePos="0" relativeHeight="251653632" behindDoc="0" locked="0" layoutInCell="1" allowOverlap="1" wp14:anchorId="6D704018" wp14:editId="26F386BE">
                <wp:simplePos x="0" y="0"/>
                <wp:positionH relativeFrom="column">
                  <wp:posOffset>7201535</wp:posOffset>
                </wp:positionH>
                <wp:positionV relativeFrom="paragraph">
                  <wp:posOffset>-203835</wp:posOffset>
                </wp:positionV>
                <wp:extent cx="7576820" cy="919162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6820" cy="919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C98CB" w14:textId="77777777" w:rsidR="00B87F7A" w:rsidRPr="003F73F6" w:rsidRDefault="00B87F7A" w:rsidP="006F21E8">
                            <w:pPr>
                              <w:pStyle w:val="Titre1"/>
                              <w:numPr>
                                <w:ilvl w:val="0"/>
                                <w:numId w:val="1"/>
                              </w:numPr>
                              <w:ind w:left="283" w:right="1191" w:firstLine="0"/>
                              <w:jc w:val="center"/>
                              <w:rPr>
                                <w:sz w:val="20"/>
                                <w:szCs w:val="20"/>
                              </w:rPr>
                            </w:pPr>
                            <w:r w:rsidRPr="003F73F6">
                              <w:rPr>
                                <w:sz w:val="20"/>
                                <w:szCs w:val="20"/>
                              </w:rPr>
                              <w:t xml:space="preserve">CONVENTION </w:t>
                            </w:r>
                          </w:p>
                          <w:p w14:paraId="7F6E60A9" w14:textId="77777777" w:rsidR="00B87F7A" w:rsidRPr="003F73F6" w:rsidRDefault="00B87F7A" w:rsidP="006F21E8">
                            <w:pPr>
                              <w:pStyle w:val="Titre1"/>
                              <w:numPr>
                                <w:ilvl w:val="0"/>
                                <w:numId w:val="1"/>
                              </w:numPr>
                              <w:ind w:left="283" w:right="1191" w:firstLine="0"/>
                              <w:jc w:val="center"/>
                              <w:rPr>
                                <w:rFonts w:eastAsia="SimSun" w:cs="Arial"/>
                                <w:sz w:val="20"/>
                                <w:szCs w:val="20"/>
                              </w:rPr>
                            </w:pPr>
                            <w:r w:rsidRPr="003F73F6">
                              <w:rPr>
                                <w:sz w:val="20"/>
                                <w:szCs w:val="20"/>
                              </w:rPr>
                              <w:t>POUR UNE P</w:t>
                            </w:r>
                            <w:r w:rsidRPr="003F73F6">
                              <w:rPr>
                                <w:rFonts w:eastAsia="SimSun"/>
                                <w:sz w:val="20"/>
                                <w:szCs w:val="20"/>
                              </w:rPr>
                              <w:t>É</w:t>
                            </w:r>
                            <w:r w:rsidRPr="003F73F6">
                              <w:rPr>
                                <w:sz w:val="20"/>
                                <w:szCs w:val="20"/>
                              </w:rPr>
                              <w:t>RIODE DE FORMATION EN MILIEU PROFESSIONNEL</w:t>
                            </w:r>
                          </w:p>
                          <w:p w14:paraId="43B33EEE"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4E8217B6"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de l’éducation, notamment ses articles. L 124-1 à 20, R.124-10 à R.124-13 et D. 124-1 à D. 124-9, </w:t>
                            </w:r>
                          </w:p>
                          <w:p w14:paraId="6FD4867E" w14:textId="3141055B"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Vu la délibération du conseil d’administration du lycée en date du ……………</w:t>
                            </w:r>
                            <w:r w:rsidR="00164542">
                              <w:rPr>
                                <w:rFonts w:ascii="Century Gothic" w:hAnsi="Century Gothic" w:cs="Century Gothic"/>
                                <w:sz w:val="18"/>
                                <w:szCs w:val="18"/>
                              </w:rPr>
                              <w:t>01/09/2025</w:t>
                            </w:r>
                            <w:r w:rsidRPr="00876DF7">
                              <w:rPr>
                                <w:rFonts w:ascii="Century Gothic" w:hAnsi="Century Gothic" w:cs="Century Gothic"/>
                                <w:sz w:val="18"/>
                                <w:szCs w:val="18"/>
                              </w:rPr>
                              <w:t>……………………</w:t>
                            </w:r>
                            <w:proofErr w:type="gramStart"/>
                            <w:r w:rsidRPr="00876DF7">
                              <w:rPr>
                                <w:rFonts w:ascii="Century Gothic" w:hAnsi="Century Gothic" w:cs="Century Gothic"/>
                                <w:sz w:val="18"/>
                                <w:szCs w:val="18"/>
                              </w:rPr>
                              <w:t>…….</w:t>
                            </w:r>
                            <w:proofErr w:type="gramEnd"/>
                            <w:r w:rsidRPr="00876DF7">
                              <w:rPr>
                                <w:rFonts w:ascii="Century Gothic" w:hAnsi="Century Gothic" w:cs="Century Gothic"/>
                                <w:sz w:val="18"/>
                                <w:szCs w:val="18"/>
                              </w:rPr>
                              <w:t xml:space="preserve">…… </w:t>
                            </w:r>
                            <w:proofErr w:type="gramStart"/>
                            <w:r w:rsidRPr="00876DF7">
                              <w:rPr>
                                <w:rFonts w:ascii="Century Gothic" w:hAnsi="Century Gothic" w:cs="Century Gothic"/>
                                <w:sz w:val="18"/>
                                <w:szCs w:val="18"/>
                              </w:rPr>
                              <w:t>approuvant</w:t>
                            </w:r>
                            <w:proofErr w:type="gramEnd"/>
                            <w:r w:rsidRPr="00876DF7">
                              <w:rPr>
                                <w:rFonts w:ascii="Century Gothic" w:hAnsi="Century Gothic" w:cs="Century Gothic"/>
                                <w:sz w:val="18"/>
                                <w:szCs w:val="18"/>
                              </w:rPr>
                              <w:t xml:space="preserve"> la convention-type et autorisant le chef d’établissement à conclure au nom de l’établissement toute convention relative aux périodes de formation en milieu professionnel conforme à la convention-type,</w:t>
                            </w:r>
                          </w:p>
                          <w:p w14:paraId="401F2969"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59F6E01"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7AD9A10"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6982B6ED"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31CDFAFE" w14:textId="49FC2776" w:rsidR="00B87F7A" w:rsidRDefault="00B87F7A" w:rsidP="00B16578">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 xml:space="preserve">Entre l'établissement, </w:t>
                            </w:r>
                          </w:p>
                          <w:p w14:paraId="46229FA4" w14:textId="77777777" w:rsidR="00B87F7A" w:rsidRDefault="00B87F7A" w:rsidP="00B16578">
                            <w:pPr>
                              <w:tabs>
                                <w:tab w:val="left" w:pos="1418"/>
                                <w:tab w:val="left" w:pos="6521"/>
                              </w:tabs>
                              <w:ind w:left="284" w:hanging="284"/>
                              <w:rPr>
                                <w:rFonts w:ascii="Century Gothic" w:hAnsi="Century Gothic" w:cs="Century Gothic"/>
                                <w:b/>
                                <w:spacing w:val="-10"/>
                                <w:sz w:val="20"/>
                                <w:szCs w:val="20"/>
                              </w:rPr>
                            </w:pPr>
                          </w:p>
                          <w:p w14:paraId="3953275A" w14:textId="77777777" w:rsidR="00B87F7A" w:rsidRDefault="00B87F7A" w:rsidP="00B16578">
                            <w:pPr>
                              <w:tabs>
                                <w:tab w:val="left" w:pos="1418"/>
                                <w:tab w:val="left" w:pos="6521"/>
                              </w:tabs>
                              <w:ind w:left="284" w:hanging="284"/>
                            </w:pPr>
                          </w:p>
                          <w:p w14:paraId="46197A31" w14:textId="77777777" w:rsidR="00B87F7A" w:rsidRDefault="00B87F7A"/>
                          <w:p w14:paraId="5A71831D" w14:textId="77777777" w:rsidR="00B87F7A" w:rsidRDefault="00B87F7A"/>
                          <w:p w14:paraId="4FBFDD28" w14:textId="77777777" w:rsidR="00B87F7A" w:rsidRDefault="00B87F7A"/>
                          <w:p w14:paraId="0E941768" w14:textId="77777777" w:rsidR="00B87F7A" w:rsidRDefault="00B87F7A"/>
                          <w:p w14:paraId="6252BC62" w14:textId="77777777" w:rsidR="00B87F7A" w:rsidRDefault="00B87F7A"/>
                          <w:p w14:paraId="1B11E002"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
                          <w:p w14:paraId="17CB6F7E"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l'entreprise</w:t>
                            </w:r>
                            <w:proofErr w:type="gramEnd"/>
                            <w:r>
                              <w:rPr>
                                <w:rFonts w:ascii="Century Gothic" w:hAnsi="Century Gothic" w:cs="Century Gothic"/>
                                <w:b/>
                                <w:spacing w:val="-10"/>
                                <w:sz w:val="20"/>
                                <w:szCs w:val="20"/>
                              </w:rPr>
                              <w:t xml:space="preserve"> ou l'organisme d'accueil</w:t>
                            </w:r>
                          </w:p>
                          <w:p w14:paraId="7280E22D" w14:textId="77777777" w:rsidR="00B87F7A" w:rsidRDefault="00B87F7A"/>
                          <w:p w14:paraId="5571DB65" w14:textId="77777777" w:rsidR="00B87F7A" w:rsidRDefault="00B87F7A"/>
                          <w:p w14:paraId="0BFAA60F" w14:textId="77777777" w:rsidR="00B87F7A" w:rsidRDefault="00B87F7A"/>
                          <w:p w14:paraId="29C1444C" w14:textId="77777777" w:rsidR="00B87F7A" w:rsidRDefault="00B87F7A"/>
                          <w:p w14:paraId="7665EFF2" w14:textId="77777777" w:rsidR="00B87F7A" w:rsidRDefault="00B87F7A"/>
                          <w:p w14:paraId="3FB31D09" w14:textId="77777777" w:rsidR="00B87F7A" w:rsidRDefault="00B87F7A"/>
                          <w:p w14:paraId="556DC181" w14:textId="77777777" w:rsidR="00B87F7A" w:rsidRDefault="00B87F7A"/>
                          <w:p w14:paraId="6EA54688" w14:textId="77777777" w:rsidR="00B87F7A" w:rsidRDefault="00B87F7A"/>
                          <w:p w14:paraId="558FB2FC" w14:textId="77777777" w:rsidR="00B87F7A" w:rsidRDefault="00B87F7A"/>
                          <w:p w14:paraId="04D256D3" w14:textId="77777777" w:rsidR="00B87F7A" w:rsidRDefault="00B87F7A"/>
                          <w:p w14:paraId="14599800" w14:textId="77777777" w:rsidR="00B87F7A" w:rsidRDefault="00B87F7A" w:rsidP="00E37CAE">
                            <w:pPr>
                              <w:tabs>
                                <w:tab w:val="left" w:pos="1418"/>
                                <w:tab w:val="left" w:pos="6521"/>
                              </w:tabs>
                              <w:ind w:left="284" w:hanging="284"/>
                              <w:rPr>
                                <w:rFonts w:ascii="Century Gothic" w:hAnsi="Century Gothic" w:cs="Century Gothic"/>
                                <w:b/>
                                <w:spacing w:val="-10"/>
                                <w:sz w:val="20"/>
                                <w:szCs w:val="20"/>
                              </w:rPr>
                            </w:pPr>
                            <w:proofErr w:type="gramStart"/>
                            <w:r>
                              <w:rPr>
                                <w:rFonts w:ascii="Century Gothic" w:hAnsi="Century Gothic" w:cs="Century Gothic"/>
                                <w:b/>
                                <w:spacing w:val="-10"/>
                                <w:sz w:val="20"/>
                                <w:szCs w:val="20"/>
                              </w:rPr>
                              <w:t>et</w:t>
                            </w:r>
                            <w:proofErr w:type="gramEnd"/>
                            <w:r>
                              <w:rPr>
                                <w:rFonts w:ascii="Century Gothic" w:hAnsi="Century Gothic" w:cs="Century Gothic"/>
                                <w:b/>
                                <w:spacing w:val="-10"/>
                                <w:sz w:val="20"/>
                                <w:szCs w:val="20"/>
                              </w:rPr>
                              <w:t xml:space="preserve"> l'élève</w:t>
                            </w:r>
                          </w:p>
                          <w:p w14:paraId="4C28E615" w14:textId="77777777" w:rsidR="00B87F7A" w:rsidRDefault="00B87F7A"/>
                          <w:p w14:paraId="580F824D" w14:textId="77777777" w:rsidR="00B87F7A" w:rsidRDefault="00B87F7A"/>
                          <w:p w14:paraId="6606B988" w14:textId="77777777" w:rsidR="00B87F7A" w:rsidRDefault="00B87F7A"/>
                          <w:p w14:paraId="2B089663" w14:textId="77777777" w:rsidR="00B87F7A" w:rsidRDefault="00B87F7A"/>
                          <w:p w14:paraId="037E10BC" w14:textId="77777777" w:rsidR="00B87F7A" w:rsidRDefault="00B87F7A"/>
                          <w:p w14:paraId="1654BBB0" w14:textId="77777777" w:rsidR="00B87F7A" w:rsidRDefault="00B87F7A"/>
                          <w:p w14:paraId="4BB11C0A" w14:textId="77777777" w:rsidR="00B87F7A" w:rsidRDefault="00B87F7A"/>
                          <w:p w14:paraId="648D81F3" w14:textId="77777777" w:rsidR="00B87F7A" w:rsidRDefault="00B87F7A"/>
                          <w:p w14:paraId="23BF2AB6" w14:textId="77777777" w:rsidR="00B87F7A" w:rsidRDefault="00B87F7A">
                            <w:pPr>
                              <w:rPr>
                                <w:rFonts w:ascii="Century Gothic" w:hAnsi="Century Gothic" w:cs="Century Gothic"/>
                                <w:b/>
                                <w:sz w:val="18"/>
                                <w:szCs w:val="18"/>
                              </w:rPr>
                            </w:pPr>
                          </w:p>
                          <w:p w14:paraId="77D63D03" w14:textId="77777777" w:rsidR="00B87F7A" w:rsidRDefault="00B87F7A">
                            <w:pPr>
                              <w:rPr>
                                <w:rFonts w:ascii="Century Gothic" w:hAnsi="Century Gothic" w:cs="Century Gothic"/>
                                <w:b/>
                                <w:sz w:val="18"/>
                                <w:szCs w:val="18"/>
                              </w:rPr>
                            </w:pPr>
                          </w:p>
                          <w:p w14:paraId="70EFA56E" w14:textId="32870E5E" w:rsidR="00B87F7A" w:rsidRPr="00424EC4" w:rsidRDefault="00410C48">
                            <w:pPr>
                              <w:rPr>
                                <w:b/>
                              </w:rPr>
                            </w:pPr>
                            <w:r>
                              <w:rPr>
                                <w:rFonts w:ascii="Century Gothic" w:hAnsi="Century Gothic" w:cs="Century Gothic"/>
                                <w:b/>
                                <w:sz w:val="18"/>
                                <w:szCs w:val="18"/>
                              </w:rPr>
                              <w:t xml:space="preserve">    </w:t>
                            </w:r>
                            <w:r w:rsidR="000C2E87">
                              <w:rPr>
                                <w:rFonts w:ascii="Century Gothic" w:hAnsi="Century Gothic" w:cs="Century Gothic"/>
                                <w:b/>
                                <w:sz w:val="18"/>
                                <w:szCs w:val="18"/>
                              </w:rPr>
                              <w:t>Du</w:t>
                            </w:r>
                            <w:r w:rsidR="00E6627A">
                              <w:rPr>
                                <w:rFonts w:ascii="Century Gothic" w:hAnsi="Century Gothic" w:cs="Century Gothic"/>
                                <w:b/>
                                <w:sz w:val="18"/>
                                <w:szCs w:val="18"/>
                              </w:rPr>
                              <w:t xml:space="preserve"> </w:t>
                            </w:r>
                            <w:r w:rsidR="00A22CB1">
                              <w:rPr>
                                <w:rFonts w:ascii="Century Gothic" w:hAnsi="Century Gothic" w:cs="Century Gothic"/>
                                <w:b/>
                                <w:sz w:val="18"/>
                                <w:szCs w:val="18"/>
                              </w:rPr>
                              <w:t xml:space="preserve"> </w:t>
                            </w:r>
                            <w:r w:rsidR="000C2E87">
                              <w:rPr>
                                <w:rFonts w:ascii="Century Gothic" w:hAnsi="Century Gothic" w:cs="Century Gothic"/>
                                <w:b/>
                                <w:sz w:val="18"/>
                                <w:szCs w:val="18"/>
                              </w:rPr>
                              <w:t xml:space="preserve"> </w:t>
                            </w:r>
                            <w:r w:rsidR="00B14D3B">
                              <w:rPr>
                                <w:rFonts w:ascii="Century Gothic" w:hAnsi="Century Gothic" w:cs="Century Gothic"/>
                                <w:b/>
                                <w:sz w:val="18"/>
                                <w:szCs w:val="18"/>
                              </w:rPr>
                              <w:fldChar w:fldCharType="begin"/>
                            </w:r>
                            <w:r w:rsidR="00B14D3B">
                              <w:rPr>
                                <w:rFonts w:ascii="Century Gothic" w:hAnsi="Century Gothic" w:cs="Century Gothic"/>
                                <w:b/>
                                <w:sz w:val="18"/>
                                <w:szCs w:val="18"/>
                              </w:rPr>
                              <w:instrText xml:space="preserve"> MERGEFIELD P2 </w:instrText>
                            </w:r>
                            <w:r w:rsidR="00B14D3B">
                              <w:rPr>
                                <w:rFonts w:ascii="Century Gothic" w:hAnsi="Century Gothic" w:cs="Century Gothic"/>
                                <w:b/>
                                <w:sz w:val="18"/>
                                <w:szCs w:val="18"/>
                              </w:rPr>
                              <w:fldChar w:fldCharType="separate"/>
                            </w:r>
                            <w:r w:rsidR="00B14D3B">
                              <w:rPr>
                                <w:rFonts w:ascii="Century Gothic" w:hAnsi="Century Gothic" w:cs="Century Gothic"/>
                                <w:b/>
                                <w:noProof/>
                                <w:sz w:val="18"/>
                                <w:szCs w:val="18"/>
                              </w:rPr>
                              <w:t>«P2»</w:t>
                            </w:r>
                            <w:r w:rsidR="00B14D3B">
                              <w:rPr>
                                <w:rFonts w:ascii="Century Gothic" w:hAnsi="Century Gothic" w:cs="Century Gothic"/>
                                <w:b/>
                                <w:sz w:val="18"/>
                                <w:szCs w:val="18"/>
                              </w:rPr>
                              <w:fldChar w:fldCharType="end"/>
                            </w:r>
                            <w:r w:rsidR="00A22CB1">
                              <w:rPr>
                                <w:rFonts w:ascii="Century Gothic" w:hAnsi="Century Gothic" w:cs="Century Gothic"/>
                                <w:b/>
                                <w:sz w:val="18"/>
                                <w:szCs w:val="18"/>
                              </w:rPr>
                              <w:t xml:space="preserve">    </w:t>
                            </w:r>
                            <w:r w:rsidR="00B87F7A" w:rsidRPr="00424EC4">
                              <w:rPr>
                                <w:rFonts w:ascii="Century Gothic" w:hAnsi="Century Gothic" w:cs="Century Gothic"/>
                                <w:b/>
                                <w:sz w:val="18"/>
                                <w:szCs w:val="18"/>
                              </w:rPr>
                              <w:t>il a été convenu ce qui suit :</w:t>
                            </w:r>
                          </w:p>
                          <w:p w14:paraId="34AA6B37" w14:textId="77777777" w:rsidR="00B87F7A" w:rsidRDefault="00B87F7A"/>
                          <w:p w14:paraId="08DFF95F" w14:textId="77777777" w:rsidR="00B87F7A" w:rsidRDefault="00B87F7A"/>
                          <w:p w14:paraId="136E6391" w14:textId="77777777" w:rsidR="00B87F7A" w:rsidRDefault="00B87F7A" w:rsidP="00B16578">
                            <w:pPr>
                              <w:rPr>
                                <w:rFonts w:ascii="Century Gothic" w:hAnsi="Century Gothic" w:cs="Century Gothic"/>
                                <w:b/>
                                <w:bCs/>
                                <w:i/>
                                <w:iCs/>
                                <w:sz w:val="18"/>
                                <w:szCs w:val="18"/>
                              </w:rPr>
                            </w:pPr>
                          </w:p>
                          <w:p w14:paraId="0CEE720B"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04018" id="Text Box 2" o:spid="_x0000_s1028" type="#_x0000_t202" style="position:absolute;margin-left:567.05pt;margin-top:-16.05pt;width:596.6pt;height:723.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" stroked="f">
                <v:textbox>
                  <w:txbxContent>
                    <w:p w14:paraId="33AC98CB" w14:textId="77777777" w:rsidR="00B87F7A" w:rsidRPr="003F73F6" w:rsidRDefault="00B87F7A" w:rsidP="006F21E8">
                      <w:pPr>
                        <w:pStyle w:val="Titre1"/>
                        <w:numPr>
                          <w:ilvl w:val="0"/>
                          <w:numId w:val="1"/>
                        </w:numPr>
                        <w:ind w:left="283" w:right="1191" w:firstLine="0"/>
                        <w:jc w:val="center"/>
                        <w:rPr>
                          <w:sz w:val="20"/>
                          <w:szCs w:val="20"/>
                        </w:rPr>
                      </w:pPr>
                      <w:r w:rsidRPr="003F73F6">
                        <w:rPr>
                          <w:sz w:val="20"/>
                          <w:szCs w:val="20"/>
                        </w:rPr>
                        <w:t xml:space="preserve">CONVENTION </w:t>
                      </w:r>
                    </w:p>
                    <w:p w14:paraId="7F6E60A9" w14:textId="77777777" w:rsidR="00B87F7A" w:rsidRPr="003F73F6" w:rsidRDefault="00B87F7A" w:rsidP="006F21E8">
                      <w:pPr>
                        <w:pStyle w:val="Titre1"/>
                        <w:numPr>
                          <w:ilvl w:val="0"/>
                          <w:numId w:val="1"/>
                        </w:numPr>
                        <w:ind w:left="283" w:right="1191" w:firstLine="0"/>
                        <w:jc w:val="center"/>
                        <w:rPr>
                          <w:rFonts w:eastAsia="SimSun" w:cs="Arial"/>
                          <w:sz w:val="20"/>
                          <w:szCs w:val="20"/>
                        </w:rPr>
                      </w:pPr>
                      <w:r w:rsidRPr="003F73F6">
                        <w:rPr>
                          <w:sz w:val="20"/>
                          <w:szCs w:val="20"/>
                        </w:rPr>
                        <w:t>POUR UNE P</w:t>
                      </w:r>
                      <w:r w:rsidRPr="003F73F6">
                        <w:rPr>
                          <w:rFonts w:eastAsia="SimSun"/>
                          <w:sz w:val="20"/>
                          <w:szCs w:val="20"/>
                        </w:rPr>
                        <w:t>É</w:t>
                      </w:r>
                      <w:r w:rsidRPr="003F73F6">
                        <w:rPr>
                          <w:sz w:val="20"/>
                          <w:szCs w:val="20"/>
                        </w:rPr>
                        <w:t>RIODE DE FORMATION EN MILIEU PROFESSIONNEL</w:t>
                      </w:r>
                    </w:p>
                    <w:p w14:paraId="43B33EEE"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du travail, notamment ses articles L.4121-1 et suivants, L.4153-1 à L.4153-9, L.4154-2 à L.4154-3, R.4153-38 à R.4153-52, D.4153-2 à D. 4153-4 et D.4153-15 à D. 4153-37, </w:t>
                      </w:r>
                    </w:p>
                    <w:p w14:paraId="4E8217B6" w14:textId="77777777"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 xml:space="preserve">Vu le code de l’éducation, notamment ses articles. L 124-1 à 20, R.124-10 à R.124-13 et D. 124-1 à D. 124-9, </w:t>
                      </w:r>
                    </w:p>
                    <w:p w14:paraId="6FD4867E" w14:textId="3141055B" w:rsidR="00876DF7" w:rsidRPr="00876DF7" w:rsidRDefault="00876DF7" w:rsidP="00876DF7">
                      <w:pPr>
                        <w:pStyle w:val="Paragraphedeliste"/>
                        <w:widowControl w:val="0"/>
                        <w:numPr>
                          <w:ilvl w:val="0"/>
                          <w:numId w:val="1"/>
                        </w:numPr>
                        <w:tabs>
                          <w:tab w:val="left" w:pos="731"/>
                          <w:tab w:val="left" w:pos="6521"/>
                        </w:tabs>
                        <w:suppressAutoHyphens/>
                        <w:spacing w:line="240" w:lineRule="auto"/>
                        <w:ind w:right="667"/>
                        <w:rPr>
                          <w:rFonts w:ascii="Century Gothic" w:hAnsi="Century Gothic" w:cs="Century Gothic"/>
                          <w:sz w:val="18"/>
                          <w:szCs w:val="18"/>
                        </w:rPr>
                      </w:pPr>
                      <w:r w:rsidRPr="00876DF7">
                        <w:rPr>
                          <w:rFonts w:ascii="Century Gothic" w:hAnsi="Century Gothic" w:cs="Century Gothic"/>
                          <w:sz w:val="18"/>
                          <w:szCs w:val="18"/>
                        </w:rPr>
                        <w:t>Vu la délibération du conseil d’administration du lycée en date du ……………</w:t>
                      </w:r>
                      <w:r w:rsidR="00164542">
                        <w:rPr>
                          <w:rFonts w:ascii="Century Gothic" w:hAnsi="Century Gothic" w:cs="Century Gothic"/>
                          <w:sz w:val="18"/>
                          <w:szCs w:val="18"/>
                        </w:rPr>
                        <w:t>01/09/2025</w:t>
                      </w:r>
                      <w:r w:rsidRPr="00876DF7">
                        <w:rPr>
                          <w:rFonts w:ascii="Century Gothic" w:hAnsi="Century Gothic" w:cs="Century Gothic"/>
                          <w:sz w:val="18"/>
                          <w:szCs w:val="18"/>
                        </w:rPr>
                        <w:t>………………………….…… approuvant la convention-type et autorisant le chef d’établissement à conclure au nom de l’établissement toute convention relative aux périodes de formation en milieu professionnel conforme à la convention-type,</w:t>
                      </w:r>
                    </w:p>
                    <w:p w14:paraId="401F2969"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59F6E01"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27AD9A10"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6982B6ED" w14:textId="77777777" w:rsidR="00876DF7" w:rsidRDefault="00876DF7" w:rsidP="00B16578">
                      <w:pPr>
                        <w:tabs>
                          <w:tab w:val="left" w:pos="1418"/>
                          <w:tab w:val="left" w:pos="6521"/>
                        </w:tabs>
                        <w:ind w:left="284" w:hanging="284"/>
                        <w:rPr>
                          <w:rFonts w:ascii="Century Gothic" w:hAnsi="Century Gothic" w:cs="Century Gothic"/>
                          <w:b/>
                          <w:spacing w:val="-10"/>
                          <w:sz w:val="20"/>
                          <w:szCs w:val="20"/>
                        </w:rPr>
                      </w:pPr>
                    </w:p>
                    <w:p w14:paraId="31CDFAFE" w14:textId="49FC2776" w:rsidR="00B87F7A" w:rsidRDefault="00B87F7A" w:rsidP="00B16578">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 xml:space="preserve">Entre l'établissement, </w:t>
                      </w:r>
                    </w:p>
                    <w:p w14:paraId="46229FA4" w14:textId="77777777" w:rsidR="00B87F7A" w:rsidRDefault="00B87F7A" w:rsidP="00B16578">
                      <w:pPr>
                        <w:tabs>
                          <w:tab w:val="left" w:pos="1418"/>
                          <w:tab w:val="left" w:pos="6521"/>
                        </w:tabs>
                        <w:ind w:left="284" w:hanging="284"/>
                        <w:rPr>
                          <w:rFonts w:ascii="Century Gothic" w:hAnsi="Century Gothic" w:cs="Century Gothic"/>
                          <w:b/>
                          <w:spacing w:val="-10"/>
                          <w:sz w:val="20"/>
                          <w:szCs w:val="20"/>
                        </w:rPr>
                      </w:pPr>
                    </w:p>
                    <w:p w14:paraId="3953275A" w14:textId="77777777" w:rsidR="00B87F7A" w:rsidRDefault="00B87F7A" w:rsidP="00B16578">
                      <w:pPr>
                        <w:tabs>
                          <w:tab w:val="left" w:pos="1418"/>
                          <w:tab w:val="left" w:pos="6521"/>
                        </w:tabs>
                        <w:ind w:left="284" w:hanging="284"/>
                      </w:pPr>
                    </w:p>
                    <w:p w14:paraId="46197A31" w14:textId="77777777" w:rsidR="00B87F7A" w:rsidRDefault="00B87F7A"/>
                    <w:p w14:paraId="5A71831D" w14:textId="77777777" w:rsidR="00B87F7A" w:rsidRDefault="00B87F7A"/>
                    <w:p w14:paraId="4FBFDD28" w14:textId="77777777" w:rsidR="00B87F7A" w:rsidRDefault="00B87F7A"/>
                    <w:p w14:paraId="0E941768" w14:textId="77777777" w:rsidR="00B87F7A" w:rsidRDefault="00B87F7A"/>
                    <w:p w14:paraId="6252BC62" w14:textId="77777777" w:rsidR="00B87F7A" w:rsidRDefault="00B87F7A"/>
                    <w:p w14:paraId="1B11E002"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p>
                    <w:p w14:paraId="17CB6F7E" w14:textId="77777777" w:rsidR="00B87F7A" w:rsidRDefault="00B87F7A" w:rsidP="00A95FDD">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l'entreprise ou l'organisme d'accueil</w:t>
                      </w:r>
                    </w:p>
                    <w:p w14:paraId="7280E22D" w14:textId="77777777" w:rsidR="00B87F7A" w:rsidRDefault="00B87F7A"/>
                    <w:p w14:paraId="5571DB65" w14:textId="77777777" w:rsidR="00B87F7A" w:rsidRDefault="00B87F7A"/>
                    <w:p w14:paraId="0BFAA60F" w14:textId="77777777" w:rsidR="00B87F7A" w:rsidRDefault="00B87F7A"/>
                    <w:p w14:paraId="29C1444C" w14:textId="77777777" w:rsidR="00B87F7A" w:rsidRDefault="00B87F7A"/>
                    <w:p w14:paraId="7665EFF2" w14:textId="77777777" w:rsidR="00B87F7A" w:rsidRDefault="00B87F7A"/>
                    <w:p w14:paraId="3FB31D09" w14:textId="77777777" w:rsidR="00B87F7A" w:rsidRDefault="00B87F7A"/>
                    <w:p w14:paraId="556DC181" w14:textId="77777777" w:rsidR="00B87F7A" w:rsidRDefault="00B87F7A"/>
                    <w:p w14:paraId="6EA54688" w14:textId="77777777" w:rsidR="00B87F7A" w:rsidRDefault="00B87F7A"/>
                    <w:p w14:paraId="558FB2FC" w14:textId="77777777" w:rsidR="00B87F7A" w:rsidRDefault="00B87F7A"/>
                    <w:p w14:paraId="04D256D3" w14:textId="77777777" w:rsidR="00B87F7A" w:rsidRDefault="00B87F7A"/>
                    <w:p w14:paraId="14599800" w14:textId="77777777" w:rsidR="00B87F7A" w:rsidRDefault="00B87F7A" w:rsidP="00E37CAE">
                      <w:pPr>
                        <w:tabs>
                          <w:tab w:val="left" w:pos="1418"/>
                          <w:tab w:val="left" w:pos="6521"/>
                        </w:tabs>
                        <w:ind w:left="284" w:hanging="284"/>
                        <w:rPr>
                          <w:rFonts w:ascii="Century Gothic" w:hAnsi="Century Gothic" w:cs="Century Gothic"/>
                          <w:b/>
                          <w:spacing w:val="-10"/>
                          <w:sz w:val="20"/>
                          <w:szCs w:val="20"/>
                        </w:rPr>
                      </w:pPr>
                      <w:r>
                        <w:rPr>
                          <w:rFonts w:ascii="Century Gothic" w:hAnsi="Century Gothic" w:cs="Century Gothic"/>
                          <w:b/>
                          <w:spacing w:val="-10"/>
                          <w:sz w:val="20"/>
                          <w:szCs w:val="20"/>
                        </w:rPr>
                        <w:t>et l'élève</w:t>
                      </w:r>
                    </w:p>
                    <w:p w14:paraId="4C28E615" w14:textId="77777777" w:rsidR="00B87F7A" w:rsidRDefault="00B87F7A"/>
                    <w:p w14:paraId="580F824D" w14:textId="77777777" w:rsidR="00B87F7A" w:rsidRDefault="00B87F7A"/>
                    <w:p w14:paraId="6606B988" w14:textId="77777777" w:rsidR="00B87F7A" w:rsidRDefault="00B87F7A"/>
                    <w:p w14:paraId="2B089663" w14:textId="77777777" w:rsidR="00B87F7A" w:rsidRDefault="00B87F7A"/>
                    <w:p w14:paraId="037E10BC" w14:textId="77777777" w:rsidR="00B87F7A" w:rsidRDefault="00B87F7A"/>
                    <w:p w14:paraId="1654BBB0" w14:textId="77777777" w:rsidR="00B87F7A" w:rsidRDefault="00B87F7A"/>
                    <w:p w14:paraId="4BB11C0A" w14:textId="77777777" w:rsidR="00B87F7A" w:rsidRDefault="00B87F7A"/>
                    <w:p w14:paraId="648D81F3" w14:textId="77777777" w:rsidR="00B87F7A" w:rsidRDefault="00B87F7A"/>
                    <w:p w14:paraId="23BF2AB6" w14:textId="77777777" w:rsidR="00B87F7A" w:rsidRDefault="00B87F7A">
                      <w:pPr>
                        <w:rPr>
                          <w:rFonts w:ascii="Century Gothic" w:hAnsi="Century Gothic" w:cs="Century Gothic"/>
                          <w:b/>
                          <w:sz w:val="18"/>
                          <w:szCs w:val="18"/>
                        </w:rPr>
                      </w:pPr>
                    </w:p>
                    <w:p w14:paraId="77D63D03" w14:textId="77777777" w:rsidR="00B87F7A" w:rsidRDefault="00B87F7A">
                      <w:pPr>
                        <w:rPr>
                          <w:rFonts w:ascii="Century Gothic" w:hAnsi="Century Gothic" w:cs="Century Gothic"/>
                          <w:b/>
                          <w:sz w:val="18"/>
                          <w:szCs w:val="18"/>
                        </w:rPr>
                      </w:pPr>
                    </w:p>
                    <w:p w14:paraId="70EFA56E" w14:textId="32870E5E" w:rsidR="00B87F7A" w:rsidRPr="00424EC4" w:rsidRDefault="00410C48">
                      <w:pPr>
                        <w:rPr>
                          <w:b/>
                        </w:rPr>
                      </w:pPr>
                      <w:r>
                        <w:rPr>
                          <w:rFonts w:ascii="Century Gothic" w:hAnsi="Century Gothic" w:cs="Century Gothic"/>
                          <w:b/>
                          <w:sz w:val="18"/>
                          <w:szCs w:val="18"/>
                        </w:rPr>
                        <w:t xml:space="preserve">    </w:t>
                      </w:r>
                      <w:r w:rsidR="000C2E87">
                        <w:rPr>
                          <w:rFonts w:ascii="Century Gothic" w:hAnsi="Century Gothic" w:cs="Century Gothic"/>
                          <w:b/>
                          <w:sz w:val="18"/>
                          <w:szCs w:val="18"/>
                        </w:rPr>
                        <w:t>Du</w:t>
                      </w:r>
                      <w:r w:rsidR="00E6627A">
                        <w:rPr>
                          <w:rFonts w:ascii="Century Gothic" w:hAnsi="Century Gothic" w:cs="Century Gothic"/>
                          <w:b/>
                          <w:sz w:val="18"/>
                          <w:szCs w:val="18"/>
                        </w:rPr>
                        <w:t xml:space="preserve"> </w:t>
                      </w:r>
                      <w:r w:rsidR="00A22CB1">
                        <w:rPr>
                          <w:rFonts w:ascii="Century Gothic" w:hAnsi="Century Gothic" w:cs="Century Gothic"/>
                          <w:b/>
                          <w:sz w:val="18"/>
                          <w:szCs w:val="18"/>
                        </w:rPr>
                        <w:t xml:space="preserve"> </w:t>
                      </w:r>
                      <w:r w:rsidR="000C2E87">
                        <w:rPr>
                          <w:rFonts w:ascii="Century Gothic" w:hAnsi="Century Gothic" w:cs="Century Gothic"/>
                          <w:b/>
                          <w:sz w:val="18"/>
                          <w:szCs w:val="18"/>
                        </w:rPr>
                        <w:t xml:space="preserve"> </w:t>
                      </w:r>
                      <w:r w:rsidR="00B14D3B">
                        <w:rPr>
                          <w:rFonts w:ascii="Century Gothic" w:hAnsi="Century Gothic" w:cs="Century Gothic"/>
                          <w:b/>
                          <w:sz w:val="18"/>
                          <w:szCs w:val="18"/>
                        </w:rPr>
                        <w:fldChar w:fldCharType="begin"/>
                      </w:r>
                      <w:r w:rsidR="00B14D3B">
                        <w:rPr>
                          <w:rFonts w:ascii="Century Gothic" w:hAnsi="Century Gothic" w:cs="Century Gothic"/>
                          <w:b/>
                          <w:sz w:val="18"/>
                          <w:szCs w:val="18"/>
                        </w:rPr>
                        <w:instrText xml:space="preserve"> MERGEFIELD P2 </w:instrText>
                      </w:r>
                      <w:r w:rsidR="00B14D3B">
                        <w:rPr>
                          <w:rFonts w:ascii="Century Gothic" w:hAnsi="Century Gothic" w:cs="Century Gothic"/>
                          <w:b/>
                          <w:sz w:val="18"/>
                          <w:szCs w:val="18"/>
                        </w:rPr>
                        <w:fldChar w:fldCharType="separate"/>
                      </w:r>
                      <w:r w:rsidR="00B14D3B">
                        <w:rPr>
                          <w:rFonts w:ascii="Century Gothic" w:hAnsi="Century Gothic" w:cs="Century Gothic"/>
                          <w:b/>
                          <w:noProof/>
                          <w:sz w:val="18"/>
                          <w:szCs w:val="18"/>
                        </w:rPr>
                        <w:t>«P2»</w:t>
                      </w:r>
                      <w:r w:rsidR="00B14D3B">
                        <w:rPr>
                          <w:rFonts w:ascii="Century Gothic" w:hAnsi="Century Gothic" w:cs="Century Gothic"/>
                          <w:b/>
                          <w:sz w:val="18"/>
                          <w:szCs w:val="18"/>
                        </w:rPr>
                        <w:fldChar w:fldCharType="end"/>
                      </w:r>
                      <w:r w:rsidR="00A22CB1">
                        <w:rPr>
                          <w:rFonts w:ascii="Century Gothic" w:hAnsi="Century Gothic" w:cs="Century Gothic"/>
                          <w:b/>
                          <w:sz w:val="18"/>
                          <w:szCs w:val="18"/>
                        </w:rPr>
                        <w:t xml:space="preserve">    </w:t>
                      </w:r>
                      <w:r w:rsidR="00B87F7A" w:rsidRPr="00424EC4">
                        <w:rPr>
                          <w:rFonts w:ascii="Century Gothic" w:hAnsi="Century Gothic" w:cs="Century Gothic"/>
                          <w:b/>
                          <w:sz w:val="18"/>
                          <w:szCs w:val="18"/>
                        </w:rPr>
                        <w:t>il a été convenu ce qui suit :</w:t>
                      </w:r>
                    </w:p>
                    <w:p w14:paraId="34AA6B37" w14:textId="77777777" w:rsidR="00B87F7A" w:rsidRDefault="00B87F7A"/>
                    <w:p w14:paraId="08DFF95F" w14:textId="77777777" w:rsidR="00B87F7A" w:rsidRDefault="00B87F7A"/>
                    <w:p w14:paraId="136E6391" w14:textId="77777777" w:rsidR="00B87F7A" w:rsidRDefault="00B87F7A" w:rsidP="00B16578">
                      <w:pPr>
                        <w:rPr>
                          <w:rFonts w:ascii="Century Gothic" w:hAnsi="Century Gothic" w:cs="Century Gothic"/>
                          <w:b/>
                          <w:bCs/>
                          <w:i/>
                          <w:iCs/>
                          <w:sz w:val="18"/>
                          <w:szCs w:val="18"/>
                        </w:rPr>
                      </w:pPr>
                    </w:p>
                    <w:p w14:paraId="0CEE720B" w14:textId="77777777" w:rsidR="00B87F7A" w:rsidRDefault="00B87F7A"/>
                  </w:txbxContent>
                </v:textbox>
              </v:shape>
            </w:pict>
          </mc:Fallback>
        </mc:AlternateContent>
      </w:r>
    </w:p>
    <w:p w14:paraId="5BAA1532" w14:textId="77777777" w:rsidR="0076048E" w:rsidRDefault="0076048E" w:rsidP="006F21E8"/>
    <w:p w14:paraId="26FC09A4" w14:textId="77777777" w:rsidR="0076048E" w:rsidRDefault="0076048E" w:rsidP="006F21E8"/>
    <w:p w14:paraId="2E0A9054" w14:textId="77777777" w:rsidR="0076048E" w:rsidRDefault="0076048E" w:rsidP="006F21E8"/>
    <w:p w14:paraId="664F9F62" w14:textId="77777777" w:rsidR="0076048E" w:rsidRDefault="0076048E" w:rsidP="006F21E8"/>
    <w:p w14:paraId="17A26DA3" w14:textId="77777777" w:rsidR="0076048E" w:rsidRDefault="0076048E" w:rsidP="006F21E8"/>
    <w:p w14:paraId="4D54C36E" w14:textId="77777777" w:rsidR="0076048E" w:rsidRDefault="0076048E" w:rsidP="006F21E8"/>
    <w:p w14:paraId="47DA3C29" w14:textId="77777777" w:rsidR="0076048E" w:rsidRDefault="0076048E" w:rsidP="006F21E8"/>
    <w:p w14:paraId="1A42CBA3" w14:textId="77777777" w:rsidR="0076048E" w:rsidRDefault="0076048E" w:rsidP="006F21E8"/>
    <w:p w14:paraId="0F8ADE6C" w14:textId="544ADC26" w:rsidR="0076048E" w:rsidRDefault="000E111E" w:rsidP="006F21E8">
      <w:r>
        <w:rPr>
          <w:noProof/>
          <w:lang w:eastAsia="fr-FR"/>
        </w:rPr>
        <mc:AlternateContent>
          <mc:Choice Requires="wps">
            <w:drawing>
              <wp:anchor distT="0" distB="0" distL="114300" distR="114300" simplePos="0" relativeHeight="251658752" behindDoc="0" locked="0" layoutInCell="1" allowOverlap="1" wp14:anchorId="0657BAE1" wp14:editId="2E2B7597">
                <wp:simplePos x="0" y="0"/>
                <wp:positionH relativeFrom="column">
                  <wp:posOffset>41910</wp:posOffset>
                </wp:positionH>
                <wp:positionV relativeFrom="paragraph">
                  <wp:posOffset>38100</wp:posOffset>
                </wp:positionV>
                <wp:extent cx="6590665" cy="843280"/>
                <wp:effectExtent l="0" t="0" r="635" b="0"/>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843280"/>
                        </a:xfrm>
                        <a:prstGeom prst="rect">
                          <a:avLst/>
                        </a:prstGeom>
                        <a:solidFill>
                          <a:srgbClr val="FFFFFF"/>
                        </a:solidFill>
                        <a:ln w="9525">
                          <a:solidFill>
                            <a:srgbClr val="000000"/>
                          </a:solidFill>
                          <a:miter lim="800000"/>
                          <a:headEnd/>
                          <a:tailEnd/>
                        </a:ln>
                      </wps:spPr>
                      <wps:txbx>
                        <w:txbxContent>
                          <w:p w14:paraId="5017E8B0" w14:textId="77777777" w:rsidR="00B87F7A" w:rsidRPr="007B71CA" w:rsidRDefault="00B87F7A">
                            <w:r>
                              <w:rPr>
                                <w:rFonts w:ascii="Century Gothic" w:hAnsi="Century Gothic"/>
                                <w:b/>
                                <w:sz w:val="18"/>
                                <w:szCs w:val="18"/>
                              </w:rPr>
                              <w:t>Modalités pratiques du suivi de la période de formation</w:t>
                            </w:r>
                            <w:r>
                              <w:rPr>
                                <w:rFonts w:ascii="Century Gothic" w:hAnsi="Century Gothic"/>
                                <w:sz w:val="18"/>
                                <w:szCs w:val="18"/>
                              </w:rPr>
                              <w:t> </w:t>
                            </w:r>
                            <w:r>
                              <w:rPr>
                                <w:rFonts w:ascii="Century Gothic" w:hAnsi="Century Gothic"/>
                                <w:b/>
                                <w:sz w:val="18"/>
                                <w:szCs w:val="18"/>
                              </w:rPr>
                              <w:t xml:space="preserve">: </w:t>
                            </w:r>
                            <w:r w:rsidRPr="007B71CA">
                              <w:rPr>
                                <w:rFonts w:ascii="Century Gothic" w:hAnsi="Century Gothic"/>
                                <w:sz w:val="18"/>
                                <w:szCs w:val="18"/>
                              </w:rPr>
                              <w:t>le professeur prend contact dans la première semaine de formation avec le tuteur, afin de s’assurer de la bonne installation du stagiaire, puis organise au moins une visite sur le lieu du stage en présence du stagiaire et du tuteur</w:t>
                            </w:r>
                            <w:r>
                              <w:rPr>
                                <w:rFonts w:ascii="Century Gothic" w:hAnsi="Century Gothic"/>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57BAE1" id="Text Box 7" o:spid="_x0000_s1029" type="#_x0000_t202" style="position:absolute;margin-left:3.3pt;margin-top:3pt;width:518.95pt;height:66.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">
                <v:textbox>
                  <w:txbxContent>
                    <w:p w14:paraId="5017E8B0" w14:textId="77777777" w:rsidR="00B87F7A" w:rsidRPr="007B71CA" w:rsidRDefault="00B87F7A">
                      <w:r>
                        <w:rPr>
                          <w:rFonts w:ascii="Century Gothic" w:hAnsi="Century Gothic"/>
                          <w:b/>
                          <w:sz w:val="18"/>
                          <w:szCs w:val="18"/>
                        </w:rPr>
                        <w:t>Modalités pratiques du suivi de la période de formation</w:t>
                      </w:r>
                      <w:r>
                        <w:rPr>
                          <w:rFonts w:ascii="Century Gothic" w:hAnsi="Century Gothic"/>
                          <w:sz w:val="18"/>
                          <w:szCs w:val="18"/>
                        </w:rPr>
                        <w:t> </w:t>
                      </w:r>
                      <w:r>
                        <w:rPr>
                          <w:rFonts w:ascii="Century Gothic" w:hAnsi="Century Gothic"/>
                          <w:b/>
                          <w:sz w:val="18"/>
                          <w:szCs w:val="18"/>
                        </w:rPr>
                        <w:t xml:space="preserve">: </w:t>
                      </w:r>
                      <w:r w:rsidRPr="007B71CA">
                        <w:rPr>
                          <w:rFonts w:ascii="Century Gothic" w:hAnsi="Century Gothic"/>
                          <w:sz w:val="18"/>
                          <w:szCs w:val="18"/>
                        </w:rPr>
                        <w:t>le professeur prend contact dans la première semaine de formation avec le tuteur, afin de s’assurer de la bonne installation du stagiaire, puis organise au moins une visite sur le lieu du stage en présence du stagiaire et du tuteur</w:t>
                      </w:r>
                      <w:r>
                        <w:rPr>
                          <w:rFonts w:ascii="Century Gothic" w:hAnsi="Century Gothic"/>
                          <w:sz w:val="18"/>
                          <w:szCs w:val="18"/>
                        </w:rPr>
                        <w:t xml:space="preserve">. </w:t>
                      </w:r>
                    </w:p>
                  </w:txbxContent>
                </v:textbox>
              </v:shape>
            </w:pict>
          </mc:Fallback>
        </mc:AlternateContent>
      </w:r>
    </w:p>
    <w:p w14:paraId="5D837D2B" w14:textId="77777777" w:rsidR="0076048E" w:rsidRDefault="0076048E" w:rsidP="006F21E8"/>
    <w:p w14:paraId="1865D3B5" w14:textId="77777777" w:rsidR="0076048E" w:rsidRDefault="0076048E" w:rsidP="006F21E8"/>
    <w:p w14:paraId="15778E9D" w14:textId="0BB10E38" w:rsidR="0076048E" w:rsidRDefault="000E111E" w:rsidP="006F21E8">
      <w:r>
        <w:rPr>
          <w:noProof/>
          <w:lang w:eastAsia="fr-FR"/>
        </w:rPr>
        <mc:AlternateContent>
          <mc:Choice Requires="wps">
            <w:drawing>
              <wp:anchor distT="0" distB="0" distL="114300" distR="114300" simplePos="0" relativeHeight="251654656" behindDoc="0" locked="0" layoutInCell="1" allowOverlap="1" wp14:anchorId="6EA8FB6A" wp14:editId="516786F4">
                <wp:simplePos x="0" y="0"/>
                <wp:positionH relativeFrom="column">
                  <wp:posOffset>7404100</wp:posOffset>
                </wp:positionH>
                <wp:positionV relativeFrom="paragraph">
                  <wp:posOffset>43815</wp:posOffset>
                </wp:positionV>
                <wp:extent cx="6982460" cy="1247140"/>
                <wp:effectExtent l="0" t="0" r="889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247140"/>
                        </a:xfrm>
                        <a:prstGeom prst="rect">
                          <a:avLst/>
                        </a:prstGeom>
                        <a:solidFill>
                          <a:srgbClr val="FFFFFF"/>
                        </a:solidFill>
                        <a:ln w="9525">
                          <a:solidFill>
                            <a:srgbClr val="000000"/>
                          </a:solidFill>
                          <a:miter lim="800000"/>
                          <a:headEnd/>
                          <a:tailEnd/>
                        </a:ln>
                      </wps:spPr>
                      <wps:txbx>
                        <w:txbxContent>
                          <w:p w14:paraId="6E184801" w14:textId="77777777" w:rsidR="00B87F7A" w:rsidRDefault="00B87F7A" w:rsidP="00A95FDD">
                            <w:pPr>
                              <w:snapToGrid w:val="0"/>
                            </w:pPr>
                          </w:p>
                          <w:p w14:paraId="348F3205"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 Sevran</w:t>
                            </w:r>
                          </w:p>
                          <w:p w14:paraId="747EB3C5" w14:textId="77777777" w:rsidR="00B87F7A" w:rsidRDefault="00B87F7A" w:rsidP="00A95FDD">
                            <w:pPr>
                              <w:rPr>
                                <w:rFonts w:ascii="Century Gothic" w:hAnsi="Century Gothic" w:cs="Century Gothic"/>
                                <w:spacing w:val="-10"/>
                                <w:sz w:val="18"/>
                                <w:szCs w:val="18"/>
                              </w:rPr>
                            </w:pPr>
                          </w:p>
                          <w:p w14:paraId="3BC3711F"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53D7831C"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0DCDA2A4" w14:textId="77777777" w:rsidR="00B87F7A" w:rsidRDefault="00B87F7A" w:rsidP="00A95FDD">
                            <w:pPr>
                              <w:rPr>
                                <w:rFonts w:ascii="Century Gothic" w:hAnsi="Century Gothic" w:cs="Century Gothic"/>
                                <w:spacing w:val="-10"/>
                                <w:sz w:val="18"/>
                                <w:szCs w:val="18"/>
                              </w:rPr>
                            </w:pPr>
                          </w:p>
                          <w:p w14:paraId="24E51C69" w14:textId="5D43A959"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w:t>
                            </w:r>
                            <w:proofErr w:type="gramStart"/>
                            <w:r>
                              <w:rPr>
                                <w:rFonts w:ascii="Century Gothic" w:hAnsi="Century Gothic" w:cs="Century Gothic"/>
                                <w:spacing w:val="-10"/>
                                <w:sz w:val="18"/>
                                <w:szCs w:val="18"/>
                              </w:rPr>
                              <w:t xml:space="preserve">   </w:t>
                            </w:r>
                            <w:r w:rsidRPr="00A95FDD">
                              <w:rPr>
                                <w:rFonts w:ascii="Century Gothic" w:hAnsi="Century Gothic" w:cs="Century Gothic"/>
                                <w:b/>
                                <w:spacing w:val="-10"/>
                                <w:sz w:val="18"/>
                                <w:szCs w:val="18"/>
                              </w:rPr>
                              <w:t>:</w:t>
                            </w:r>
                            <w:proofErr w:type="gramEnd"/>
                            <w:r w:rsidRPr="00A95FDD">
                              <w:rPr>
                                <w:rFonts w:ascii="Century Gothic" w:hAnsi="Century Gothic" w:cs="Century Gothic"/>
                                <w:b/>
                                <w:spacing w:val="-10"/>
                                <w:sz w:val="18"/>
                                <w:szCs w:val="18"/>
                              </w:rPr>
                              <w:t xml:space="preserve">       Madame </w:t>
                            </w:r>
                            <w:r w:rsidR="00AE0A08">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Chef d’Etablissement</w:t>
                            </w:r>
                          </w:p>
                          <w:p w14:paraId="047FAFC8"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A8FB6A" id="Text Box 3" o:spid="_x0000_s1030" type="#_x0000_t202" style="position:absolute;margin-left:583pt;margin-top:3.45pt;width:549.8pt;height:98.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">
                <v:textbox>
                  <w:txbxContent>
                    <w:p w14:paraId="6E184801" w14:textId="77777777" w:rsidR="00B87F7A" w:rsidRDefault="00B87F7A" w:rsidP="00A95FDD">
                      <w:pPr>
                        <w:snapToGrid w:val="0"/>
                      </w:pPr>
                    </w:p>
                    <w:p w14:paraId="348F3205"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Nom </w:t>
                      </w:r>
                      <w:r w:rsidRPr="00A95FDD">
                        <w:rPr>
                          <w:rFonts w:ascii="Century Gothic" w:hAnsi="Century Gothic" w:cs="Century Gothic"/>
                          <w:b/>
                          <w:spacing w:val="-10"/>
                          <w:sz w:val="18"/>
                          <w:szCs w:val="18"/>
                        </w:rPr>
                        <w:t>:     LYCEE BLAISE CENDRARS</w:t>
                      </w:r>
                      <w:r>
                        <w:rPr>
                          <w:rFonts w:ascii="Century Gothic" w:hAnsi="Century Gothic" w:cs="Century Gothic"/>
                          <w:spacing w:val="-10"/>
                          <w:sz w:val="18"/>
                          <w:szCs w:val="18"/>
                        </w:rPr>
                        <w:t xml:space="preserve">                                        Adresse :  </w:t>
                      </w:r>
                      <w:r w:rsidRPr="00A95FDD">
                        <w:rPr>
                          <w:rFonts w:ascii="Century Gothic" w:hAnsi="Century Gothic" w:cs="Century Gothic"/>
                          <w:b/>
                          <w:spacing w:val="-10"/>
                          <w:sz w:val="18"/>
                          <w:szCs w:val="18"/>
                        </w:rPr>
                        <w:t>12 avenue Léon Jouhaux 9327 Sevran</w:t>
                      </w:r>
                    </w:p>
                    <w:p w14:paraId="747EB3C5" w14:textId="77777777" w:rsidR="00B87F7A" w:rsidRDefault="00B87F7A" w:rsidP="00A95FDD">
                      <w:pPr>
                        <w:rPr>
                          <w:rFonts w:ascii="Century Gothic" w:hAnsi="Century Gothic" w:cs="Century Gothic"/>
                          <w:spacing w:val="-10"/>
                          <w:sz w:val="18"/>
                          <w:szCs w:val="18"/>
                        </w:rPr>
                      </w:pPr>
                    </w:p>
                    <w:p w14:paraId="3BC3711F"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Tél </w:t>
                      </w:r>
                      <w:r w:rsidRPr="00A95FDD">
                        <w:rPr>
                          <w:rFonts w:ascii="Century Gothic" w:hAnsi="Century Gothic" w:cs="Century Gothic"/>
                          <w:b/>
                          <w:spacing w:val="-10"/>
                          <w:sz w:val="18"/>
                          <w:szCs w:val="18"/>
                        </w:rPr>
                        <w:t xml:space="preserve">:        01 49 36 20 50  </w:t>
                      </w:r>
                      <w:r>
                        <w:rPr>
                          <w:rFonts w:ascii="Century Gothic" w:hAnsi="Century Gothic" w:cs="Century Gothic"/>
                          <w:spacing w:val="-10"/>
                          <w:sz w:val="18"/>
                          <w:szCs w:val="18"/>
                        </w:rPr>
                        <w:t xml:space="preserve">                                                               Mél. : </w:t>
                      </w:r>
                      <w:r w:rsidRPr="00A95FDD">
                        <w:rPr>
                          <w:rFonts w:ascii="Century Gothic" w:hAnsi="Century Gothic" w:cs="Century Gothic"/>
                          <w:b/>
                          <w:spacing w:val="-10"/>
                          <w:sz w:val="18"/>
                          <w:szCs w:val="18"/>
                        </w:rPr>
                        <w:t>ce.0932048w@ac-creteil.fr</w:t>
                      </w:r>
                    </w:p>
                    <w:p w14:paraId="53D7831C"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Fax :      </w:t>
                      </w:r>
                      <w:r w:rsidRPr="00A95FDD">
                        <w:rPr>
                          <w:rFonts w:ascii="Century Gothic" w:hAnsi="Century Gothic" w:cs="Century Gothic"/>
                          <w:b/>
                          <w:spacing w:val="-10"/>
                          <w:sz w:val="18"/>
                          <w:szCs w:val="18"/>
                        </w:rPr>
                        <w:t>01 43 85 61 31</w:t>
                      </w:r>
                    </w:p>
                    <w:p w14:paraId="0DCDA2A4" w14:textId="77777777" w:rsidR="00B87F7A" w:rsidRDefault="00B87F7A" w:rsidP="00A95FDD">
                      <w:pPr>
                        <w:rPr>
                          <w:rFonts w:ascii="Century Gothic" w:hAnsi="Century Gothic" w:cs="Century Gothic"/>
                          <w:spacing w:val="-10"/>
                          <w:sz w:val="18"/>
                          <w:szCs w:val="18"/>
                        </w:rPr>
                      </w:pPr>
                    </w:p>
                    <w:p w14:paraId="24E51C69" w14:textId="5D43A959"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représenté par   </w:t>
                      </w:r>
                      <w:r w:rsidRPr="00A95FDD">
                        <w:rPr>
                          <w:rFonts w:ascii="Century Gothic" w:hAnsi="Century Gothic" w:cs="Century Gothic"/>
                          <w:b/>
                          <w:spacing w:val="-10"/>
                          <w:sz w:val="18"/>
                          <w:szCs w:val="18"/>
                        </w:rPr>
                        <w:t xml:space="preserve">:       Madame </w:t>
                      </w:r>
                      <w:r w:rsidR="00AE0A08">
                        <w:rPr>
                          <w:rFonts w:ascii="Century Gothic" w:hAnsi="Century Gothic" w:cs="Century Gothic"/>
                          <w:b/>
                          <w:spacing w:val="-10"/>
                          <w:sz w:val="18"/>
                          <w:szCs w:val="18"/>
                        </w:rPr>
                        <w:t>VER EECKE</w:t>
                      </w:r>
                      <w:r w:rsidRPr="00A95FDD">
                        <w:rPr>
                          <w:rFonts w:ascii="Century Gothic" w:hAnsi="Century Gothic" w:cs="Century Gothic"/>
                          <w:b/>
                          <w:spacing w:val="-10"/>
                          <w:sz w:val="18"/>
                          <w:szCs w:val="18"/>
                        </w:rPr>
                        <w:t xml:space="preserve">         Chef d’Etablissement</w:t>
                      </w:r>
                    </w:p>
                    <w:p w14:paraId="047FAFC8" w14:textId="77777777" w:rsidR="00B87F7A" w:rsidRDefault="00B87F7A"/>
                  </w:txbxContent>
                </v:textbox>
              </v:shape>
            </w:pict>
          </mc:Fallback>
        </mc:AlternateContent>
      </w:r>
    </w:p>
    <w:p w14:paraId="26A6D7EE" w14:textId="77777777" w:rsidR="0076048E" w:rsidRDefault="0076048E" w:rsidP="006F21E8"/>
    <w:p w14:paraId="69B69675" w14:textId="3B55A50E" w:rsidR="0076048E" w:rsidRDefault="000E111E" w:rsidP="006F21E8">
      <w:r>
        <w:rPr>
          <w:noProof/>
          <w:lang w:eastAsia="fr-FR"/>
        </w:rPr>
        <mc:AlternateContent>
          <mc:Choice Requires="wps">
            <w:drawing>
              <wp:anchor distT="0" distB="0" distL="114300" distR="114300" simplePos="0" relativeHeight="251659776" behindDoc="0" locked="0" layoutInCell="1" allowOverlap="1" wp14:anchorId="63C1FBC1" wp14:editId="1B5C3478">
                <wp:simplePos x="0" y="0"/>
                <wp:positionH relativeFrom="column">
                  <wp:posOffset>41910</wp:posOffset>
                </wp:positionH>
                <wp:positionV relativeFrom="paragraph">
                  <wp:posOffset>90805</wp:posOffset>
                </wp:positionV>
                <wp:extent cx="6590665" cy="403860"/>
                <wp:effectExtent l="0" t="0" r="635" b="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403860"/>
                        </a:xfrm>
                        <a:prstGeom prst="rect">
                          <a:avLst/>
                        </a:prstGeom>
                        <a:solidFill>
                          <a:srgbClr val="FFFFFF"/>
                        </a:solidFill>
                        <a:ln w="9525">
                          <a:solidFill>
                            <a:srgbClr val="000000"/>
                          </a:solidFill>
                          <a:miter lim="800000"/>
                          <a:headEnd/>
                          <a:tailEnd/>
                        </a:ln>
                      </wps:spPr>
                      <wps:txbx>
                        <w:txbxContent>
                          <w:p w14:paraId="2A88644E" w14:textId="77777777" w:rsidR="00B87F7A" w:rsidRDefault="00B87F7A" w:rsidP="002A275F">
                            <w:pPr>
                              <w:widowControl w:val="0"/>
                              <w:tabs>
                                <w:tab w:val="left" w:leader="dot" w:pos="10773"/>
                              </w:tabs>
                              <w:suppressAutoHyphens/>
                              <w:ind w:right="57"/>
                              <w:jc w:val="both"/>
                            </w:pPr>
                            <w:r>
                              <w:rPr>
                                <w:rFonts w:ascii="Century Gothic" w:hAnsi="Century Gothic" w:cs="Century Gothic"/>
                                <w:b/>
                                <w:sz w:val="18"/>
                                <w:szCs w:val="18"/>
                              </w:rPr>
                              <w:t xml:space="preserve">Modalités d’évaluation </w:t>
                            </w:r>
                            <w:r>
                              <w:rPr>
                                <w:rFonts w:ascii="Century Gothic" w:hAnsi="Century Gothic" w:cs="Century Gothic"/>
                                <w:sz w:val="18"/>
                                <w:szCs w:val="18"/>
                              </w:rPr>
                              <w:t xml:space="preserve">de la période de formation en milieu professionnel en référence au règlement d’examen du diplôme considéré : </w:t>
                            </w:r>
                            <w:r w:rsidRPr="009454C3">
                              <w:rPr>
                                <w:rFonts w:ascii="Century Gothic" w:hAnsi="Century Gothic" w:cs="Century Gothic"/>
                                <w:b/>
                                <w:sz w:val="18"/>
                                <w:szCs w:val="18"/>
                              </w:rPr>
                              <w:t>se référer</w:t>
                            </w:r>
                            <w:r>
                              <w:rPr>
                                <w:rFonts w:ascii="Century Gothic" w:hAnsi="Century Gothic" w:cs="Century Gothic"/>
                                <w:b/>
                                <w:sz w:val="18"/>
                                <w:szCs w:val="18"/>
                              </w:rPr>
                              <w:t xml:space="preserve"> au livret de suivi </w:t>
                            </w:r>
                          </w:p>
                          <w:p w14:paraId="4D7CC440"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1FBC1" id="Text Box 8" o:spid="_x0000_s1031" type="#_x0000_t202" style="position:absolute;margin-left:3.3pt;margin-top:7.15pt;width:518.95pt;height:3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">
                <v:textbox>
                  <w:txbxContent>
                    <w:p w14:paraId="2A88644E" w14:textId="77777777" w:rsidR="00B87F7A" w:rsidRDefault="00B87F7A" w:rsidP="002A275F">
                      <w:pPr>
                        <w:widowControl w:val="0"/>
                        <w:tabs>
                          <w:tab w:val="left" w:leader="dot" w:pos="10773"/>
                        </w:tabs>
                        <w:suppressAutoHyphens/>
                        <w:ind w:right="57"/>
                        <w:jc w:val="both"/>
                      </w:pPr>
                      <w:r>
                        <w:rPr>
                          <w:rFonts w:ascii="Century Gothic" w:hAnsi="Century Gothic" w:cs="Century Gothic"/>
                          <w:b/>
                          <w:sz w:val="18"/>
                          <w:szCs w:val="18"/>
                        </w:rPr>
                        <w:t xml:space="preserve">Modalités d’évaluation </w:t>
                      </w:r>
                      <w:r>
                        <w:rPr>
                          <w:rFonts w:ascii="Century Gothic" w:hAnsi="Century Gothic" w:cs="Century Gothic"/>
                          <w:sz w:val="18"/>
                          <w:szCs w:val="18"/>
                        </w:rPr>
                        <w:t xml:space="preserve">de la période de formation en milieu professionnel en référence au règlement d’examen du diplôme considéré : </w:t>
                      </w:r>
                      <w:r w:rsidRPr="009454C3">
                        <w:rPr>
                          <w:rFonts w:ascii="Century Gothic" w:hAnsi="Century Gothic" w:cs="Century Gothic"/>
                          <w:b/>
                          <w:sz w:val="18"/>
                          <w:szCs w:val="18"/>
                        </w:rPr>
                        <w:t>se référer</w:t>
                      </w:r>
                      <w:r>
                        <w:rPr>
                          <w:rFonts w:ascii="Century Gothic" w:hAnsi="Century Gothic" w:cs="Century Gothic"/>
                          <w:b/>
                          <w:sz w:val="18"/>
                          <w:szCs w:val="18"/>
                        </w:rPr>
                        <w:t xml:space="preserve"> au livret de suivi </w:t>
                      </w:r>
                    </w:p>
                    <w:p w14:paraId="4D7CC440" w14:textId="77777777" w:rsidR="00B87F7A" w:rsidRDefault="00B87F7A"/>
                  </w:txbxContent>
                </v:textbox>
              </v:shape>
            </w:pict>
          </mc:Fallback>
        </mc:AlternateContent>
      </w:r>
    </w:p>
    <w:p w14:paraId="1CB6EDE8" w14:textId="77777777" w:rsidR="0076048E" w:rsidRDefault="0076048E" w:rsidP="006F21E8"/>
    <w:p w14:paraId="30D1AA3C" w14:textId="77777777" w:rsidR="0076048E" w:rsidRDefault="0076048E" w:rsidP="006F21E8"/>
    <w:p w14:paraId="767C882D" w14:textId="77777777" w:rsidR="0076048E" w:rsidRDefault="0076048E" w:rsidP="006F21E8"/>
    <w:p w14:paraId="22811206" w14:textId="77777777" w:rsidR="0076048E" w:rsidRDefault="0076048E" w:rsidP="006F21E8"/>
    <w:p w14:paraId="4C9D2467" w14:textId="77777777" w:rsidR="0076048E" w:rsidRDefault="0076048E" w:rsidP="006F21E8"/>
    <w:p w14:paraId="438A7469" w14:textId="49D83C18" w:rsidR="0076048E" w:rsidRDefault="000E111E" w:rsidP="006F21E8">
      <w:r>
        <w:rPr>
          <w:noProof/>
          <w:lang w:eastAsia="fr-FR"/>
        </w:rPr>
        <mc:AlternateContent>
          <mc:Choice Requires="wps">
            <w:drawing>
              <wp:anchor distT="0" distB="0" distL="114300" distR="114300" simplePos="0" relativeHeight="251655680" behindDoc="0" locked="0" layoutInCell="1" allowOverlap="1" wp14:anchorId="23E40AD5" wp14:editId="0E1EACCF">
                <wp:simplePos x="0" y="0"/>
                <wp:positionH relativeFrom="column">
                  <wp:posOffset>7404100</wp:posOffset>
                </wp:positionH>
                <wp:positionV relativeFrom="paragraph">
                  <wp:posOffset>89535</wp:posOffset>
                </wp:positionV>
                <wp:extent cx="6982460" cy="1781810"/>
                <wp:effectExtent l="0" t="0" r="8890" b="8890"/>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781810"/>
                        </a:xfrm>
                        <a:prstGeom prst="rect">
                          <a:avLst/>
                        </a:prstGeom>
                        <a:solidFill>
                          <a:srgbClr val="FFFFFF"/>
                        </a:solidFill>
                        <a:ln w="9525">
                          <a:solidFill>
                            <a:srgbClr val="000000"/>
                          </a:solidFill>
                          <a:miter lim="800000"/>
                          <a:headEnd/>
                          <a:tailEnd/>
                        </a:ln>
                      </wps:spPr>
                      <wps:txbx>
                        <w:txbxContent>
                          <w:p w14:paraId="764E1909" w14:textId="77777777" w:rsidR="00B87F7A" w:rsidRDefault="00B87F7A"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2D235453" w14:textId="77777777" w:rsidR="00B87F7A" w:rsidRDefault="00B87F7A" w:rsidP="00A95FDD">
                            <w:pPr>
                              <w:rPr>
                                <w:rFonts w:ascii="Century Gothic" w:hAnsi="Century Gothic" w:cs="Century Gothic"/>
                                <w:spacing w:val="-10"/>
                                <w:sz w:val="18"/>
                                <w:szCs w:val="18"/>
                              </w:rPr>
                            </w:pPr>
                          </w:p>
                          <w:p w14:paraId="3F66B6E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628402C7" w14:textId="77777777" w:rsidR="00B87F7A" w:rsidRDefault="00B87F7A" w:rsidP="00A95FDD">
                            <w:pPr>
                              <w:rPr>
                                <w:rFonts w:ascii="Century Gothic" w:hAnsi="Century Gothic" w:cs="Century Gothic"/>
                                <w:spacing w:val="-10"/>
                                <w:sz w:val="18"/>
                                <w:szCs w:val="18"/>
                              </w:rPr>
                            </w:pPr>
                          </w:p>
                          <w:p w14:paraId="7D6B68F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w:t>
                            </w:r>
                          </w:p>
                          <w:p w14:paraId="1CA7331D" w14:textId="77777777" w:rsidR="00B87F7A" w:rsidRDefault="00B87F7A" w:rsidP="00A95FDD">
                            <w:pPr>
                              <w:rPr>
                                <w:rFonts w:ascii="Century Gothic" w:hAnsi="Century Gothic" w:cs="Century Gothic"/>
                                <w:spacing w:val="-10"/>
                                <w:sz w:val="18"/>
                                <w:szCs w:val="18"/>
                              </w:rPr>
                            </w:pPr>
                          </w:p>
                          <w:p w14:paraId="55608F6A" w14:textId="77777777"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746AB1F7" w14:textId="77777777" w:rsidR="00B87F7A" w:rsidRDefault="00B87F7A" w:rsidP="00A95FDD">
                            <w:pPr>
                              <w:rPr>
                                <w:rFonts w:ascii="Century Gothic" w:hAnsi="Century Gothic" w:cs="Century Gothic"/>
                                <w:spacing w:val="-10"/>
                                <w:sz w:val="18"/>
                                <w:szCs w:val="18"/>
                              </w:rPr>
                            </w:pPr>
                          </w:p>
                          <w:p w14:paraId="3C3A567A"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p>
                          <w:p w14:paraId="25146901"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1B0D074F"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40AD5" id="Text Box 4" o:spid="_x0000_s1032" type="#_x0000_t202" style="position:absolute;margin-left:583pt;margin-top:7.05pt;width:549.8pt;height:140.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">
                <v:textbox>
                  <w:txbxContent>
                    <w:p w14:paraId="764E1909" w14:textId="77777777" w:rsidR="00B87F7A" w:rsidRDefault="00B87F7A" w:rsidP="00A95FDD">
                      <w:pPr>
                        <w:rPr>
                          <w:rFonts w:ascii="Century Gothic" w:eastAsia="Century Gothic" w:hAnsi="Century Gothic" w:cs="Century Gothic"/>
                          <w:spacing w:val="-10"/>
                          <w:sz w:val="18"/>
                          <w:szCs w:val="18"/>
                        </w:rPr>
                      </w:pPr>
                      <w:r>
                        <w:rPr>
                          <w:rFonts w:ascii="Century Gothic" w:hAnsi="Century Gothic" w:cs="Century Gothic"/>
                          <w:spacing w:val="-10"/>
                          <w:sz w:val="18"/>
                          <w:szCs w:val="18"/>
                        </w:rPr>
                        <w:t>Raison sociale :                                                                               Adresse :</w:t>
                      </w:r>
                    </w:p>
                    <w:p w14:paraId="2D235453" w14:textId="77777777" w:rsidR="00B87F7A" w:rsidRDefault="00B87F7A" w:rsidP="00A95FDD">
                      <w:pPr>
                        <w:rPr>
                          <w:rFonts w:ascii="Century Gothic" w:hAnsi="Century Gothic" w:cs="Century Gothic"/>
                          <w:spacing w:val="-10"/>
                          <w:sz w:val="18"/>
                          <w:szCs w:val="18"/>
                        </w:rPr>
                      </w:pPr>
                    </w:p>
                    <w:p w14:paraId="3F66B6E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Domaine d'activité :                                                                     Code APE :                                                                  N° SIRET : </w:t>
                      </w:r>
                    </w:p>
                    <w:p w14:paraId="628402C7" w14:textId="77777777" w:rsidR="00B87F7A" w:rsidRDefault="00B87F7A" w:rsidP="00A95FDD">
                      <w:pPr>
                        <w:rPr>
                          <w:rFonts w:ascii="Century Gothic" w:hAnsi="Century Gothic" w:cs="Century Gothic"/>
                          <w:spacing w:val="-10"/>
                          <w:sz w:val="18"/>
                          <w:szCs w:val="18"/>
                        </w:rPr>
                      </w:pPr>
                    </w:p>
                    <w:p w14:paraId="7D6B68FA" w14:textId="77777777" w:rsidR="00B87F7A" w:rsidRDefault="00B87F7A" w:rsidP="00A95FDD">
                      <w:pPr>
                        <w:rPr>
                          <w:rFonts w:ascii="Century Gothic" w:hAnsi="Century Gothic" w:cs="Century Gothic"/>
                          <w:spacing w:val="-10"/>
                          <w:sz w:val="18"/>
                          <w:szCs w:val="18"/>
                        </w:rPr>
                      </w:pPr>
                      <w:r>
                        <w:rPr>
                          <w:rFonts w:ascii="Century Gothic" w:hAnsi="Century Gothic" w:cs="Century Gothic"/>
                          <w:spacing w:val="-10"/>
                          <w:sz w:val="18"/>
                          <w:szCs w:val="18"/>
                        </w:rPr>
                        <w:t xml:space="preserve">Téléphone :                                               </w:t>
                      </w:r>
                    </w:p>
                    <w:p w14:paraId="1CA7331D" w14:textId="77777777" w:rsidR="00B87F7A" w:rsidRDefault="00B87F7A" w:rsidP="00A95FDD">
                      <w:pPr>
                        <w:rPr>
                          <w:rFonts w:ascii="Century Gothic" w:hAnsi="Century Gothic" w:cs="Century Gothic"/>
                          <w:spacing w:val="-10"/>
                          <w:sz w:val="18"/>
                          <w:szCs w:val="18"/>
                        </w:rPr>
                      </w:pPr>
                    </w:p>
                    <w:p w14:paraId="55608F6A" w14:textId="77777777" w:rsidR="00B87F7A" w:rsidRDefault="00B87F7A" w:rsidP="00A95FDD">
                      <w:pPr>
                        <w:rPr>
                          <w:rFonts w:ascii="Century Gothic" w:hAnsi="Century Gothic" w:cs="Century Gothic"/>
                          <w:spacing w:val="-10"/>
                          <w:sz w:val="18"/>
                          <w:szCs w:val="18"/>
                        </w:rPr>
                      </w:pPr>
                      <w:proofErr w:type="gramStart"/>
                      <w:r>
                        <w:rPr>
                          <w:rFonts w:ascii="Century Gothic" w:hAnsi="Century Gothic" w:cs="Century Gothic"/>
                          <w:spacing w:val="-10"/>
                          <w:sz w:val="18"/>
                          <w:szCs w:val="18"/>
                        </w:rPr>
                        <w:t>représenté</w:t>
                      </w:r>
                      <w:proofErr w:type="gramEnd"/>
                      <w:r>
                        <w:rPr>
                          <w:rFonts w:ascii="Century Gothic" w:hAnsi="Century Gothic" w:cs="Century Gothic"/>
                          <w:spacing w:val="-10"/>
                          <w:sz w:val="18"/>
                          <w:szCs w:val="18"/>
                        </w:rPr>
                        <w:t xml:space="preserve"> par M :                                                                                  en qualité de : </w:t>
                      </w:r>
                    </w:p>
                    <w:p w14:paraId="746AB1F7" w14:textId="77777777" w:rsidR="00B87F7A" w:rsidRDefault="00B87F7A" w:rsidP="00A95FDD">
                      <w:pPr>
                        <w:rPr>
                          <w:rFonts w:ascii="Century Gothic" w:hAnsi="Century Gothic" w:cs="Century Gothic"/>
                          <w:spacing w:val="-10"/>
                          <w:sz w:val="18"/>
                          <w:szCs w:val="18"/>
                        </w:rPr>
                      </w:pPr>
                    </w:p>
                    <w:p w14:paraId="3C3A567A"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p>
                    <w:p w14:paraId="25146901" w14:textId="77777777" w:rsidR="00B87F7A" w:rsidRDefault="00B87F7A" w:rsidP="00A95FDD">
                      <w:pPr>
                        <w:pBdr>
                          <w:top w:val="single" w:sz="4" w:space="1" w:color="000000"/>
                        </w:pBdr>
                        <w:shd w:val="clear" w:color="auto" w:fill="E6E6E6"/>
                        <w:rPr>
                          <w:rFonts w:ascii="Century Gothic" w:hAnsi="Century Gothic" w:cs="Century Gothic"/>
                          <w:spacing w:val="-10"/>
                          <w:sz w:val="18"/>
                          <w:szCs w:val="18"/>
                        </w:rPr>
                      </w:pPr>
                      <w:r>
                        <w:rPr>
                          <w:rFonts w:ascii="Century Gothic" w:hAnsi="Century Gothic" w:cs="Century Gothic"/>
                          <w:spacing w:val="-10"/>
                          <w:sz w:val="18"/>
                          <w:szCs w:val="18"/>
                        </w:rPr>
                        <w:t xml:space="preserve">Adresse lieu </w:t>
                      </w:r>
                      <w:proofErr w:type="gramStart"/>
                      <w:r>
                        <w:rPr>
                          <w:rFonts w:ascii="Century Gothic" w:hAnsi="Century Gothic" w:cs="Century Gothic"/>
                          <w:spacing w:val="-10"/>
                          <w:sz w:val="18"/>
                          <w:szCs w:val="18"/>
                        </w:rPr>
                        <w:t xml:space="preserve">d'accueil </w:t>
                      </w:r>
                      <w:r>
                        <w:rPr>
                          <w:rFonts w:ascii="Century Gothic" w:hAnsi="Century Gothic" w:cs="Century Gothic"/>
                          <w:i/>
                          <w:iCs/>
                          <w:spacing w:val="-10"/>
                          <w:sz w:val="16"/>
                          <w:szCs w:val="16"/>
                        </w:rPr>
                        <w:t xml:space="preserve"> (</w:t>
                      </w:r>
                      <w:proofErr w:type="gramEnd"/>
                      <w:r>
                        <w:rPr>
                          <w:rFonts w:ascii="Century Gothic" w:hAnsi="Century Gothic" w:cs="Century Gothic"/>
                          <w:i/>
                          <w:iCs/>
                          <w:spacing w:val="-10"/>
                          <w:sz w:val="16"/>
                          <w:szCs w:val="16"/>
                        </w:rPr>
                        <w:t>si différente du siège social)</w:t>
                      </w:r>
                      <w:r>
                        <w:rPr>
                          <w:rFonts w:ascii="Century Gothic" w:hAnsi="Century Gothic" w:cs="Century Gothic"/>
                          <w:spacing w:val="-10"/>
                          <w:sz w:val="18"/>
                          <w:szCs w:val="18"/>
                        </w:rPr>
                        <w:t xml:space="preserve"> : </w:t>
                      </w:r>
                      <w:r>
                        <w:rPr>
                          <w:rFonts w:ascii="Century Gothic" w:hAnsi="Century Gothic" w:cs="Century Gothic"/>
                          <w:spacing w:val="-10"/>
                          <w:sz w:val="18"/>
                          <w:szCs w:val="18"/>
                        </w:rPr>
                        <w:tab/>
                      </w:r>
                    </w:p>
                    <w:p w14:paraId="1B0D074F" w14:textId="77777777" w:rsidR="00B87F7A" w:rsidRDefault="00B87F7A"/>
                  </w:txbxContent>
                </v:textbox>
              </v:shape>
            </w:pict>
          </mc:Fallback>
        </mc:AlternateContent>
      </w:r>
    </w:p>
    <w:p w14:paraId="31A0B6B0" w14:textId="77777777" w:rsidR="0076048E" w:rsidRDefault="0076048E" w:rsidP="006F21E8"/>
    <w:p w14:paraId="7D8D4FE8" w14:textId="77777777" w:rsidR="0076048E" w:rsidRDefault="0076048E" w:rsidP="006F21E8"/>
    <w:p w14:paraId="313F6C8C" w14:textId="77777777" w:rsidR="0076048E" w:rsidRDefault="0076048E" w:rsidP="006F21E8"/>
    <w:p w14:paraId="6933F4AC" w14:textId="77777777" w:rsidR="0076048E" w:rsidRDefault="0076048E" w:rsidP="006F21E8"/>
    <w:p w14:paraId="093E6512" w14:textId="77777777" w:rsidR="0076048E" w:rsidRDefault="0076048E" w:rsidP="006F21E8"/>
    <w:p w14:paraId="39B81D4F" w14:textId="77777777" w:rsidR="0076048E" w:rsidRDefault="0076048E" w:rsidP="006F21E8"/>
    <w:p w14:paraId="67493B42" w14:textId="77777777" w:rsidR="0076048E" w:rsidRDefault="0076048E" w:rsidP="006F21E8"/>
    <w:p w14:paraId="7F7351D4" w14:textId="77777777" w:rsidR="0076048E" w:rsidRDefault="0076048E" w:rsidP="006F21E8"/>
    <w:p w14:paraId="06171FB7" w14:textId="77777777" w:rsidR="0076048E" w:rsidRDefault="0076048E" w:rsidP="006F21E8"/>
    <w:p w14:paraId="40285FF6" w14:textId="77777777" w:rsidR="0076048E" w:rsidRDefault="0076048E" w:rsidP="006F21E8"/>
    <w:p w14:paraId="67F627D9" w14:textId="7C397444" w:rsidR="0076048E" w:rsidRDefault="000E111E" w:rsidP="006F21E8">
      <w:r>
        <w:rPr>
          <w:noProof/>
          <w:lang w:eastAsia="fr-FR"/>
        </w:rPr>
        <mc:AlternateContent>
          <mc:Choice Requires="wps">
            <w:drawing>
              <wp:anchor distT="0" distB="0" distL="114300" distR="114300" simplePos="0" relativeHeight="251660800" behindDoc="0" locked="0" layoutInCell="1" allowOverlap="1" wp14:anchorId="7E80608C" wp14:editId="0B8EB16E">
                <wp:simplePos x="0" y="0"/>
                <wp:positionH relativeFrom="column">
                  <wp:posOffset>7404100</wp:posOffset>
                </wp:positionH>
                <wp:positionV relativeFrom="paragraph">
                  <wp:posOffset>165100</wp:posOffset>
                </wp:positionV>
                <wp:extent cx="6899910" cy="134175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9910" cy="1341755"/>
                        </a:xfrm>
                        <a:prstGeom prst="rect">
                          <a:avLst/>
                        </a:prstGeom>
                        <a:solidFill>
                          <a:srgbClr val="FFFFFF"/>
                        </a:solidFill>
                        <a:ln w="9525">
                          <a:solidFill>
                            <a:srgbClr val="000000"/>
                          </a:solidFill>
                          <a:miter lim="800000"/>
                          <a:headEnd/>
                          <a:tailEnd/>
                        </a:ln>
                      </wps:spPr>
                      <wps:txbx>
                        <w:txbxContent>
                          <w:p w14:paraId="2DAB1C54" w14:textId="20E35258" w:rsidR="00B87F7A" w:rsidRDefault="00B87F7A">
                            <w:pPr>
                              <w:rPr>
                                <w:rFonts w:ascii="Century Gothic" w:hAnsi="Century Gothic" w:cs="Century Gothic"/>
                                <w:b/>
                                <w:spacing w:val="-10"/>
                                <w:sz w:val="18"/>
                                <w:szCs w:val="18"/>
                              </w:rPr>
                            </w:pPr>
                            <w:r>
                              <w:rPr>
                                <w:rFonts w:ascii="Century Gothic" w:hAnsi="Century Gothic" w:cs="Century Gothic"/>
                                <w:spacing w:val="-10"/>
                                <w:sz w:val="18"/>
                                <w:szCs w:val="18"/>
                              </w:rPr>
                              <w:t>Nom :</w:t>
                            </w:r>
                            <w:r w:rsidR="00DF23BF">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NOM </w:instrText>
                            </w:r>
                            <w:r w:rsidR="00410C48">
                              <w:rPr>
                                <w:rFonts w:ascii="Century Gothic" w:hAnsi="Century Gothic" w:cs="Century Gothic"/>
                                <w:b/>
                                <w:spacing w:val="-10"/>
                                <w:sz w:val="18"/>
                                <w:szCs w:val="18"/>
                              </w:rPr>
                              <w:fldChar w:fldCharType="separate"/>
                            </w:r>
                            <w:r w:rsidR="00B14D3B">
                              <w:rPr>
                                <w:rFonts w:ascii="Century Gothic" w:hAnsi="Century Gothic" w:cs="Century Gothic"/>
                                <w:b/>
                                <w:noProof/>
                                <w:spacing w:val="-10"/>
                                <w:sz w:val="18"/>
                                <w:szCs w:val="18"/>
                              </w:rPr>
                              <w:t>«NOM»</w:t>
                            </w:r>
                            <w:r w:rsidR="00410C48">
                              <w:rPr>
                                <w:rFonts w:ascii="Century Gothic" w:hAnsi="Century Gothic" w:cs="Century Gothic"/>
                                <w:b/>
                                <w:spacing w:val="-10"/>
                                <w:sz w:val="18"/>
                                <w:szCs w:val="18"/>
                              </w:rPr>
                              <w:fldChar w:fldCharType="end"/>
                            </w:r>
                            <w:r w:rsidR="00410C48">
                              <w:rPr>
                                <w:rFonts w:ascii="Century Gothic" w:hAnsi="Century Gothic" w:cs="Century Gothic"/>
                                <w:b/>
                                <w:spacing w:val="-10"/>
                                <w:sz w:val="18"/>
                                <w:szCs w:val="18"/>
                              </w:rPr>
                              <w:t xml:space="preserve">                </w:t>
                            </w:r>
                            <w:r>
                              <w:rPr>
                                <w:rFonts w:ascii="Century Gothic" w:hAnsi="Century Gothic" w:cs="Century Gothic"/>
                                <w:spacing w:val="-10"/>
                                <w:sz w:val="18"/>
                                <w:szCs w:val="18"/>
                              </w:rPr>
                              <w:t>Prénom :</w:t>
                            </w:r>
                            <w:r w:rsidR="00410C48">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noProof/>
                                <w:spacing w:val="-10"/>
                                <w:sz w:val="18"/>
                                <w:szCs w:val="18"/>
                              </w:rPr>
                              <w:fldChar w:fldCharType="begin"/>
                            </w:r>
                            <w:r w:rsidR="00410C48">
                              <w:rPr>
                                <w:rFonts w:ascii="Century Gothic" w:hAnsi="Century Gothic" w:cs="Century Gothic"/>
                                <w:b/>
                                <w:noProof/>
                                <w:spacing w:val="-10"/>
                                <w:sz w:val="18"/>
                                <w:szCs w:val="18"/>
                              </w:rPr>
                              <w:instrText xml:space="preserve"> MERGEFIELD PRENOM </w:instrText>
                            </w:r>
                            <w:r w:rsidR="00410C48">
                              <w:rPr>
                                <w:rFonts w:ascii="Century Gothic" w:hAnsi="Century Gothic" w:cs="Century Gothic"/>
                                <w:b/>
                                <w:noProof/>
                                <w:spacing w:val="-10"/>
                                <w:sz w:val="18"/>
                                <w:szCs w:val="18"/>
                              </w:rPr>
                              <w:fldChar w:fldCharType="separate"/>
                            </w:r>
                            <w:r w:rsidR="00B14D3B">
                              <w:rPr>
                                <w:rFonts w:ascii="Century Gothic" w:hAnsi="Century Gothic" w:cs="Century Gothic"/>
                                <w:b/>
                                <w:noProof/>
                                <w:spacing w:val="-10"/>
                                <w:sz w:val="18"/>
                                <w:szCs w:val="18"/>
                              </w:rPr>
                              <w:t>«PRENOM»</w:t>
                            </w:r>
                            <w:r w:rsidR="00410C48">
                              <w:rPr>
                                <w:rFonts w:ascii="Century Gothic" w:hAnsi="Century Gothic" w:cs="Century Gothic"/>
                                <w:b/>
                                <w:noProof/>
                                <w:spacing w:val="-10"/>
                                <w:sz w:val="18"/>
                                <w:szCs w:val="18"/>
                              </w:rPr>
                              <w:fldChar w:fldCharType="end"/>
                            </w:r>
                            <w:r w:rsidR="00410C48">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410C48">
                              <w:rPr>
                                <w:rFonts w:ascii="Century Gothic" w:hAnsi="Century Gothic" w:cs="Century Gothic"/>
                                <w:spacing w:val="-10"/>
                                <w:sz w:val="18"/>
                                <w:szCs w:val="18"/>
                              </w:rPr>
                              <w:t xml:space="preserve"> </w:t>
                            </w:r>
                            <w:r w:rsidR="00410C48">
                              <w:rPr>
                                <w:rFonts w:ascii="Century Gothic" w:hAnsi="Century Gothic" w:cs="Century Gothic"/>
                                <w:spacing w:val="-10"/>
                                <w:sz w:val="18"/>
                                <w:szCs w:val="18"/>
                              </w:rPr>
                              <w:fldChar w:fldCharType="begin"/>
                            </w:r>
                            <w:r w:rsidR="00410C48">
                              <w:rPr>
                                <w:rFonts w:ascii="Century Gothic" w:hAnsi="Century Gothic" w:cs="Century Gothic"/>
                                <w:spacing w:val="-10"/>
                                <w:sz w:val="18"/>
                                <w:szCs w:val="18"/>
                              </w:rPr>
                              <w:instrText xml:space="preserve"> MERGEFIELD NEE_LE </w:instrText>
                            </w:r>
                            <w:r w:rsidR="00410C48">
                              <w:rPr>
                                <w:rFonts w:ascii="Century Gothic" w:hAnsi="Century Gothic" w:cs="Century Gothic"/>
                                <w:spacing w:val="-10"/>
                                <w:sz w:val="18"/>
                                <w:szCs w:val="18"/>
                              </w:rPr>
                              <w:fldChar w:fldCharType="separate"/>
                            </w:r>
                            <w:r w:rsidR="00B14D3B">
                              <w:rPr>
                                <w:rFonts w:ascii="Century Gothic" w:hAnsi="Century Gothic" w:cs="Century Gothic"/>
                                <w:noProof/>
                                <w:spacing w:val="-10"/>
                                <w:sz w:val="18"/>
                                <w:szCs w:val="18"/>
                              </w:rPr>
                              <w:t>«NEE_LE»</w:t>
                            </w:r>
                            <w:r w:rsidR="00410C48">
                              <w:rPr>
                                <w:rFonts w:ascii="Century Gothic" w:hAnsi="Century Gothic" w:cs="Century Gothic"/>
                                <w:spacing w:val="-10"/>
                                <w:sz w:val="18"/>
                                <w:szCs w:val="18"/>
                              </w:rPr>
                              <w:fldChar w:fldCharType="end"/>
                            </w:r>
                            <w:r w:rsidRPr="00DF23BF">
                              <w:rPr>
                                <w:rFonts w:ascii="Century Gothic" w:hAnsi="Century Gothic" w:cs="Century Gothic"/>
                                <w:b/>
                                <w:spacing w:val="-10"/>
                                <w:sz w:val="18"/>
                                <w:szCs w:val="18"/>
                              </w:rPr>
                              <w:t xml:space="preserve"> </w:t>
                            </w:r>
                          </w:p>
                          <w:p w14:paraId="186A94B7" w14:textId="77777777" w:rsidR="00B87F7A" w:rsidRDefault="00B87F7A">
                            <w:pPr>
                              <w:rPr>
                                <w:rFonts w:ascii="Century Gothic" w:hAnsi="Century Gothic" w:cs="Century Gothic"/>
                                <w:b/>
                                <w:spacing w:val="-10"/>
                                <w:sz w:val="18"/>
                                <w:szCs w:val="18"/>
                              </w:rPr>
                            </w:pPr>
                          </w:p>
                          <w:p w14:paraId="4BD7EDEC"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35CF4E7A" w14:textId="77777777" w:rsidR="00B87F7A" w:rsidRDefault="00B87F7A" w:rsidP="00D974DC">
                            <w:pPr>
                              <w:tabs>
                                <w:tab w:val="center" w:pos="5331"/>
                              </w:tabs>
                              <w:rPr>
                                <w:rFonts w:ascii="Century Gothic" w:hAnsi="Century Gothic" w:cs="Century Gothic"/>
                                <w:spacing w:val="-10"/>
                                <w:sz w:val="18"/>
                                <w:szCs w:val="18"/>
                              </w:rPr>
                            </w:pPr>
                          </w:p>
                          <w:p w14:paraId="6D026CB1"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w:t>
                            </w:r>
                          </w:p>
                          <w:p w14:paraId="1110C25B" w14:textId="77777777" w:rsidR="00B87F7A" w:rsidRDefault="00B87F7A"/>
                          <w:p w14:paraId="4AFCE0DE" w14:textId="5CC3C5FD" w:rsidR="00B87F7A" w:rsidRDefault="00B87F7A" w:rsidP="00D974DC">
                            <w:r>
                              <w:rPr>
                                <w:rFonts w:ascii="Century Gothic" w:hAnsi="Century Gothic" w:cs="Century Gothic"/>
                                <w:spacing w:val="-10"/>
                                <w:sz w:val="18"/>
                                <w:szCs w:val="18"/>
                              </w:rPr>
                              <w:t xml:space="preserve">N° SS :                                                              Diplôme préparé :     </w:t>
                            </w:r>
                            <w:r>
                              <w:rPr>
                                <w:rFonts w:ascii="Century Gothic" w:hAnsi="Century Gothic" w:cs="Century Gothic"/>
                                <w:b/>
                                <w:spacing w:val="-10"/>
                                <w:sz w:val="18"/>
                                <w:szCs w:val="18"/>
                              </w:rPr>
                              <w:t xml:space="preserve">CAP </w:t>
                            </w:r>
                            <w:r w:rsidR="00A31A41">
                              <w:rPr>
                                <w:rFonts w:ascii="Century Gothic" w:hAnsi="Century Gothic" w:cs="Century Gothic"/>
                                <w:b/>
                                <w:spacing w:val="-10"/>
                                <w:sz w:val="18"/>
                                <w:szCs w:val="18"/>
                              </w:rPr>
                              <w:t xml:space="preserve">      </w:t>
                            </w:r>
                            <w:r w:rsidR="007E0F6A">
                              <w:rPr>
                                <w:rFonts w:ascii="Century Gothic" w:hAnsi="Century Gothic" w:cs="Century Gothic"/>
                                <w:b/>
                                <w:spacing w:val="-10"/>
                                <w:sz w:val="18"/>
                                <w:szCs w:val="18"/>
                              </w:rPr>
                              <w:t xml:space="preserve">AQE </w:t>
                            </w:r>
                            <w:r w:rsidR="00A31A41">
                              <w:rPr>
                                <w:rFonts w:ascii="Century Gothic" w:hAnsi="Century Gothic" w:cs="Century Gothic"/>
                                <w:b/>
                                <w:spacing w:val="-10"/>
                                <w:sz w:val="18"/>
                                <w:szCs w:val="18"/>
                              </w:rPr>
                              <w:t xml:space="preserve">                                   </w:t>
                            </w:r>
                            <w:r>
                              <w:rPr>
                                <w:rFonts w:ascii="Century Gothic" w:hAnsi="Century Gothic" w:cs="Century Gothic"/>
                                <w:spacing w:val="-10"/>
                                <w:sz w:val="18"/>
                                <w:szCs w:val="18"/>
                              </w:rPr>
                              <w:t>Classe</w:t>
                            </w:r>
                            <w:r w:rsidR="00A31A41">
                              <w:rPr>
                                <w:rFonts w:ascii="Century Gothic" w:hAnsi="Century Gothic" w:cs="Century Gothic"/>
                                <w:spacing w:val="-10"/>
                                <w:sz w:val="18"/>
                                <w:szCs w:val="18"/>
                              </w:rPr>
                              <w:t xml:space="preserve"> :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DIV </w:instrText>
                            </w:r>
                            <w:r w:rsidR="00410C48">
                              <w:rPr>
                                <w:rFonts w:ascii="Century Gothic" w:hAnsi="Century Gothic" w:cs="Century Gothic"/>
                                <w:b/>
                                <w:spacing w:val="-10"/>
                                <w:sz w:val="18"/>
                                <w:szCs w:val="18"/>
                              </w:rPr>
                              <w:fldChar w:fldCharType="separate"/>
                            </w:r>
                            <w:r w:rsidR="00B14D3B">
                              <w:rPr>
                                <w:rFonts w:ascii="Century Gothic" w:hAnsi="Century Gothic" w:cs="Century Gothic"/>
                                <w:b/>
                                <w:noProof/>
                                <w:spacing w:val="-10"/>
                                <w:sz w:val="18"/>
                                <w:szCs w:val="18"/>
                              </w:rPr>
                              <w:t>«DIV»</w:t>
                            </w:r>
                            <w:r w:rsidR="00410C48">
                              <w:rPr>
                                <w:rFonts w:ascii="Century Gothic" w:hAnsi="Century Gothic" w:cs="Century Gothic"/>
                                <w:b/>
                                <w:spacing w:val="-10"/>
                                <w:sz w:val="18"/>
                                <w:szCs w:val="18"/>
                              </w:rPr>
                              <w:fldChar w:fldCharType="end"/>
                            </w:r>
                          </w:p>
                          <w:p w14:paraId="624B8D3F"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0608C" id="Text Box 9" o:spid="_x0000_s1033" type="#_x0000_t202" style="position:absolute;margin-left:583pt;margin-top:13pt;width:543.3pt;height:105.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">
                <v:textbox>
                  <w:txbxContent>
                    <w:p w14:paraId="2DAB1C54" w14:textId="20E35258" w:rsidR="00B87F7A" w:rsidRDefault="00B87F7A">
                      <w:pPr>
                        <w:rPr>
                          <w:rFonts w:ascii="Century Gothic" w:hAnsi="Century Gothic" w:cs="Century Gothic"/>
                          <w:b/>
                          <w:spacing w:val="-10"/>
                          <w:sz w:val="18"/>
                          <w:szCs w:val="18"/>
                        </w:rPr>
                      </w:pPr>
                      <w:r>
                        <w:rPr>
                          <w:rFonts w:ascii="Century Gothic" w:hAnsi="Century Gothic" w:cs="Century Gothic"/>
                          <w:spacing w:val="-10"/>
                          <w:sz w:val="18"/>
                          <w:szCs w:val="18"/>
                        </w:rPr>
                        <w:t>Nom :</w:t>
                      </w:r>
                      <w:r w:rsidR="00DF23BF">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NOM </w:instrText>
                      </w:r>
                      <w:r w:rsidR="00410C48">
                        <w:rPr>
                          <w:rFonts w:ascii="Century Gothic" w:hAnsi="Century Gothic" w:cs="Century Gothic"/>
                          <w:b/>
                          <w:spacing w:val="-10"/>
                          <w:sz w:val="18"/>
                          <w:szCs w:val="18"/>
                        </w:rPr>
                        <w:fldChar w:fldCharType="separate"/>
                      </w:r>
                      <w:r w:rsidR="00B14D3B">
                        <w:rPr>
                          <w:rFonts w:ascii="Century Gothic" w:hAnsi="Century Gothic" w:cs="Century Gothic"/>
                          <w:b/>
                          <w:noProof/>
                          <w:spacing w:val="-10"/>
                          <w:sz w:val="18"/>
                          <w:szCs w:val="18"/>
                        </w:rPr>
                        <w:t>«NOM»</w:t>
                      </w:r>
                      <w:r w:rsidR="00410C48">
                        <w:rPr>
                          <w:rFonts w:ascii="Century Gothic" w:hAnsi="Century Gothic" w:cs="Century Gothic"/>
                          <w:b/>
                          <w:spacing w:val="-10"/>
                          <w:sz w:val="18"/>
                          <w:szCs w:val="18"/>
                        </w:rPr>
                        <w:fldChar w:fldCharType="end"/>
                      </w:r>
                      <w:r w:rsidR="00410C48">
                        <w:rPr>
                          <w:rFonts w:ascii="Century Gothic" w:hAnsi="Century Gothic" w:cs="Century Gothic"/>
                          <w:b/>
                          <w:spacing w:val="-10"/>
                          <w:sz w:val="18"/>
                          <w:szCs w:val="18"/>
                        </w:rPr>
                        <w:t xml:space="preserve">                </w:t>
                      </w:r>
                      <w:r>
                        <w:rPr>
                          <w:rFonts w:ascii="Century Gothic" w:hAnsi="Century Gothic" w:cs="Century Gothic"/>
                          <w:spacing w:val="-10"/>
                          <w:sz w:val="18"/>
                          <w:szCs w:val="18"/>
                        </w:rPr>
                        <w:t>Prénom :</w:t>
                      </w:r>
                      <w:r w:rsidR="00410C48">
                        <w:rPr>
                          <w:rFonts w:ascii="Century Gothic" w:hAnsi="Century Gothic" w:cs="Century Gothic"/>
                          <w:spacing w:val="-10"/>
                          <w:sz w:val="18"/>
                          <w:szCs w:val="18"/>
                        </w:rPr>
                        <w:t xml:space="preserve">  </w:t>
                      </w:r>
                      <w:r>
                        <w:rPr>
                          <w:rFonts w:ascii="Century Gothic" w:hAnsi="Century Gothic" w:cs="Century Gothic"/>
                          <w:spacing w:val="-10"/>
                          <w:sz w:val="18"/>
                          <w:szCs w:val="18"/>
                        </w:rPr>
                        <w:t xml:space="preserve"> </w:t>
                      </w:r>
                      <w:r w:rsidR="00410C48">
                        <w:rPr>
                          <w:rFonts w:ascii="Century Gothic" w:hAnsi="Century Gothic" w:cs="Century Gothic"/>
                          <w:b/>
                          <w:noProof/>
                          <w:spacing w:val="-10"/>
                          <w:sz w:val="18"/>
                          <w:szCs w:val="18"/>
                        </w:rPr>
                        <w:fldChar w:fldCharType="begin"/>
                      </w:r>
                      <w:r w:rsidR="00410C48">
                        <w:rPr>
                          <w:rFonts w:ascii="Century Gothic" w:hAnsi="Century Gothic" w:cs="Century Gothic"/>
                          <w:b/>
                          <w:noProof/>
                          <w:spacing w:val="-10"/>
                          <w:sz w:val="18"/>
                          <w:szCs w:val="18"/>
                        </w:rPr>
                        <w:instrText xml:space="preserve"> MERGEFIELD PRENOM </w:instrText>
                      </w:r>
                      <w:r w:rsidR="00410C48">
                        <w:rPr>
                          <w:rFonts w:ascii="Century Gothic" w:hAnsi="Century Gothic" w:cs="Century Gothic"/>
                          <w:b/>
                          <w:noProof/>
                          <w:spacing w:val="-10"/>
                          <w:sz w:val="18"/>
                          <w:szCs w:val="18"/>
                        </w:rPr>
                        <w:fldChar w:fldCharType="separate"/>
                      </w:r>
                      <w:r w:rsidR="00B14D3B">
                        <w:rPr>
                          <w:rFonts w:ascii="Century Gothic" w:hAnsi="Century Gothic" w:cs="Century Gothic"/>
                          <w:b/>
                          <w:noProof/>
                          <w:spacing w:val="-10"/>
                          <w:sz w:val="18"/>
                          <w:szCs w:val="18"/>
                        </w:rPr>
                        <w:t>«PRENOM»</w:t>
                      </w:r>
                      <w:r w:rsidR="00410C48">
                        <w:rPr>
                          <w:rFonts w:ascii="Century Gothic" w:hAnsi="Century Gothic" w:cs="Century Gothic"/>
                          <w:b/>
                          <w:noProof/>
                          <w:spacing w:val="-10"/>
                          <w:sz w:val="18"/>
                          <w:szCs w:val="18"/>
                        </w:rPr>
                        <w:fldChar w:fldCharType="end"/>
                      </w:r>
                      <w:r w:rsidR="00410C48">
                        <w:rPr>
                          <w:rFonts w:ascii="Century Gothic" w:hAnsi="Century Gothic" w:cs="Century Gothic"/>
                          <w:b/>
                          <w:noProof/>
                          <w:spacing w:val="-10"/>
                          <w:sz w:val="18"/>
                          <w:szCs w:val="18"/>
                        </w:rPr>
                        <w:t xml:space="preserve">                   </w:t>
                      </w:r>
                      <w:r>
                        <w:rPr>
                          <w:rFonts w:ascii="Century Gothic" w:hAnsi="Century Gothic" w:cs="Century Gothic"/>
                          <w:spacing w:val="-10"/>
                          <w:sz w:val="18"/>
                          <w:szCs w:val="18"/>
                        </w:rPr>
                        <w:t xml:space="preserve">Date de naissance :   </w:t>
                      </w:r>
                      <w:r w:rsidR="00410C48">
                        <w:rPr>
                          <w:rFonts w:ascii="Century Gothic" w:hAnsi="Century Gothic" w:cs="Century Gothic"/>
                          <w:spacing w:val="-10"/>
                          <w:sz w:val="18"/>
                          <w:szCs w:val="18"/>
                        </w:rPr>
                        <w:t xml:space="preserve"> </w:t>
                      </w:r>
                      <w:r w:rsidR="00410C48">
                        <w:rPr>
                          <w:rFonts w:ascii="Century Gothic" w:hAnsi="Century Gothic" w:cs="Century Gothic"/>
                          <w:spacing w:val="-10"/>
                          <w:sz w:val="18"/>
                          <w:szCs w:val="18"/>
                        </w:rPr>
                        <w:fldChar w:fldCharType="begin"/>
                      </w:r>
                      <w:r w:rsidR="00410C48">
                        <w:rPr>
                          <w:rFonts w:ascii="Century Gothic" w:hAnsi="Century Gothic" w:cs="Century Gothic"/>
                          <w:spacing w:val="-10"/>
                          <w:sz w:val="18"/>
                          <w:szCs w:val="18"/>
                        </w:rPr>
                        <w:instrText xml:space="preserve"> MERGEFIELD NEE_LE </w:instrText>
                      </w:r>
                      <w:r w:rsidR="00410C48">
                        <w:rPr>
                          <w:rFonts w:ascii="Century Gothic" w:hAnsi="Century Gothic" w:cs="Century Gothic"/>
                          <w:spacing w:val="-10"/>
                          <w:sz w:val="18"/>
                          <w:szCs w:val="18"/>
                        </w:rPr>
                        <w:fldChar w:fldCharType="separate"/>
                      </w:r>
                      <w:r w:rsidR="00B14D3B">
                        <w:rPr>
                          <w:rFonts w:ascii="Century Gothic" w:hAnsi="Century Gothic" w:cs="Century Gothic"/>
                          <w:noProof/>
                          <w:spacing w:val="-10"/>
                          <w:sz w:val="18"/>
                          <w:szCs w:val="18"/>
                        </w:rPr>
                        <w:t>«NEE_LE»</w:t>
                      </w:r>
                      <w:r w:rsidR="00410C48">
                        <w:rPr>
                          <w:rFonts w:ascii="Century Gothic" w:hAnsi="Century Gothic" w:cs="Century Gothic"/>
                          <w:spacing w:val="-10"/>
                          <w:sz w:val="18"/>
                          <w:szCs w:val="18"/>
                        </w:rPr>
                        <w:fldChar w:fldCharType="end"/>
                      </w:r>
                      <w:r w:rsidRPr="00DF23BF">
                        <w:rPr>
                          <w:rFonts w:ascii="Century Gothic" w:hAnsi="Century Gothic" w:cs="Century Gothic"/>
                          <w:b/>
                          <w:spacing w:val="-10"/>
                          <w:sz w:val="18"/>
                          <w:szCs w:val="18"/>
                        </w:rPr>
                        <w:t xml:space="preserve"> </w:t>
                      </w:r>
                    </w:p>
                    <w:p w14:paraId="186A94B7" w14:textId="77777777" w:rsidR="00B87F7A" w:rsidRDefault="00B87F7A">
                      <w:pPr>
                        <w:rPr>
                          <w:rFonts w:ascii="Century Gothic" w:hAnsi="Century Gothic" w:cs="Century Gothic"/>
                          <w:b/>
                          <w:spacing w:val="-10"/>
                          <w:sz w:val="18"/>
                          <w:szCs w:val="18"/>
                        </w:rPr>
                      </w:pPr>
                    </w:p>
                    <w:p w14:paraId="4BD7EDEC"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w:t>
                      </w:r>
                    </w:p>
                    <w:p w14:paraId="35CF4E7A" w14:textId="77777777" w:rsidR="00B87F7A" w:rsidRDefault="00B87F7A" w:rsidP="00D974DC">
                      <w:pPr>
                        <w:tabs>
                          <w:tab w:val="center" w:pos="5331"/>
                        </w:tabs>
                        <w:rPr>
                          <w:rFonts w:ascii="Century Gothic" w:hAnsi="Century Gothic" w:cs="Century Gothic"/>
                          <w:spacing w:val="-10"/>
                          <w:sz w:val="18"/>
                          <w:szCs w:val="18"/>
                        </w:rPr>
                      </w:pPr>
                    </w:p>
                    <w:p w14:paraId="6D026CB1" w14:textId="77777777" w:rsidR="00B87F7A" w:rsidRDefault="00B87F7A" w:rsidP="00D974DC">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w:t>
                      </w:r>
                    </w:p>
                    <w:p w14:paraId="1110C25B" w14:textId="77777777" w:rsidR="00B87F7A" w:rsidRDefault="00B87F7A"/>
                    <w:p w14:paraId="4AFCE0DE" w14:textId="5CC3C5FD" w:rsidR="00B87F7A" w:rsidRDefault="00B87F7A" w:rsidP="00D974DC">
                      <w:r>
                        <w:rPr>
                          <w:rFonts w:ascii="Century Gothic" w:hAnsi="Century Gothic" w:cs="Century Gothic"/>
                          <w:spacing w:val="-10"/>
                          <w:sz w:val="18"/>
                          <w:szCs w:val="18"/>
                        </w:rPr>
                        <w:t xml:space="preserve">N° SS :                                                              Diplôme préparé :     </w:t>
                      </w:r>
                      <w:r>
                        <w:rPr>
                          <w:rFonts w:ascii="Century Gothic" w:hAnsi="Century Gothic" w:cs="Century Gothic"/>
                          <w:b/>
                          <w:spacing w:val="-10"/>
                          <w:sz w:val="18"/>
                          <w:szCs w:val="18"/>
                        </w:rPr>
                        <w:t xml:space="preserve">CAP </w:t>
                      </w:r>
                      <w:r w:rsidR="00A31A41">
                        <w:rPr>
                          <w:rFonts w:ascii="Century Gothic" w:hAnsi="Century Gothic" w:cs="Century Gothic"/>
                          <w:b/>
                          <w:spacing w:val="-10"/>
                          <w:sz w:val="18"/>
                          <w:szCs w:val="18"/>
                        </w:rPr>
                        <w:t xml:space="preserve">      </w:t>
                      </w:r>
                      <w:r w:rsidR="007E0F6A">
                        <w:rPr>
                          <w:rFonts w:ascii="Century Gothic" w:hAnsi="Century Gothic" w:cs="Century Gothic"/>
                          <w:b/>
                          <w:spacing w:val="-10"/>
                          <w:sz w:val="18"/>
                          <w:szCs w:val="18"/>
                        </w:rPr>
                        <w:t xml:space="preserve">AQE </w:t>
                      </w:r>
                      <w:r w:rsidR="00A31A41">
                        <w:rPr>
                          <w:rFonts w:ascii="Century Gothic" w:hAnsi="Century Gothic" w:cs="Century Gothic"/>
                          <w:b/>
                          <w:spacing w:val="-10"/>
                          <w:sz w:val="18"/>
                          <w:szCs w:val="18"/>
                        </w:rPr>
                        <w:t xml:space="preserve">                                   </w:t>
                      </w:r>
                      <w:r>
                        <w:rPr>
                          <w:rFonts w:ascii="Century Gothic" w:hAnsi="Century Gothic" w:cs="Century Gothic"/>
                          <w:spacing w:val="-10"/>
                          <w:sz w:val="18"/>
                          <w:szCs w:val="18"/>
                        </w:rPr>
                        <w:t>Classe</w:t>
                      </w:r>
                      <w:r w:rsidR="00A31A41">
                        <w:rPr>
                          <w:rFonts w:ascii="Century Gothic" w:hAnsi="Century Gothic" w:cs="Century Gothic"/>
                          <w:spacing w:val="-10"/>
                          <w:sz w:val="18"/>
                          <w:szCs w:val="18"/>
                        </w:rPr>
                        <w:t xml:space="preserve"> :  </w:t>
                      </w:r>
                      <w:r w:rsidR="00410C48">
                        <w:rPr>
                          <w:rFonts w:ascii="Century Gothic" w:hAnsi="Century Gothic" w:cs="Century Gothic"/>
                          <w:b/>
                          <w:spacing w:val="-10"/>
                          <w:sz w:val="18"/>
                          <w:szCs w:val="18"/>
                        </w:rPr>
                        <w:fldChar w:fldCharType="begin"/>
                      </w:r>
                      <w:r w:rsidR="00410C48">
                        <w:rPr>
                          <w:rFonts w:ascii="Century Gothic" w:hAnsi="Century Gothic" w:cs="Century Gothic"/>
                          <w:b/>
                          <w:spacing w:val="-10"/>
                          <w:sz w:val="18"/>
                          <w:szCs w:val="18"/>
                        </w:rPr>
                        <w:instrText xml:space="preserve"> MERGEFIELD DIV </w:instrText>
                      </w:r>
                      <w:r w:rsidR="00410C48">
                        <w:rPr>
                          <w:rFonts w:ascii="Century Gothic" w:hAnsi="Century Gothic" w:cs="Century Gothic"/>
                          <w:b/>
                          <w:spacing w:val="-10"/>
                          <w:sz w:val="18"/>
                          <w:szCs w:val="18"/>
                        </w:rPr>
                        <w:fldChar w:fldCharType="separate"/>
                      </w:r>
                      <w:r w:rsidR="00B14D3B">
                        <w:rPr>
                          <w:rFonts w:ascii="Century Gothic" w:hAnsi="Century Gothic" w:cs="Century Gothic"/>
                          <w:b/>
                          <w:noProof/>
                          <w:spacing w:val="-10"/>
                          <w:sz w:val="18"/>
                          <w:szCs w:val="18"/>
                        </w:rPr>
                        <w:t>«DIV»</w:t>
                      </w:r>
                      <w:r w:rsidR="00410C48">
                        <w:rPr>
                          <w:rFonts w:ascii="Century Gothic" w:hAnsi="Century Gothic" w:cs="Century Gothic"/>
                          <w:b/>
                          <w:spacing w:val="-10"/>
                          <w:sz w:val="18"/>
                          <w:szCs w:val="18"/>
                        </w:rPr>
                        <w:fldChar w:fldCharType="end"/>
                      </w:r>
                    </w:p>
                    <w:p w14:paraId="624B8D3F" w14:textId="77777777" w:rsidR="00B87F7A" w:rsidRDefault="00B87F7A"/>
                  </w:txbxContent>
                </v:textbox>
              </v:shape>
            </w:pict>
          </mc:Fallback>
        </mc:AlternateContent>
      </w:r>
    </w:p>
    <w:p w14:paraId="6963949C" w14:textId="77777777" w:rsidR="0076048E" w:rsidRDefault="0076048E" w:rsidP="006F21E8"/>
    <w:p w14:paraId="2C490A47" w14:textId="77777777" w:rsidR="0076048E" w:rsidRDefault="0076048E" w:rsidP="006F21E8"/>
    <w:p w14:paraId="091C04F6" w14:textId="77777777" w:rsidR="0076048E" w:rsidRDefault="0076048E" w:rsidP="006F21E8"/>
    <w:p w14:paraId="12F70991" w14:textId="77777777" w:rsidR="0076048E" w:rsidRDefault="0076048E" w:rsidP="006F21E8"/>
    <w:p w14:paraId="2A36BBFF" w14:textId="77777777" w:rsidR="0076048E" w:rsidRDefault="0076048E" w:rsidP="006F21E8"/>
    <w:p w14:paraId="10D6E195" w14:textId="77777777" w:rsidR="0076048E" w:rsidRDefault="0076048E" w:rsidP="006F21E8"/>
    <w:p w14:paraId="1E98D098" w14:textId="09DBB750" w:rsidR="0076048E" w:rsidRDefault="00876DF7" w:rsidP="006F21E8">
      <w:r>
        <w:rPr>
          <w:noProof/>
          <w:lang w:eastAsia="fr-FR"/>
        </w:rPr>
        <w:lastRenderedPageBreak/>
        <mc:AlternateContent>
          <mc:Choice Requires="wps">
            <w:drawing>
              <wp:anchor distT="0" distB="0" distL="114300" distR="114300" simplePos="0" relativeHeight="251662848" behindDoc="0" locked="0" layoutInCell="1" allowOverlap="1" wp14:anchorId="1E04CC87" wp14:editId="31C3902F">
                <wp:simplePos x="0" y="0"/>
                <wp:positionH relativeFrom="column">
                  <wp:posOffset>7279640</wp:posOffset>
                </wp:positionH>
                <wp:positionV relativeFrom="paragraph">
                  <wp:posOffset>-1321435</wp:posOffset>
                </wp:positionV>
                <wp:extent cx="6879590" cy="9785350"/>
                <wp:effectExtent l="0" t="0" r="0" b="6350"/>
                <wp:wrapNone/>
                <wp:docPr id="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9590" cy="978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34B2FC"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16 - Autorisation d’absence </w:t>
                            </w:r>
                          </w:p>
                          <w:p w14:paraId="21C32179"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55E7F413"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3E8B63EE"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048571F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0E70BAD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15BB8100" w14:textId="77777777" w:rsidR="00876DF7" w:rsidRPr="00876DF7" w:rsidRDefault="00876DF7" w:rsidP="00876DF7">
                            <w:pPr>
                              <w:jc w:val="both"/>
                              <w:rPr>
                                <w:rFonts w:ascii="Century Gothic" w:hAnsi="Century Gothic" w:cs="Century Gothic"/>
                                <w:b/>
                                <w:bCs/>
                                <w:sz w:val="16"/>
                                <w:szCs w:val="16"/>
                              </w:rPr>
                            </w:pPr>
                            <w:r w:rsidRPr="00876DF7">
                              <w:rPr>
                                <w:rFonts w:ascii="Century Gothic" w:hAnsi="Century Gothic" w:cs="Century Gothic"/>
                                <w:b/>
                                <w:bCs/>
                                <w:sz w:val="16"/>
                                <w:szCs w:val="16"/>
                              </w:rPr>
                              <w:t xml:space="preserve">Article 18 - Encadrement et suivi de la période de formation en milieu professionnel </w:t>
                            </w:r>
                          </w:p>
                          <w:p w14:paraId="5550A2C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1180CA71"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14E2FBFD"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62E9CF7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3EC89E56"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316F131F" w14:textId="036E7A80"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19</w:t>
                            </w:r>
                            <w:r w:rsidRPr="003B185F">
                              <w:rPr>
                                <w:rFonts w:ascii="Century Gothic" w:hAnsi="Century Gothic" w:cs="Century Gothic"/>
                                <w:b/>
                                <w:bCs/>
                                <w:sz w:val="16"/>
                                <w:szCs w:val="16"/>
                              </w:rPr>
                              <w:t xml:space="preserve"> - Suspension et résiliation de la convention de stage </w:t>
                            </w:r>
                          </w:p>
                          <w:p w14:paraId="0D3D69DA"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08127EA8" w14:textId="35565241"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489197D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147A3440" w14:textId="15EAF25E"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21</w:t>
                            </w:r>
                            <w:r w:rsidRPr="003B185F">
                              <w:rPr>
                                <w:rFonts w:ascii="Century Gothic" w:hAnsi="Century Gothic" w:cs="Century Gothic"/>
                                <w:b/>
                                <w:bCs/>
                                <w:sz w:val="16"/>
                                <w:szCs w:val="16"/>
                              </w:rPr>
                              <w:t xml:space="preserve"> – Attestation de stage</w:t>
                            </w:r>
                          </w:p>
                          <w:p w14:paraId="2F33306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59D3A46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2756A882"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2770006F" w14:textId="77777777" w:rsidR="00876DF7" w:rsidRDefault="00876DF7" w:rsidP="00876DF7">
                            <w:pPr>
                              <w:jc w:val="both"/>
                              <w:rPr>
                                <w:rFonts w:ascii="Century Gothic" w:hAnsi="Century Gothic" w:cs="Century Gothic"/>
                                <w:sz w:val="12"/>
                                <w:szCs w:val="12"/>
                              </w:rPr>
                            </w:pPr>
                          </w:p>
                          <w:p w14:paraId="2B73E26E" w14:textId="77777777" w:rsidR="00876DF7" w:rsidRPr="003B185F" w:rsidRDefault="00876DF7" w:rsidP="00876DF7">
                            <w:pPr>
                              <w:jc w:val="both"/>
                              <w:rPr>
                                <w:rFonts w:ascii="Century Gothic" w:hAnsi="Century Gothic" w:cs="Century Gothic"/>
                                <w:sz w:val="12"/>
                                <w:szCs w:val="12"/>
                              </w:rPr>
                            </w:pPr>
                          </w:p>
                          <w:p w14:paraId="1FC09985" w14:textId="17C25FFE" w:rsidR="009F0E05" w:rsidRDefault="009F0E05" w:rsidP="00876DF7">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3ACE372B" w14:textId="77777777" w:rsidR="009F0E05" w:rsidRDefault="009F0E05" w:rsidP="009F0E05">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14273AC6" w14:textId="77777777" w:rsidR="009F0E05" w:rsidRDefault="009F0E05" w:rsidP="009F0E05">
                            <w:pPr>
                              <w:tabs>
                                <w:tab w:val="left" w:leader="dot" w:pos="10772"/>
                              </w:tabs>
                              <w:jc w:val="both"/>
                              <w:rPr>
                                <w:rFonts w:ascii="Century Gothic" w:hAnsi="Century Gothic" w:cs="Century Gothic"/>
                                <w:sz w:val="18"/>
                                <w:szCs w:val="18"/>
                              </w:rPr>
                            </w:pPr>
                          </w:p>
                          <w:p w14:paraId="400682B7"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Exposition au agents chimiques dangereux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4153-17) et biologique </w:t>
                            </w:r>
                            <w:proofErr w:type="gramStart"/>
                            <w:r>
                              <w:rPr>
                                <w:rFonts w:ascii="Century Gothic" w:hAnsi="Century Gothic" w:cs="Century Gothic"/>
                                <w:sz w:val="18"/>
                                <w:szCs w:val="18"/>
                              </w:rPr>
                              <w:t>( D</w:t>
                            </w:r>
                            <w:proofErr w:type="gramEnd"/>
                            <w:r>
                              <w:rPr>
                                <w:rFonts w:ascii="Century Gothic" w:hAnsi="Century Gothic" w:cs="Century Gothic"/>
                                <w:sz w:val="18"/>
                                <w:szCs w:val="18"/>
                              </w:rPr>
                              <w:t xml:space="preserve"> 4153-</w:t>
                            </w:r>
                            <w:proofErr w:type="gramStart"/>
                            <w:r>
                              <w:rPr>
                                <w:rFonts w:ascii="Century Gothic" w:hAnsi="Century Gothic" w:cs="Century Gothic"/>
                                <w:sz w:val="18"/>
                                <w:szCs w:val="18"/>
                              </w:rPr>
                              <w:t>19 )</w:t>
                            </w:r>
                            <w:proofErr w:type="gramEnd"/>
                          </w:p>
                          <w:p w14:paraId="54D17694"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Travaux avec des appareils sous pressions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4153-33)</w:t>
                            </w:r>
                          </w:p>
                          <w:p w14:paraId="02BEEC47" w14:textId="77777777" w:rsidR="009F0E05" w:rsidRDefault="009F0E05" w:rsidP="009F0E05">
                            <w:pPr>
                              <w:tabs>
                                <w:tab w:val="left" w:leader="dot" w:pos="10772"/>
                              </w:tabs>
                              <w:jc w:val="both"/>
                              <w:rPr>
                                <w:rFonts w:ascii="Century Gothic" w:hAnsi="Century Gothic" w:cs="Century Gothic"/>
                                <w:sz w:val="18"/>
                                <w:szCs w:val="18"/>
                              </w:rPr>
                            </w:pPr>
                          </w:p>
                          <w:p w14:paraId="0DBA5496" w14:textId="77777777" w:rsidR="00876DF7" w:rsidRDefault="00876DF7" w:rsidP="009F0E05">
                            <w:pPr>
                              <w:tabs>
                                <w:tab w:val="left" w:leader="dot" w:pos="10772"/>
                              </w:tabs>
                              <w:jc w:val="center"/>
                              <w:rPr>
                                <w:rFonts w:ascii="Century Gothic" w:hAnsi="Century Gothic" w:cs="Century Gothic"/>
                                <w:b/>
                              </w:rPr>
                            </w:pPr>
                          </w:p>
                          <w:p w14:paraId="7EF2BF3D" w14:textId="69E83EB3" w:rsidR="009F0E05" w:rsidRPr="00D471BD" w:rsidRDefault="009F0E05" w:rsidP="009F0E05">
                            <w:pPr>
                              <w:tabs>
                                <w:tab w:val="left" w:leader="dot" w:pos="10772"/>
                              </w:tabs>
                              <w:jc w:val="center"/>
                              <w:rPr>
                                <w:rFonts w:ascii="Century Gothic" w:hAnsi="Century Gothic" w:cs="Century Gothic"/>
                                <w:b/>
                              </w:rPr>
                            </w:pPr>
                            <w:r w:rsidRPr="00D471BD">
                              <w:rPr>
                                <w:rFonts w:ascii="Century Gothic" w:hAnsi="Century Gothic" w:cs="Century Gothic"/>
                                <w:b/>
                              </w:rPr>
                              <w:t>ASSURANCES</w:t>
                            </w:r>
                          </w:p>
                          <w:p w14:paraId="419F9646" w14:textId="77777777" w:rsidR="009F0E05" w:rsidRDefault="009F0E05" w:rsidP="009F0E05">
                            <w:pPr>
                              <w:tabs>
                                <w:tab w:val="left" w:leader="dot" w:pos="10772"/>
                              </w:tabs>
                              <w:jc w:val="both"/>
                              <w:rPr>
                                <w:rFonts w:ascii="Century Gothic" w:hAnsi="Century Gothic" w:cs="Century Gothic"/>
                                <w:sz w:val="18"/>
                                <w:szCs w:val="18"/>
                              </w:rPr>
                            </w:pPr>
                          </w:p>
                          <w:p w14:paraId="2254D2E0" w14:textId="77777777" w:rsidR="009F0E05" w:rsidRPr="00D471BD" w:rsidRDefault="009F0E05" w:rsidP="009F0E05">
                            <w:pPr>
                              <w:tabs>
                                <w:tab w:val="left" w:leader="dot" w:pos="10772"/>
                              </w:tabs>
                              <w:jc w:val="both"/>
                              <w:rPr>
                                <w:rFonts w:ascii="Century Gothic" w:hAnsi="Century Gothic" w:cs="Century Gothic"/>
                                <w:b/>
                              </w:rPr>
                            </w:pPr>
                          </w:p>
                          <w:p w14:paraId="5321F57A" w14:textId="77777777" w:rsidR="00876DF7" w:rsidRDefault="00876DF7" w:rsidP="00876DF7">
                            <w:pPr>
                              <w:tabs>
                                <w:tab w:val="left" w:leader="dot" w:pos="10772"/>
                              </w:tabs>
                              <w:jc w:val="both"/>
                              <w:rPr>
                                <w:rFonts w:ascii="Century Gothic" w:hAnsi="Century Gothic" w:cs="Century Gothic"/>
                                <w:b/>
                              </w:rPr>
                            </w:pPr>
                            <w:r w:rsidRPr="00D471BD">
                              <w:rPr>
                                <w:rFonts w:ascii="Century Gothic" w:hAnsi="Century Gothic" w:cs="Century Gothic"/>
                                <w:b/>
                              </w:rPr>
                              <w:t xml:space="preserve">Pour l’entreprise </w:t>
                            </w:r>
                            <w:r>
                              <w:rPr>
                                <w:rFonts w:ascii="Century Gothic" w:hAnsi="Century Gothic" w:cs="Century Gothic"/>
                                <w:b/>
                              </w:rPr>
                              <w:t xml:space="preserve">                                                                                            </w:t>
                            </w:r>
                            <w:r w:rsidRPr="00D471BD">
                              <w:rPr>
                                <w:rFonts w:ascii="Century Gothic" w:hAnsi="Century Gothic" w:cs="Century Gothic"/>
                                <w:b/>
                              </w:rPr>
                              <w:t>Pour l’établissement</w:t>
                            </w:r>
                          </w:p>
                          <w:p w14:paraId="58D33E0F" w14:textId="77777777" w:rsidR="00876DF7" w:rsidRPr="00D471BD" w:rsidRDefault="00876DF7" w:rsidP="00876DF7">
                            <w:pPr>
                              <w:tabs>
                                <w:tab w:val="left" w:leader="dot" w:pos="10772"/>
                              </w:tabs>
                              <w:jc w:val="both"/>
                              <w:rPr>
                                <w:rFonts w:ascii="Century Gothic" w:hAnsi="Century Gothic" w:cs="Century Gothic"/>
                                <w:b/>
                              </w:rPr>
                            </w:pPr>
                            <w:r>
                              <w:rPr>
                                <w:rFonts w:ascii="Century Gothic" w:hAnsi="Century Gothic" w:cs="Century Gothic"/>
                                <w:b/>
                              </w:rPr>
                              <w:t xml:space="preserve">                                                                      </w:t>
                            </w:r>
                          </w:p>
                          <w:p w14:paraId="3B009F24"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                                                                                                                     Nom de l’assureur : MAIF</w:t>
                            </w:r>
                          </w:p>
                          <w:p w14:paraId="21E5EBD1"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p w14:paraId="056C22F2" w14:textId="77777777" w:rsidR="00B87F7A" w:rsidRDefault="00B87F7A" w:rsidP="00D974DC">
                            <w:pPr>
                              <w:tabs>
                                <w:tab w:val="left" w:leader="dot" w:pos="10772"/>
                              </w:tabs>
                              <w:jc w:val="both"/>
                              <w:rPr>
                                <w:rFonts w:ascii="Century Gothic" w:hAnsi="Century Gothic" w:cs="Century Gothic"/>
                                <w:sz w:val="18"/>
                                <w:szCs w:val="18"/>
                              </w:rPr>
                            </w:pPr>
                          </w:p>
                          <w:p w14:paraId="20854B2C" w14:textId="77777777" w:rsidR="00B87F7A" w:rsidRDefault="00B87F7A" w:rsidP="00D974DC">
                            <w:pPr>
                              <w:tabs>
                                <w:tab w:val="left" w:leader="dot" w:pos="10772"/>
                              </w:tabs>
                              <w:jc w:val="both"/>
                              <w:rPr>
                                <w:rFonts w:ascii="Century Gothic" w:hAnsi="Century Gothic" w:cs="Century Gothic"/>
                                <w:sz w:val="18"/>
                                <w:szCs w:val="18"/>
                              </w:rPr>
                            </w:pPr>
                          </w:p>
                          <w:p w14:paraId="34A1A5BC" w14:textId="77777777" w:rsidR="00A31A41" w:rsidRDefault="00A31A41" w:rsidP="00D974DC">
                            <w:pPr>
                              <w:tabs>
                                <w:tab w:val="left" w:leader="dot" w:pos="10772"/>
                              </w:tabs>
                              <w:jc w:val="both"/>
                              <w:rPr>
                                <w:rFonts w:ascii="Century Gothic" w:hAnsi="Century Gothic" w:cs="Century Gothic"/>
                                <w:sz w:val="18"/>
                                <w:szCs w:val="18"/>
                              </w:rPr>
                            </w:pPr>
                          </w:p>
                          <w:p w14:paraId="385FF377" w14:textId="77777777" w:rsidR="00A31A41" w:rsidRDefault="00A31A41" w:rsidP="00D974DC">
                            <w:pPr>
                              <w:tabs>
                                <w:tab w:val="left" w:leader="dot" w:pos="10772"/>
                              </w:tabs>
                              <w:jc w:val="both"/>
                              <w:rPr>
                                <w:rFonts w:ascii="Century Gothic" w:hAnsi="Century Gothic" w:cs="Century Gothic"/>
                                <w:sz w:val="18"/>
                                <w:szCs w:val="18"/>
                              </w:rPr>
                            </w:pPr>
                          </w:p>
                          <w:p w14:paraId="540BF1B9" w14:textId="77777777" w:rsidR="00B87F7A" w:rsidRDefault="00B87F7A" w:rsidP="00D974DC">
                            <w:pPr>
                              <w:tabs>
                                <w:tab w:val="left" w:leader="dot" w:pos="10772"/>
                              </w:tabs>
                              <w:jc w:val="both"/>
                              <w:rPr>
                                <w:rFonts w:ascii="Century Gothic" w:hAnsi="Century Gothic" w:cs="Century Gothic"/>
                                <w:sz w:val="18"/>
                                <w:szCs w:val="18"/>
                              </w:rPr>
                            </w:pPr>
                          </w:p>
                          <w:p w14:paraId="694529B6" w14:textId="77777777" w:rsidR="00B87F7A" w:rsidRDefault="00B87F7A" w:rsidP="00D974DC">
                            <w:pPr>
                              <w:tabs>
                                <w:tab w:val="left" w:leader="dot" w:pos="10772"/>
                              </w:tabs>
                              <w:jc w:val="both"/>
                              <w:rPr>
                                <w:rFonts w:ascii="Century Gothic" w:hAnsi="Century Gothic" w:cs="Century Gothic"/>
                                <w:sz w:val="18"/>
                                <w:szCs w:val="18"/>
                              </w:rPr>
                            </w:pPr>
                          </w:p>
                          <w:p w14:paraId="1D5E0D5A" w14:textId="77777777" w:rsidR="00B87F7A" w:rsidRDefault="00B87F7A" w:rsidP="00D974DC">
                            <w:pPr>
                              <w:tabs>
                                <w:tab w:val="left" w:leader="dot" w:pos="10772"/>
                              </w:tabs>
                              <w:jc w:val="both"/>
                              <w:rPr>
                                <w:rFonts w:ascii="Century Gothic" w:hAnsi="Century Gothic" w:cs="Century Gothic"/>
                                <w:sz w:val="18"/>
                                <w:szCs w:val="18"/>
                              </w:rPr>
                            </w:pPr>
                          </w:p>
                          <w:p w14:paraId="3C32EE31" w14:textId="77777777" w:rsidR="00B87F7A" w:rsidRDefault="00B87F7A" w:rsidP="00D974DC">
                            <w:pPr>
                              <w:tabs>
                                <w:tab w:val="left" w:leader="dot" w:pos="10772"/>
                              </w:tabs>
                              <w:jc w:val="both"/>
                              <w:rPr>
                                <w:rFonts w:ascii="Century Gothic" w:hAnsi="Century Gothic" w:cs="Century Gothic"/>
                                <w:sz w:val="18"/>
                                <w:szCs w:val="18"/>
                              </w:rPr>
                            </w:pPr>
                          </w:p>
                          <w:p w14:paraId="08E8A5FF" w14:textId="77777777" w:rsidR="00B87F7A" w:rsidRDefault="00B87F7A" w:rsidP="00D974DC">
                            <w:pPr>
                              <w:tabs>
                                <w:tab w:val="left" w:leader="dot" w:pos="10772"/>
                              </w:tabs>
                              <w:jc w:val="both"/>
                              <w:rPr>
                                <w:rFonts w:ascii="Century Gothic" w:hAnsi="Century Gothic" w:cs="Century Gothic"/>
                                <w:sz w:val="18"/>
                                <w:szCs w:val="18"/>
                              </w:rPr>
                            </w:pPr>
                          </w:p>
                          <w:p w14:paraId="6034D318" w14:textId="77777777" w:rsidR="00B87F7A" w:rsidRDefault="00B87F7A" w:rsidP="00D974DC">
                            <w:pPr>
                              <w:tabs>
                                <w:tab w:val="left" w:leader="dot" w:pos="10772"/>
                              </w:tabs>
                              <w:jc w:val="both"/>
                              <w:rPr>
                                <w:rFonts w:ascii="Century Gothic" w:hAnsi="Century Gothic" w:cs="Century Gothic"/>
                                <w:sz w:val="18"/>
                                <w:szCs w:val="18"/>
                              </w:rPr>
                            </w:pPr>
                          </w:p>
                          <w:p w14:paraId="6593270B"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594DBD57" w14:textId="77777777" w:rsidR="00B87F7A" w:rsidRDefault="00B87F7A" w:rsidP="00D974DC">
                            <w:pPr>
                              <w:tabs>
                                <w:tab w:val="left" w:leader="dot" w:pos="10772"/>
                              </w:tabs>
                              <w:jc w:val="both"/>
                              <w:rPr>
                                <w:rFonts w:ascii="Century Gothic" w:hAnsi="Century Gothic" w:cs="Century Gothic"/>
                                <w:sz w:val="18"/>
                                <w:szCs w:val="18"/>
                              </w:rPr>
                            </w:pPr>
                          </w:p>
                          <w:p w14:paraId="1665A579" w14:textId="77777777" w:rsidR="00B87F7A" w:rsidRDefault="00B87F7A" w:rsidP="00D974DC">
                            <w:pPr>
                              <w:tabs>
                                <w:tab w:val="left" w:leader="dot" w:pos="10772"/>
                              </w:tabs>
                              <w:jc w:val="both"/>
                              <w:rPr>
                                <w:rFonts w:ascii="Century Gothic" w:hAnsi="Century Gothic" w:cs="Century Gothic"/>
                                <w:sz w:val="18"/>
                                <w:szCs w:val="18"/>
                              </w:rPr>
                            </w:pPr>
                          </w:p>
                          <w:p w14:paraId="5489D7E4" w14:textId="77777777" w:rsidR="00B87F7A" w:rsidRDefault="00B87F7A" w:rsidP="00D974DC">
                            <w:pPr>
                              <w:tabs>
                                <w:tab w:val="left" w:leader="dot" w:pos="10772"/>
                              </w:tabs>
                              <w:jc w:val="both"/>
                              <w:rPr>
                                <w:rFonts w:ascii="Century Gothic" w:hAnsi="Century Gothic" w:cs="Century Gothic"/>
                                <w:sz w:val="18"/>
                                <w:szCs w:val="18"/>
                              </w:rPr>
                            </w:pPr>
                          </w:p>
                          <w:p w14:paraId="472C23DD"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0368AD8E" w14:textId="77777777" w:rsidR="00B87F7A" w:rsidRDefault="00B87F7A" w:rsidP="00D974DC">
                            <w:pPr>
                              <w:tabs>
                                <w:tab w:val="left" w:leader="dot" w:pos="10772"/>
                              </w:tabs>
                              <w:jc w:val="both"/>
                              <w:rPr>
                                <w:rFonts w:ascii="Century Gothic" w:hAnsi="Century Gothic" w:cs="Century Gothic"/>
                                <w:sz w:val="18"/>
                                <w:szCs w:val="18"/>
                              </w:rPr>
                            </w:pPr>
                          </w:p>
                          <w:p w14:paraId="61D6D303" w14:textId="77777777" w:rsidR="00B87F7A" w:rsidRDefault="00B87F7A" w:rsidP="00D974DC">
                            <w:pPr>
                              <w:tabs>
                                <w:tab w:val="left" w:leader="dot" w:pos="10772"/>
                              </w:tabs>
                              <w:jc w:val="both"/>
                              <w:rPr>
                                <w:rFonts w:ascii="Century Gothic" w:hAnsi="Century Gothic" w:cs="Century Gothic"/>
                                <w:sz w:val="18"/>
                                <w:szCs w:val="18"/>
                              </w:rPr>
                            </w:pPr>
                          </w:p>
                          <w:p w14:paraId="0969FD4C" w14:textId="77777777" w:rsidR="00B87F7A" w:rsidRDefault="00B87F7A" w:rsidP="00D974DC">
                            <w:pPr>
                              <w:tabs>
                                <w:tab w:val="left" w:leader="dot" w:pos="10772"/>
                              </w:tabs>
                              <w:jc w:val="both"/>
                              <w:rPr>
                                <w:rFonts w:ascii="Century Gothic" w:hAnsi="Century Gothic" w:cs="Century Gothic"/>
                                <w:sz w:val="18"/>
                                <w:szCs w:val="18"/>
                              </w:rPr>
                            </w:pPr>
                          </w:p>
                          <w:p w14:paraId="422712F8" w14:textId="77777777" w:rsidR="00B87F7A" w:rsidRDefault="00B87F7A" w:rsidP="00D974DC">
                            <w:pPr>
                              <w:tabs>
                                <w:tab w:val="left" w:leader="dot" w:pos="10772"/>
                              </w:tabs>
                              <w:jc w:val="both"/>
                              <w:rPr>
                                <w:rFonts w:ascii="Century Gothic" w:hAnsi="Century Gothic" w:cs="Century Gothic"/>
                                <w:sz w:val="18"/>
                                <w:szCs w:val="18"/>
                              </w:rPr>
                            </w:pPr>
                          </w:p>
                          <w:p w14:paraId="700F7D12" w14:textId="77777777" w:rsidR="00B87F7A" w:rsidRDefault="00B87F7A" w:rsidP="00D974DC">
                            <w:pPr>
                              <w:tabs>
                                <w:tab w:val="left" w:leader="dot" w:pos="10772"/>
                              </w:tabs>
                              <w:jc w:val="both"/>
                              <w:rPr>
                                <w:rFonts w:ascii="Century Gothic" w:hAnsi="Century Gothic" w:cs="Century Gothic"/>
                                <w:sz w:val="18"/>
                                <w:szCs w:val="18"/>
                              </w:rPr>
                            </w:pPr>
                          </w:p>
                          <w:p w14:paraId="1D3E1899" w14:textId="77777777" w:rsidR="00B87F7A" w:rsidRDefault="00B87F7A" w:rsidP="00D974DC">
                            <w:pPr>
                              <w:tabs>
                                <w:tab w:val="left" w:leader="dot" w:pos="10772"/>
                              </w:tabs>
                              <w:jc w:val="both"/>
                              <w:rPr>
                                <w:rFonts w:ascii="Century Gothic" w:hAnsi="Century Gothic" w:cs="Century Gothic"/>
                                <w:sz w:val="18"/>
                                <w:szCs w:val="18"/>
                              </w:rPr>
                            </w:pPr>
                          </w:p>
                          <w:p w14:paraId="72425F33"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4CC87" id="Text Box 11" o:spid="_x0000_s1034" type="#_x0000_t202" style="position:absolute;margin-left:573.2pt;margin-top:-104.05pt;width:541.7pt;height:77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" stroked="f">
                <v:textbox>
                  <w:txbxContent>
                    <w:p w14:paraId="1534B2FC"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16 - Autorisation d’absence </w:t>
                      </w:r>
                    </w:p>
                    <w:p w14:paraId="21C32179"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En cas de grossesse, de paternité ou d’adoption, le stagiaire bénéficie de congés et d’autorisations d’absence d’une durée équivalente à celles prévues pour les salariés aux articles L. 1225-16 à L. 1225-28, L. 1225-35, L. 1225-37 et L. 1225-46 du code du travail. </w:t>
                      </w:r>
                    </w:p>
                    <w:p w14:paraId="55E7F413"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Pour les périodes de formation en milieu professionnel dont la durée est supérieure à deux mois et dans la limite de six mois, la convention de stage doit prévoir la possibilité de congés et d’autorisations d’absence au bénéfice du stagiaire au cours de la période de formation en milieu professionnel. </w:t>
                      </w:r>
                    </w:p>
                    <w:p w14:paraId="3E8B63EE" w14:textId="77777777"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17 - Assurance responsabilité civile </w:t>
                      </w:r>
                    </w:p>
                    <w:p w14:paraId="048571F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de l’entreprise d’accueil prend les dispositions nécessaires pour garantir sa responsabilité civile chaque fois qu’elle peut être engagée. </w:t>
                      </w:r>
                    </w:p>
                    <w:p w14:paraId="0E70BAD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 chef d’établissement contracte une assurance couvrant la responsabilité civile de l’élève pour les dommages qu’il pourrait causer pendant la durée de sa période de formation en milieu professionnel dans l’entreprise ou à l’occasion de la préparation de celle-ci.</w:t>
                      </w:r>
                    </w:p>
                    <w:p w14:paraId="15BB8100" w14:textId="77777777" w:rsidR="00876DF7" w:rsidRPr="00876DF7" w:rsidRDefault="00876DF7" w:rsidP="00876DF7">
                      <w:pPr>
                        <w:jc w:val="both"/>
                        <w:rPr>
                          <w:rFonts w:ascii="Century Gothic" w:hAnsi="Century Gothic" w:cs="Century Gothic"/>
                          <w:b/>
                          <w:bCs/>
                          <w:sz w:val="16"/>
                          <w:szCs w:val="16"/>
                        </w:rPr>
                      </w:pPr>
                      <w:r w:rsidRPr="00876DF7">
                        <w:rPr>
                          <w:rFonts w:ascii="Century Gothic" w:hAnsi="Century Gothic" w:cs="Century Gothic"/>
                          <w:b/>
                          <w:bCs/>
                          <w:sz w:val="16"/>
                          <w:szCs w:val="16"/>
                        </w:rPr>
                        <w:t xml:space="preserve">Article 18 - Encadrement et suivi de la période de formation en milieu professionnel </w:t>
                      </w:r>
                    </w:p>
                    <w:p w14:paraId="5550A2C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Les conditions dans lesquelles l’enseignant-référent de l’établissement et le tuteur dans l’entreprise (ou l’organisme) d’accueil assurent l’encadrement et le suivi du stagiaire figurent dans l’annexe pédagogique jointe à la présente convention. L’encadrement et le suivi du stage comporte à minima : </w:t>
                      </w:r>
                    </w:p>
                    <w:p w14:paraId="1180CA71"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une prise de contact d’un professeur référent avec l’élève et le tuteur au cours de la première partie du stage</w:t>
                      </w:r>
                      <w:r w:rsidRPr="003B185F">
                        <w:rPr>
                          <w:rFonts w:ascii="Arial" w:hAnsi="Arial" w:cs="Arial"/>
                          <w:sz w:val="12"/>
                          <w:szCs w:val="12"/>
                        </w:rPr>
                        <w:t> </w:t>
                      </w:r>
                      <w:r w:rsidRPr="003B185F">
                        <w:rPr>
                          <w:rFonts w:ascii="Century Gothic" w:hAnsi="Century Gothic" w:cs="Century Gothic"/>
                          <w:sz w:val="12"/>
                          <w:szCs w:val="12"/>
                        </w:rPr>
                        <w:t>;</w:t>
                      </w:r>
                    </w:p>
                    <w:p w14:paraId="14E2FBFD"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un suivi régulier d’un professeur référent avec élève et tuteur.</w:t>
                      </w:r>
                    </w:p>
                    <w:p w14:paraId="62E9CF7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w:t>
                      </w:r>
                      <w:r w:rsidRPr="003B185F">
                        <w:rPr>
                          <w:rFonts w:ascii="Century Gothic" w:hAnsi="Century Gothic" w:cs="Century Gothic"/>
                          <w:sz w:val="12"/>
                          <w:szCs w:val="12"/>
                        </w:rPr>
                        <w:tab/>
                        <w:t>l’évaluation du stage.</w:t>
                      </w:r>
                    </w:p>
                    <w:p w14:paraId="3EC89E56"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L’encadrement et le suivi donnent lieu à minima à une rencontre entre professeur référent, élève et tuteur.</w:t>
                      </w:r>
                    </w:p>
                    <w:p w14:paraId="316F131F" w14:textId="036E7A80"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19</w:t>
                      </w:r>
                      <w:r w:rsidRPr="003B185F">
                        <w:rPr>
                          <w:rFonts w:ascii="Century Gothic" w:hAnsi="Century Gothic" w:cs="Century Gothic"/>
                          <w:b/>
                          <w:bCs/>
                          <w:sz w:val="16"/>
                          <w:szCs w:val="16"/>
                        </w:rPr>
                        <w:t xml:space="preserve"> - Suspension et résiliation de la convention de stage </w:t>
                      </w:r>
                    </w:p>
                    <w:p w14:paraId="0D3D69DA"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Le chef d’établissement et le représentant de l’entreprise (ou organisme) d’accueil se tiendront mutuellement informés des difficultés qui pourraient être rencontrées à l’occasion de la période de formation en milieu professionnel. Le cas échéant, ils prendront, d’un commun accord et en liaison avec l’équipe pédagogique, les dispositions propres à résoudre les problèmes d’absentéisme ou de manquement à la discipline, notamment en cas de non-respect des règles d’hygiène et de sécurité prévues par le règlement intérieur de l’entreprise. Au besoin, ils étudieront ensemble les modalités de suspension ou de résiliation de la période de formation en milieu professionnel. </w:t>
                      </w:r>
                    </w:p>
                    <w:p w14:paraId="08127EA8" w14:textId="35565241"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20</w:t>
                      </w:r>
                      <w:r w:rsidRPr="003B185F">
                        <w:rPr>
                          <w:rFonts w:ascii="Century Gothic" w:hAnsi="Century Gothic" w:cs="Century Gothic"/>
                          <w:b/>
                          <w:bCs/>
                          <w:sz w:val="16"/>
                          <w:szCs w:val="16"/>
                        </w:rPr>
                        <w:t xml:space="preserve"> - Validation de la période de formation en milieu professionnel en cas d’interruption </w:t>
                      </w:r>
                    </w:p>
                    <w:p w14:paraId="489197D2"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Lorsque le stagiaire interrompt sa période de formation en milieu professionnel pour un motif lié à la maladie, à un accident, à la grossesse, à la paternité, à l’adoption ou, en accord avec l’établissement, en cas de non-respect des stipulations pédagogiques de la convention ou en cas de rupture de la convention à l’initiative de l’entreprise (ou organisme) d’accueil, l’établissement propose au stagiaire une modalité alternative de validation de sa formation. En cas d’accord des parties à la convention, un report de la fin de la période de formation en milieu professionnel ou du stage, en tout ou partie, est</w:t>
                      </w:r>
                      <w:r w:rsidRPr="003B185F">
                        <w:rPr>
                          <w:sz w:val="12"/>
                          <w:szCs w:val="12"/>
                        </w:rPr>
                        <w:t xml:space="preserve"> </w:t>
                      </w:r>
                      <w:r w:rsidRPr="003B185F">
                        <w:rPr>
                          <w:rFonts w:ascii="Century Gothic" w:hAnsi="Century Gothic" w:cs="Century Gothic"/>
                          <w:sz w:val="12"/>
                          <w:szCs w:val="12"/>
                        </w:rPr>
                        <w:t>également possible.</w:t>
                      </w:r>
                    </w:p>
                    <w:p w14:paraId="147A3440" w14:textId="15EAF25E" w:rsidR="00876DF7" w:rsidRPr="003B185F" w:rsidRDefault="00876DF7" w:rsidP="00876DF7">
                      <w:pPr>
                        <w:jc w:val="both"/>
                        <w:rPr>
                          <w:rFonts w:ascii="Century Gothic" w:hAnsi="Century Gothic" w:cs="Century Gothic"/>
                          <w:b/>
                          <w:bCs/>
                          <w:sz w:val="16"/>
                          <w:szCs w:val="16"/>
                        </w:rPr>
                      </w:pPr>
                      <w:r w:rsidRPr="003B185F">
                        <w:rPr>
                          <w:rFonts w:ascii="Century Gothic" w:hAnsi="Century Gothic" w:cs="Century Gothic"/>
                          <w:b/>
                          <w:bCs/>
                          <w:sz w:val="16"/>
                          <w:szCs w:val="16"/>
                        </w:rPr>
                        <w:t xml:space="preserve">Article </w:t>
                      </w:r>
                      <w:r>
                        <w:rPr>
                          <w:rFonts w:ascii="Century Gothic" w:hAnsi="Century Gothic" w:cs="Century Gothic"/>
                          <w:b/>
                          <w:bCs/>
                          <w:sz w:val="16"/>
                          <w:szCs w:val="16"/>
                        </w:rPr>
                        <w:t>21</w:t>
                      </w:r>
                      <w:r w:rsidRPr="003B185F">
                        <w:rPr>
                          <w:rFonts w:ascii="Century Gothic" w:hAnsi="Century Gothic" w:cs="Century Gothic"/>
                          <w:b/>
                          <w:bCs/>
                          <w:sz w:val="16"/>
                          <w:szCs w:val="16"/>
                        </w:rPr>
                        <w:t xml:space="preserve"> – Attestation de stage</w:t>
                      </w:r>
                    </w:p>
                    <w:p w14:paraId="2F333060"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À l’issue de la période de formation en milieu professionnel, le responsable de l’entreprise ou organisme d’accueil délivre une attestation conforme à l’attestation type figurant en annexe de la présente convention.</w:t>
                      </w:r>
                    </w:p>
                    <w:p w14:paraId="59D3A465" w14:textId="77777777" w:rsidR="00876DF7" w:rsidRPr="003B185F"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 xml:space="preserve">Ce document doit être complété et signé le dernier jour du stage par un responsable autorisé de l’entreprise ou organisme d’accueil. </w:t>
                      </w:r>
                    </w:p>
                    <w:p w14:paraId="2756A882" w14:textId="77777777" w:rsidR="00876DF7" w:rsidRDefault="00876DF7" w:rsidP="00876DF7">
                      <w:pPr>
                        <w:jc w:val="both"/>
                        <w:rPr>
                          <w:rFonts w:ascii="Century Gothic" w:hAnsi="Century Gothic" w:cs="Century Gothic"/>
                          <w:sz w:val="12"/>
                          <w:szCs w:val="12"/>
                        </w:rPr>
                      </w:pPr>
                      <w:r w:rsidRPr="003B185F">
                        <w:rPr>
                          <w:rFonts w:ascii="Century Gothic" w:hAnsi="Century Gothic" w:cs="Century Gothic"/>
                          <w:sz w:val="12"/>
                          <w:szCs w:val="12"/>
                        </w:rPr>
                        <w:t>Elle est remise au lycéen stagiaire, remise ou envoyée à l’établissement scolaire et conservée dans l’entreprise et dans l’établissement.</w:t>
                      </w:r>
                    </w:p>
                    <w:p w14:paraId="2770006F" w14:textId="77777777" w:rsidR="00876DF7" w:rsidRDefault="00876DF7" w:rsidP="00876DF7">
                      <w:pPr>
                        <w:jc w:val="both"/>
                        <w:rPr>
                          <w:rFonts w:ascii="Century Gothic" w:hAnsi="Century Gothic" w:cs="Century Gothic"/>
                          <w:sz w:val="12"/>
                          <w:szCs w:val="12"/>
                        </w:rPr>
                      </w:pPr>
                    </w:p>
                    <w:p w14:paraId="2B73E26E" w14:textId="77777777" w:rsidR="00876DF7" w:rsidRPr="003B185F" w:rsidRDefault="00876DF7" w:rsidP="00876DF7">
                      <w:pPr>
                        <w:jc w:val="both"/>
                        <w:rPr>
                          <w:rFonts w:ascii="Century Gothic" w:hAnsi="Century Gothic" w:cs="Century Gothic"/>
                          <w:sz w:val="12"/>
                          <w:szCs w:val="12"/>
                        </w:rPr>
                      </w:pPr>
                    </w:p>
                    <w:p w14:paraId="1FC09985" w14:textId="17C25FFE" w:rsidR="009F0E05" w:rsidRDefault="009F0E05" w:rsidP="00876DF7">
                      <w:pPr>
                        <w:tabs>
                          <w:tab w:val="left" w:pos="1134"/>
                          <w:tab w:val="left" w:pos="6237"/>
                        </w:tabs>
                        <w:snapToGrid w:val="0"/>
                        <w:spacing w:before="40" w:after="120"/>
                        <w:jc w:val="center"/>
                        <w:rPr>
                          <w:rFonts w:ascii="Century Gothic" w:hAnsi="Century Gothic" w:cs="Century Gothic"/>
                          <w:sz w:val="18"/>
                          <w:szCs w:val="18"/>
                        </w:rPr>
                      </w:pPr>
                      <w:r>
                        <w:rPr>
                          <w:rFonts w:ascii="Century Gothic" w:hAnsi="Century Gothic" w:cs="Century Gothic"/>
                          <w:b/>
                          <w:bCs/>
                          <w:sz w:val="24"/>
                          <w:szCs w:val="24"/>
                        </w:rPr>
                        <w:t>ANNEXE SÉCURITÉ</w:t>
                      </w:r>
                    </w:p>
                    <w:p w14:paraId="3ACE372B" w14:textId="77777777" w:rsidR="009F0E05" w:rsidRDefault="009F0E05" w:rsidP="009F0E05">
                      <w:pPr>
                        <w:pStyle w:val="Standard"/>
                        <w:tabs>
                          <w:tab w:val="left" w:leader="dot" w:pos="10772"/>
                        </w:tabs>
                        <w:jc w:val="both"/>
                      </w:pPr>
                      <w:r>
                        <w:rPr>
                          <w:rFonts w:ascii="Century Gothic" w:hAnsi="Century Gothic" w:cs="Century Gothic"/>
                          <w:color w:val="000000"/>
                          <w:sz w:val="18"/>
                          <w:szCs w:val="18"/>
                        </w:rPr>
                        <w:t xml:space="preserve">Liste des </w:t>
                      </w:r>
                      <w:r>
                        <w:rPr>
                          <w:rFonts w:ascii="Century Gothic" w:hAnsi="Century Gothic" w:cs="Century Gothic"/>
                          <w:b/>
                          <w:bCs/>
                          <w:color w:val="000000"/>
                          <w:sz w:val="18"/>
                          <w:szCs w:val="18"/>
                        </w:rPr>
                        <w:t>équipements, produits et milieux de travail autorisés</w:t>
                      </w:r>
                      <w:r>
                        <w:rPr>
                          <w:rFonts w:ascii="Century Gothic" w:hAnsi="Century Gothic" w:cs="Century Gothic"/>
                          <w:color w:val="000000"/>
                          <w:sz w:val="18"/>
                          <w:szCs w:val="18"/>
                        </w:rPr>
                        <w:t xml:space="preserve"> après la déclaration adressée </w:t>
                      </w:r>
                      <w:proofErr w:type="gramStart"/>
                      <w:r>
                        <w:rPr>
                          <w:rFonts w:ascii="Century Gothic" w:hAnsi="Century Gothic" w:cs="Century Gothic"/>
                          <w:color w:val="000000"/>
                          <w:sz w:val="18"/>
                          <w:szCs w:val="18"/>
                        </w:rPr>
                        <w:t>à  l'inspection</w:t>
                      </w:r>
                      <w:proofErr w:type="gramEnd"/>
                      <w:r>
                        <w:rPr>
                          <w:rFonts w:ascii="Century Gothic" w:hAnsi="Century Gothic" w:cs="Century Gothic"/>
                          <w:color w:val="000000"/>
                          <w:sz w:val="18"/>
                          <w:szCs w:val="18"/>
                        </w:rPr>
                        <w:t xml:space="preserve"> du travail :</w:t>
                      </w:r>
                    </w:p>
                    <w:p w14:paraId="14273AC6" w14:textId="77777777" w:rsidR="009F0E05" w:rsidRDefault="009F0E05" w:rsidP="009F0E05">
                      <w:pPr>
                        <w:tabs>
                          <w:tab w:val="left" w:leader="dot" w:pos="10772"/>
                        </w:tabs>
                        <w:jc w:val="both"/>
                        <w:rPr>
                          <w:rFonts w:ascii="Century Gothic" w:hAnsi="Century Gothic" w:cs="Century Gothic"/>
                          <w:sz w:val="18"/>
                          <w:szCs w:val="18"/>
                        </w:rPr>
                      </w:pPr>
                    </w:p>
                    <w:p w14:paraId="400682B7"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Exposition au agents chimiques dangereux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4153-17) et biologique ( D 4153-19 )</w:t>
                      </w:r>
                    </w:p>
                    <w:p w14:paraId="54D17694" w14:textId="77777777" w:rsidR="009F0E05" w:rsidRDefault="009F0E05" w:rsidP="009F0E05">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Travaux avec des appareils sous pressions </w:t>
                      </w:r>
                      <w:proofErr w:type="gramStart"/>
                      <w:r>
                        <w:rPr>
                          <w:rFonts w:ascii="Century Gothic" w:hAnsi="Century Gothic" w:cs="Century Gothic"/>
                          <w:sz w:val="18"/>
                          <w:szCs w:val="18"/>
                        </w:rPr>
                        <w:t>( D</w:t>
                      </w:r>
                      <w:proofErr w:type="gramEnd"/>
                      <w:r>
                        <w:rPr>
                          <w:rFonts w:ascii="Century Gothic" w:hAnsi="Century Gothic" w:cs="Century Gothic"/>
                          <w:sz w:val="18"/>
                          <w:szCs w:val="18"/>
                        </w:rPr>
                        <w:t>4153-33)</w:t>
                      </w:r>
                    </w:p>
                    <w:p w14:paraId="02BEEC47" w14:textId="77777777" w:rsidR="009F0E05" w:rsidRDefault="009F0E05" w:rsidP="009F0E05">
                      <w:pPr>
                        <w:tabs>
                          <w:tab w:val="left" w:leader="dot" w:pos="10772"/>
                        </w:tabs>
                        <w:jc w:val="both"/>
                        <w:rPr>
                          <w:rFonts w:ascii="Century Gothic" w:hAnsi="Century Gothic" w:cs="Century Gothic"/>
                          <w:sz w:val="18"/>
                          <w:szCs w:val="18"/>
                        </w:rPr>
                      </w:pPr>
                    </w:p>
                    <w:p w14:paraId="0DBA5496" w14:textId="77777777" w:rsidR="00876DF7" w:rsidRDefault="00876DF7" w:rsidP="009F0E05">
                      <w:pPr>
                        <w:tabs>
                          <w:tab w:val="left" w:leader="dot" w:pos="10772"/>
                        </w:tabs>
                        <w:jc w:val="center"/>
                        <w:rPr>
                          <w:rFonts w:ascii="Century Gothic" w:hAnsi="Century Gothic" w:cs="Century Gothic"/>
                          <w:b/>
                        </w:rPr>
                      </w:pPr>
                    </w:p>
                    <w:p w14:paraId="7EF2BF3D" w14:textId="69E83EB3" w:rsidR="009F0E05" w:rsidRPr="00D471BD" w:rsidRDefault="009F0E05" w:rsidP="009F0E05">
                      <w:pPr>
                        <w:tabs>
                          <w:tab w:val="left" w:leader="dot" w:pos="10772"/>
                        </w:tabs>
                        <w:jc w:val="center"/>
                        <w:rPr>
                          <w:rFonts w:ascii="Century Gothic" w:hAnsi="Century Gothic" w:cs="Century Gothic"/>
                          <w:b/>
                        </w:rPr>
                      </w:pPr>
                      <w:r w:rsidRPr="00D471BD">
                        <w:rPr>
                          <w:rFonts w:ascii="Century Gothic" w:hAnsi="Century Gothic" w:cs="Century Gothic"/>
                          <w:b/>
                        </w:rPr>
                        <w:t>ASSURANCES</w:t>
                      </w:r>
                    </w:p>
                    <w:p w14:paraId="419F9646" w14:textId="77777777" w:rsidR="009F0E05" w:rsidRDefault="009F0E05" w:rsidP="009F0E05">
                      <w:pPr>
                        <w:tabs>
                          <w:tab w:val="left" w:leader="dot" w:pos="10772"/>
                        </w:tabs>
                        <w:jc w:val="both"/>
                        <w:rPr>
                          <w:rFonts w:ascii="Century Gothic" w:hAnsi="Century Gothic" w:cs="Century Gothic"/>
                          <w:sz w:val="18"/>
                          <w:szCs w:val="18"/>
                        </w:rPr>
                      </w:pPr>
                    </w:p>
                    <w:p w14:paraId="2254D2E0" w14:textId="77777777" w:rsidR="009F0E05" w:rsidRPr="00D471BD" w:rsidRDefault="009F0E05" w:rsidP="009F0E05">
                      <w:pPr>
                        <w:tabs>
                          <w:tab w:val="left" w:leader="dot" w:pos="10772"/>
                        </w:tabs>
                        <w:jc w:val="both"/>
                        <w:rPr>
                          <w:rFonts w:ascii="Century Gothic" w:hAnsi="Century Gothic" w:cs="Century Gothic"/>
                          <w:b/>
                        </w:rPr>
                      </w:pPr>
                    </w:p>
                    <w:p w14:paraId="5321F57A" w14:textId="77777777" w:rsidR="00876DF7" w:rsidRDefault="00876DF7" w:rsidP="00876DF7">
                      <w:pPr>
                        <w:tabs>
                          <w:tab w:val="left" w:leader="dot" w:pos="10772"/>
                        </w:tabs>
                        <w:jc w:val="both"/>
                        <w:rPr>
                          <w:rFonts w:ascii="Century Gothic" w:hAnsi="Century Gothic" w:cs="Century Gothic"/>
                          <w:b/>
                        </w:rPr>
                      </w:pPr>
                      <w:r w:rsidRPr="00D471BD">
                        <w:rPr>
                          <w:rFonts w:ascii="Century Gothic" w:hAnsi="Century Gothic" w:cs="Century Gothic"/>
                          <w:b/>
                        </w:rPr>
                        <w:t xml:space="preserve">Pour l’entreprise </w:t>
                      </w:r>
                      <w:r>
                        <w:rPr>
                          <w:rFonts w:ascii="Century Gothic" w:hAnsi="Century Gothic" w:cs="Century Gothic"/>
                          <w:b/>
                        </w:rPr>
                        <w:t xml:space="preserve">                                                                                            </w:t>
                      </w:r>
                      <w:r w:rsidRPr="00D471BD">
                        <w:rPr>
                          <w:rFonts w:ascii="Century Gothic" w:hAnsi="Century Gothic" w:cs="Century Gothic"/>
                          <w:b/>
                        </w:rPr>
                        <w:t>Pour l’établissement</w:t>
                      </w:r>
                    </w:p>
                    <w:p w14:paraId="58D33E0F" w14:textId="77777777" w:rsidR="00876DF7" w:rsidRPr="00D471BD" w:rsidRDefault="00876DF7" w:rsidP="00876DF7">
                      <w:pPr>
                        <w:tabs>
                          <w:tab w:val="left" w:leader="dot" w:pos="10772"/>
                        </w:tabs>
                        <w:jc w:val="both"/>
                        <w:rPr>
                          <w:rFonts w:ascii="Century Gothic" w:hAnsi="Century Gothic" w:cs="Century Gothic"/>
                          <w:b/>
                        </w:rPr>
                      </w:pPr>
                      <w:r>
                        <w:rPr>
                          <w:rFonts w:ascii="Century Gothic" w:hAnsi="Century Gothic" w:cs="Century Gothic"/>
                          <w:b/>
                        </w:rPr>
                        <w:t xml:space="preserve">                                                                      </w:t>
                      </w:r>
                    </w:p>
                    <w:p w14:paraId="3B009F24"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Nom de l’assureur :                                                                                                                     Nom de l’assureur : MAIF</w:t>
                      </w:r>
                    </w:p>
                    <w:p w14:paraId="21E5EBD1" w14:textId="77777777" w:rsidR="00876DF7" w:rsidRDefault="00876DF7" w:rsidP="00876DF7">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N° de contrat :</w:t>
                      </w:r>
                      <w:r w:rsidRPr="003B185F">
                        <w:rPr>
                          <w:rFonts w:ascii="Century Gothic" w:hAnsi="Century Gothic" w:cs="Century Gothic"/>
                          <w:sz w:val="18"/>
                          <w:szCs w:val="18"/>
                        </w:rPr>
                        <w:t xml:space="preserve"> </w:t>
                      </w:r>
                      <w:r>
                        <w:rPr>
                          <w:rFonts w:ascii="Century Gothic" w:hAnsi="Century Gothic" w:cs="Century Gothic"/>
                          <w:sz w:val="18"/>
                          <w:szCs w:val="18"/>
                        </w:rPr>
                        <w:t xml:space="preserve">                                                                                                                           N° de contrat : 1995437 R</w:t>
                      </w:r>
                    </w:p>
                    <w:p w14:paraId="056C22F2" w14:textId="77777777" w:rsidR="00B87F7A" w:rsidRDefault="00B87F7A" w:rsidP="00D974DC">
                      <w:pPr>
                        <w:tabs>
                          <w:tab w:val="left" w:leader="dot" w:pos="10772"/>
                        </w:tabs>
                        <w:jc w:val="both"/>
                        <w:rPr>
                          <w:rFonts w:ascii="Century Gothic" w:hAnsi="Century Gothic" w:cs="Century Gothic"/>
                          <w:sz w:val="18"/>
                          <w:szCs w:val="18"/>
                        </w:rPr>
                      </w:pPr>
                    </w:p>
                    <w:p w14:paraId="20854B2C" w14:textId="77777777" w:rsidR="00B87F7A" w:rsidRDefault="00B87F7A" w:rsidP="00D974DC">
                      <w:pPr>
                        <w:tabs>
                          <w:tab w:val="left" w:leader="dot" w:pos="10772"/>
                        </w:tabs>
                        <w:jc w:val="both"/>
                        <w:rPr>
                          <w:rFonts w:ascii="Century Gothic" w:hAnsi="Century Gothic" w:cs="Century Gothic"/>
                          <w:sz w:val="18"/>
                          <w:szCs w:val="18"/>
                        </w:rPr>
                      </w:pPr>
                    </w:p>
                    <w:p w14:paraId="34A1A5BC" w14:textId="77777777" w:rsidR="00A31A41" w:rsidRDefault="00A31A41" w:rsidP="00D974DC">
                      <w:pPr>
                        <w:tabs>
                          <w:tab w:val="left" w:leader="dot" w:pos="10772"/>
                        </w:tabs>
                        <w:jc w:val="both"/>
                        <w:rPr>
                          <w:rFonts w:ascii="Century Gothic" w:hAnsi="Century Gothic" w:cs="Century Gothic"/>
                          <w:sz w:val="18"/>
                          <w:szCs w:val="18"/>
                        </w:rPr>
                      </w:pPr>
                    </w:p>
                    <w:p w14:paraId="385FF377" w14:textId="77777777" w:rsidR="00A31A41" w:rsidRDefault="00A31A41" w:rsidP="00D974DC">
                      <w:pPr>
                        <w:tabs>
                          <w:tab w:val="left" w:leader="dot" w:pos="10772"/>
                        </w:tabs>
                        <w:jc w:val="both"/>
                        <w:rPr>
                          <w:rFonts w:ascii="Century Gothic" w:hAnsi="Century Gothic" w:cs="Century Gothic"/>
                          <w:sz w:val="18"/>
                          <w:szCs w:val="18"/>
                        </w:rPr>
                      </w:pPr>
                    </w:p>
                    <w:p w14:paraId="540BF1B9" w14:textId="77777777" w:rsidR="00B87F7A" w:rsidRDefault="00B87F7A" w:rsidP="00D974DC">
                      <w:pPr>
                        <w:tabs>
                          <w:tab w:val="left" w:leader="dot" w:pos="10772"/>
                        </w:tabs>
                        <w:jc w:val="both"/>
                        <w:rPr>
                          <w:rFonts w:ascii="Century Gothic" w:hAnsi="Century Gothic" w:cs="Century Gothic"/>
                          <w:sz w:val="18"/>
                          <w:szCs w:val="18"/>
                        </w:rPr>
                      </w:pPr>
                    </w:p>
                    <w:p w14:paraId="694529B6" w14:textId="77777777" w:rsidR="00B87F7A" w:rsidRDefault="00B87F7A" w:rsidP="00D974DC">
                      <w:pPr>
                        <w:tabs>
                          <w:tab w:val="left" w:leader="dot" w:pos="10772"/>
                        </w:tabs>
                        <w:jc w:val="both"/>
                        <w:rPr>
                          <w:rFonts w:ascii="Century Gothic" w:hAnsi="Century Gothic" w:cs="Century Gothic"/>
                          <w:sz w:val="18"/>
                          <w:szCs w:val="18"/>
                        </w:rPr>
                      </w:pPr>
                    </w:p>
                    <w:p w14:paraId="1D5E0D5A" w14:textId="77777777" w:rsidR="00B87F7A" w:rsidRDefault="00B87F7A" w:rsidP="00D974DC">
                      <w:pPr>
                        <w:tabs>
                          <w:tab w:val="left" w:leader="dot" w:pos="10772"/>
                        </w:tabs>
                        <w:jc w:val="both"/>
                        <w:rPr>
                          <w:rFonts w:ascii="Century Gothic" w:hAnsi="Century Gothic" w:cs="Century Gothic"/>
                          <w:sz w:val="18"/>
                          <w:szCs w:val="18"/>
                        </w:rPr>
                      </w:pPr>
                    </w:p>
                    <w:p w14:paraId="3C32EE31" w14:textId="77777777" w:rsidR="00B87F7A" w:rsidRDefault="00B87F7A" w:rsidP="00D974DC">
                      <w:pPr>
                        <w:tabs>
                          <w:tab w:val="left" w:leader="dot" w:pos="10772"/>
                        </w:tabs>
                        <w:jc w:val="both"/>
                        <w:rPr>
                          <w:rFonts w:ascii="Century Gothic" w:hAnsi="Century Gothic" w:cs="Century Gothic"/>
                          <w:sz w:val="18"/>
                          <w:szCs w:val="18"/>
                        </w:rPr>
                      </w:pPr>
                    </w:p>
                    <w:p w14:paraId="08E8A5FF" w14:textId="77777777" w:rsidR="00B87F7A" w:rsidRDefault="00B87F7A" w:rsidP="00D974DC">
                      <w:pPr>
                        <w:tabs>
                          <w:tab w:val="left" w:leader="dot" w:pos="10772"/>
                        </w:tabs>
                        <w:jc w:val="both"/>
                        <w:rPr>
                          <w:rFonts w:ascii="Century Gothic" w:hAnsi="Century Gothic" w:cs="Century Gothic"/>
                          <w:sz w:val="18"/>
                          <w:szCs w:val="18"/>
                        </w:rPr>
                      </w:pPr>
                    </w:p>
                    <w:p w14:paraId="6034D318" w14:textId="77777777" w:rsidR="00B87F7A" w:rsidRDefault="00B87F7A" w:rsidP="00D974DC">
                      <w:pPr>
                        <w:tabs>
                          <w:tab w:val="left" w:leader="dot" w:pos="10772"/>
                        </w:tabs>
                        <w:jc w:val="both"/>
                        <w:rPr>
                          <w:rFonts w:ascii="Century Gothic" w:hAnsi="Century Gothic" w:cs="Century Gothic"/>
                          <w:sz w:val="18"/>
                          <w:szCs w:val="18"/>
                        </w:rPr>
                      </w:pPr>
                    </w:p>
                    <w:p w14:paraId="6593270B"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594DBD57" w14:textId="77777777" w:rsidR="00B87F7A" w:rsidRDefault="00B87F7A" w:rsidP="00D974DC">
                      <w:pPr>
                        <w:tabs>
                          <w:tab w:val="left" w:leader="dot" w:pos="10772"/>
                        </w:tabs>
                        <w:jc w:val="both"/>
                        <w:rPr>
                          <w:rFonts w:ascii="Century Gothic" w:hAnsi="Century Gothic" w:cs="Century Gothic"/>
                          <w:sz w:val="18"/>
                          <w:szCs w:val="18"/>
                        </w:rPr>
                      </w:pPr>
                    </w:p>
                    <w:p w14:paraId="1665A579" w14:textId="77777777" w:rsidR="00B87F7A" w:rsidRDefault="00B87F7A" w:rsidP="00D974DC">
                      <w:pPr>
                        <w:tabs>
                          <w:tab w:val="left" w:leader="dot" w:pos="10772"/>
                        </w:tabs>
                        <w:jc w:val="both"/>
                        <w:rPr>
                          <w:rFonts w:ascii="Century Gothic" w:hAnsi="Century Gothic" w:cs="Century Gothic"/>
                          <w:sz w:val="18"/>
                          <w:szCs w:val="18"/>
                        </w:rPr>
                      </w:pPr>
                    </w:p>
                    <w:p w14:paraId="5489D7E4" w14:textId="77777777" w:rsidR="00B87F7A" w:rsidRDefault="00B87F7A" w:rsidP="00D974DC">
                      <w:pPr>
                        <w:tabs>
                          <w:tab w:val="left" w:leader="dot" w:pos="10772"/>
                        </w:tabs>
                        <w:jc w:val="both"/>
                        <w:rPr>
                          <w:rFonts w:ascii="Century Gothic" w:hAnsi="Century Gothic" w:cs="Century Gothic"/>
                          <w:sz w:val="18"/>
                          <w:szCs w:val="18"/>
                        </w:rPr>
                      </w:pPr>
                    </w:p>
                    <w:p w14:paraId="472C23DD" w14:textId="77777777" w:rsidR="00B87F7A" w:rsidRDefault="00A31A41" w:rsidP="00D974DC">
                      <w:pPr>
                        <w:tabs>
                          <w:tab w:val="left" w:leader="dot" w:pos="10772"/>
                        </w:tabs>
                        <w:jc w:val="both"/>
                        <w:rPr>
                          <w:rFonts w:ascii="Century Gothic" w:hAnsi="Century Gothic" w:cs="Century Gothic"/>
                          <w:sz w:val="18"/>
                          <w:szCs w:val="18"/>
                        </w:rPr>
                      </w:pPr>
                      <w:r>
                        <w:rPr>
                          <w:rFonts w:ascii="Century Gothic" w:hAnsi="Century Gothic" w:cs="Century Gothic"/>
                          <w:sz w:val="18"/>
                          <w:szCs w:val="18"/>
                        </w:rPr>
                        <w:t xml:space="preserve">      </w:t>
                      </w:r>
                    </w:p>
                    <w:p w14:paraId="0368AD8E" w14:textId="77777777" w:rsidR="00B87F7A" w:rsidRDefault="00B87F7A" w:rsidP="00D974DC">
                      <w:pPr>
                        <w:tabs>
                          <w:tab w:val="left" w:leader="dot" w:pos="10772"/>
                        </w:tabs>
                        <w:jc w:val="both"/>
                        <w:rPr>
                          <w:rFonts w:ascii="Century Gothic" w:hAnsi="Century Gothic" w:cs="Century Gothic"/>
                          <w:sz w:val="18"/>
                          <w:szCs w:val="18"/>
                        </w:rPr>
                      </w:pPr>
                    </w:p>
                    <w:p w14:paraId="61D6D303" w14:textId="77777777" w:rsidR="00B87F7A" w:rsidRDefault="00B87F7A" w:rsidP="00D974DC">
                      <w:pPr>
                        <w:tabs>
                          <w:tab w:val="left" w:leader="dot" w:pos="10772"/>
                        </w:tabs>
                        <w:jc w:val="both"/>
                        <w:rPr>
                          <w:rFonts w:ascii="Century Gothic" w:hAnsi="Century Gothic" w:cs="Century Gothic"/>
                          <w:sz w:val="18"/>
                          <w:szCs w:val="18"/>
                        </w:rPr>
                      </w:pPr>
                    </w:p>
                    <w:p w14:paraId="0969FD4C" w14:textId="77777777" w:rsidR="00B87F7A" w:rsidRDefault="00B87F7A" w:rsidP="00D974DC">
                      <w:pPr>
                        <w:tabs>
                          <w:tab w:val="left" w:leader="dot" w:pos="10772"/>
                        </w:tabs>
                        <w:jc w:val="both"/>
                        <w:rPr>
                          <w:rFonts w:ascii="Century Gothic" w:hAnsi="Century Gothic" w:cs="Century Gothic"/>
                          <w:sz w:val="18"/>
                          <w:szCs w:val="18"/>
                        </w:rPr>
                      </w:pPr>
                    </w:p>
                    <w:p w14:paraId="422712F8" w14:textId="77777777" w:rsidR="00B87F7A" w:rsidRDefault="00B87F7A" w:rsidP="00D974DC">
                      <w:pPr>
                        <w:tabs>
                          <w:tab w:val="left" w:leader="dot" w:pos="10772"/>
                        </w:tabs>
                        <w:jc w:val="both"/>
                        <w:rPr>
                          <w:rFonts w:ascii="Century Gothic" w:hAnsi="Century Gothic" w:cs="Century Gothic"/>
                          <w:sz w:val="18"/>
                          <w:szCs w:val="18"/>
                        </w:rPr>
                      </w:pPr>
                    </w:p>
                    <w:p w14:paraId="700F7D12" w14:textId="77777777" w:rsidR="00B87F7A" w:rsidRDefault="00B87F7A" w:rsidP="00D974DC">
                      <w:pPr>
                        <w:tabs>
                          <w:tab w:val="left" w:leader="dot" w:pos="10772"/>
                        </w:tabs>
                        <w:jc w:val="both"/>
                        <w:rPr>
                          <w:rFonts w:ascii="Century Gothic" w:hAnsi="Century Gothic" w:cs="Century Gothic"/>
                          <w:sz w:val="18"/>
                          <w:szCs w:val="18"/>
                        </w:rPr>
                      </w:pPr>
                    </w:p>
                    <w:p w14:paraId="1D3E1899" w14:textId="77777777" w:rsidR="00B87F7A" w:rsidRDefault="00B87F7A" w:rsidP="00D974DC">
                      <w:pPr>
                        <w:tabs>
                          <w:tab w:val="left" w:leader="dot" w:pos="10772"/>
                        </w:tabs>
                        <w:jc w:val="both"/>
                        <w:rPr>
                          <w:rFonts w:ascii="Century Gothic" w:hAnsi="Century Gothic" w:cs="Century Gothic"/>
                          <w:sz w:val="18"/>
                          <w:szCs w:val="18"/>
                        </w:rPr>
                      </w:pPr>
                    </w:p>
                    <w:p w14:paraId="72425F33" w14:textId="77777777" w:rsidR="00B87F7A" w:rsidRDefault="00B87F7A"/>
                  </w:txbxContent>
                </v:textbox>
              </v:shape>
            </w:pict>
          </mc:Fallback>
        </mc:AlternateContent>
      </w:r>
      <w:r>
        <w:rPr>
          <w:noProof/>
          <w:lang w:eastAsia="fr-FR"/>
        </w:rPr>
        <mc:AlternateContent>
          <mc:Choice Requires="wps">
            <w:drawing>
              <wp:anchor distT="0" distB="0" distL="114300" distR="114300" simplePos="0" relativeHeight="251661824" behindDoc="0" locked="0" layoutInCell="1" allowOverlap="1" wp14:anchorId="39271FA6" wp14:editId="6D7A7F5B">
                <wp:simplePos x="0" y="0"/>
                <wp:positionH relativeFrom="column">
                  <wp:posOffset>-178435</wp:posOffset>
                </wp:positionH>
                <wp:positionV relativeFrom="paragraph">
                  <wp:posOffset>-1435736</wp:posOffset>
                </wp:positionV>
                <wp:extent cx="7101840" cy="10353675"/>
                <wp:effectExtent l="0" t="0" r="3810" b="9525"/>
                <wp:wrapNone/>
                <wp:docPr id="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1840" cy="10353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F9672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1 - Objet de la convention </w:t>
                            </w:r>
                          </w:p>
                          <w:p w14:paraId="20F72EF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45D2885C"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38C6133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21DB8D4E"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7EC8B3E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74AA01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3904A2A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01E109EF"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3146D5D0"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5856B0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6A689E13"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4A851C4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6F9A1C9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0648B0E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2DB7E0D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02397E2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72A9AD8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72721A0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1E5EAD7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31312CA9"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468B09F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5F0B0A6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59ABC9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5C414538"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F094BC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32AE359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6049CEB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0A8B66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20E40177"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661904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68D72CE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21E1C7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6DB7D41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404FF53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567FBCE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7D7F26BC"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11FDF0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55F8E3D6"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48495A1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4112EE6A" w14:textId="77777777" w:rsidR="00876DF7" w:rsidRPr="00C427A0" w:rsidRDefault="00876DF7" w:rsidP="00876DF7">
                            <w:pPr>
                              <w:jc w:val="both"/>
                              <w:rPr>
                                <w:rFonts w:ascii="Century Gothic" w:eastAsia="Andale Sans UI" w:hAnsi="Century Gothic" w:cs="Century Gothic"/>
                                <w:b/>
                                <w:color w:val="00000A"/>
                                <w:sz w:val="16"/>
                                <w:szCs w:val="16"/>
                                <w:lang w:eastAsia="fr-FR"/>
                              </w:rPr>
                            </w:pPr>
                            <w:r w:rsidRPr="00C427A0">
                              <w:rPr>
                                <w:rFonts w:ascii="Century Gothic" w:eastAsia="Andale Sans UI" w:hAnsi="Century Gothic" w:cs="Century Gothic"/>
                                <w:b/>
                                <w:color w:val="00000A"/>
                                <w:sz w:val="16"/>
                                <w:szCs w:val="16"/>
                                <w:lang w:eastAsia="fr-FR"/>
                              </w:rPr>
                              <w:t>Article 12 – Santé et sécurité au travail</w:t>
                            </w:r>
                          </w:p>
                          <w:p w14:paraId="0E51373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CC0299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308ACA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0ED41C86"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7A56E75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72F5EA51"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F2B0D0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11A08DA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5767290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2B9D672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508A2D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ayant à intervenir, au cours de sa période de formation en milieu professionnel, sur - ou à proximité - des installations</w:t>
                            </w:r>
                            <w:proofErr w:type="gramStart"/>
                            <w:r>
                              <w:rPr>
                                <w:rFonts w:ascii="Century Gothic" w:eastAsia="Andale Sans UI" w:hAnsi="Century Gothic" w:cs="Century Gothic"/>
                                <w:bCs/>
                                <w:color w:val="00000A"/>
                                <w:sz w:val="12"/>
                                <w:szCs w:val="12"/>
                                <w:lang w:eastAsia="fr-FR"/>
                              </w:rPr>
                              <w:t>, ,</w:t>
                            </w:r>
                            <w:r w:rsidRPr="00E722B4">
                              <w:rPr>
                                <w:rFonts w:ascii="Century Gothic" w:eastAsia="Andale Sans UI" w:hAnsi="Century Gothic" w:cs="Century Gothic"/>
                                <w:bCs/>
                                <w:color w:val="00000A"/>
                                <w:sz w:val="12"/>
                                <w:szCs w:val="12"/>
                                <w:lang w:eastAsia="fr-FR"/>
                              </w:rPr>
                              <w:t>habilitation</w:t>
                            </w:r>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5FF9251C"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74119536" w14:textId="77777777" w:rsidR="00876DF7" w:rsidRPr="003B185F" w:rsidRDefault="00876DF7" w:rsidP="00876DF7">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619623FD" w14:textId="77777777" w:rsidR="00876DF7" w:rsidRDefault="00876DF7" w:rsidP="00876DF7">
                            <w:pPr>
                              <w:jc w:val="both"/>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p>
                          <w:p w14:paraId="1A1502B1" w14:textId="77777777" w:rsidR="00B87F7A" w:rsidRDefault="00B87F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271FA6" id="Text Box 10" o:spid="_x0000_s1035" type="#_x0000_t202" style="position:absolute;margin-left:-14.05pt;margin-top:-113.05pt;width:559.2pt;height:815.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" stroked="f">
                <v:textbox>
                  <w:txbxContent>
                    <w:p w14:paraId="5EF9672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1 - Objet de la convention </w:t>
                      </w:r>
                    </w:p>
                    <w:p w14:paraId="20F72EF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présente convention a pour objet la mise en œuvre, au bénéfice de l’élève de l’établissement désigné, de périodes de formation en milieu professionnel réalisées dans le cadre de l’enseignement professionnel. </w:t>
                      </w:r>
                    </w:p>
                    <w:p w14:paraId="45D2885C"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2 - Finalité de la formation en milieu professionnel </w:t>
                      </w:r>
                    </w:p>
                    <w:p w14:paraId="38C6133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Les périodes de formation en milieu professionnel correspondent à des périodes temporaires de mise en situation en milieu professionnel au cours desquelles l’élève acquiert des compétences professionnelles et met en œuvre les acquis de sa formation en vue d’obtenir un diplôme ou une certification et de favoriser son insertion professionnelle. Le stagiaire se voit confier une ou des missions conformes au projet pédagogique défini par son établissement d’enseignement et approuvées par l’organisme d’accueil (article L.124-1 du code de l’éducation). En aucun cas, sa participation à ces activités ne doit porter préjudice à la situation de l’emploi dans l’entreprise.</w:t>
                      </w:r>
                    </w:p>
                    <w:p w14:paraId="21DB8D4E"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3 - Dispositions de la convention </w:t>
                      </w:r>
                    </w:p>
                    <w:p w14:paraId="7EC8B3E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convention comprend des dispositions générales et des dispositions particulières constituées par les annexes pédagogique et financière. </w:t>
                      </w:r>
                    </w:p>
                    <w:p w14:paraId="74AA01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L’annexe pédagogique définit les objectifs et les modalités pédagogiques de la période de formation en milieu professionnel. L’annexe financière définit les modalités de prise en charge des frais afférents à la période, ainsi que les modalités d’assurance. </w:t>
                      </w:r>
                    </w:p>
                    <w:p w14:paraId="3904A2A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convention accompagnée de ses annexes est signée par le chef d’établissement, le représentant de l’entreprise ou l’organisme d’accueil de l’élève (entreprise, administration, association…), le stagiaire ou, s’il est mineur, par son représentant légal, l’enseignant-référent et le tuteur de stage. La convention est ensuite adressée à la famille pour information.</w:t>
                      </w:r>
                    </w:p>
                    <w:p w14:paraId="01E109EF"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4 - Obligations de la structure d’accueil (entreprise, administration, association…)</w:t>
                      </w:r>
                    </w:p>
                    <w:p w14:paraId="3146D5D0"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doit désigner un tuteur de stage qui dispose des connaissances et de l’expérience nécessaires à l’encadrement d’un stagiaire et s’assurer de sa disponibilité pour assurer cette fonction pendant toute la durée du stage.</w:t>
                      </w:r>
                    </w:p>
                    <w:p w14:paraId="05856B0E"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structure d’accueil veille à ce que le stagiaire bénéficie d’un accueil lors de son arrivée, au cours duquel il est informé des règles applicables dans l’établissement et notamment de celles relatives à la santé et à la sécurité.</w:t>
                      </w:r>
                    </w:p>
                    <w:p w14:paraId="6A689E13"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5 - Statut et obligations de l’élève </w:t>
                      </w:r>
                    </w:p>
                    <w:p w14:paraId="4A851C43"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demeure, durant la période de formation en milieu professionnel, sous statut scolaire. Il reste sous la responsabilité du chef d’établissement scolaire. </w:t>
                      </w:r>
                    </w:p>
                    <w:p w14:paraId="6F9A1C9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n’est pas pris en compte dans le calcul de l’effectif de l’entreprise. Il ne peut participer aux éventuelles élections professionnelles. </w:t>
                      </w:r>
                    </w:p>
                    <w:p w14:paraId="0648B0E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est soumis aux règles générales en vigueur dans l’entreprise, notamment en matière de santé et sécurité, d’horaires et de discipline, sous réserve des dispositions des articles 8 et 9 de la présente convention. </w:t>
                      </w:r>
                    </w:p>
                    <w:p w14:paraId="2DB7E0D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est soumis au secret professionnel. Il est tenu d’observer une entière discrétion sur l’ensemble des renseignements qu’il pourra recueillir à l’occasion de ses fonctions ou du fait de sa présence dans l’entreprise. En outre, l’élève s’engage à ne faire figurer dans son rapport de stage aucun renseignement confidentiel concernant l’entreprise.</w:t>
                      </w:r>
                    </w:p>
                    <w:p w14:paraId="02397E2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signale à l’enseignant référent les situations éventuelles de discrimination, harcèlement, violence à caractère sexiste ou sexuel.</w:t>
                      </w:r>
                    </w:p>
                    <w:p w14:paraId="72A9AD8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6 – Allocation de l’État</w:t>
                      </w:r>
                    </w:p>
                    <w:p w14:paraId="72721A0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Conformément au décret n°2023-765 du 11 août 2023 relatif au versement d’une allocation en faveur des lycéens de la voie professionnelle dans le cadre de la valorisation des périodes de formation en milieu professionnel, et à l’arrêté du 11 août 2023 déterminant les montants et les conditions de versement de l’allocation aux lycéens de la voie professionnelle engagés dans les périodes de formation en milieu professionnel, une allocation financière est créée à destination des lycéens réalisant leurs périodes de formation en milieu professionnel (PFMP), dans le cadre d’une formation professionnelle diplômante de niveau 3 et 4 ou dans le cadre de formations complémentaires d’initiative locale (FCIL) , complémentaires à des diplômes de niveau 3 ou 4 ou d’un parcours Ambition emploi. </w:t>
                      </w:r>
                    </w:p>
                    <w:p w14:paraId="1E5EAD7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Cette allocation est versée par l’État au titre de l’ensemble des jours effectués par le lycéen en PFMP dans le cadre de la convention et attestés au moyen de l’attestation de stage mentionnée à l’article 21 de la présente convention.</w:t>
                      </w:r>
                    </w:p>
                    <w:p w14:paraId="31312CA9"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Article 7 - Gratification par l’entreprise</w:t>
                      </w:r>
                    </w:p>
                    <w:p w14:paraId="468B09F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L’élève ne peut prétendre à aucune rémunération de l’entreprise. Toutefois, il peut lui être alloué une gratification. Lorsque la durée de la période de formation en milieu professionnel au sein d’un même organisme d’accueil est supérieure à deux mois consécutifs ou, au cours d’une même année scolaire, à deux mois consécutifs (soit plus de quarante-quatre jours) ou non, la ou les périodes de formation en milieu professionnel font l’objet d’une gratification versée mensuellement. Son montant correspond à 15 % du plafond horaire de la sécurité sociale prévu à l’article D. 242-2-1 du code de la sécurité sociale. </w:t>
                      </w:r>
                    </w:p>
                    <w:p w14:paraId="5F0B0A6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Cette gratification n’a pas le caractère d’un salaire au sens de l’article L. 3221-3 du code du travail. </w:t>
                      </w:r>
                    </w:p>
                    <w:p w14:paraId="459ABC9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Lorsque le montant de la gratification dépasse le plafond indiqué ci-dessus, les obligations de l’employeur incombent à l’entreprise d’accueil du stagiaire, conformément aux dispositions du II-A de l’article R. 412-4 du code de la sécurité sociale.</w:t>
                      </w:r>
                    </w:p>
                    <w:p w14:paraId="5C414538"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8 - Durée du travail </w:t>
                      </w:r>
                    </w:p>
                    <w:p w14:paraId="4F094BCF"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ce qui concerne la durée du travail, tous les élèves sont soumis à la durée hebdomadaire légale ou conventionnelle si celle-ci est inférieure à la durée légale. </w:t>
                      </w:r>
                    </w:p>
                    <w:p w14:paraId="32AE359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9 - Durée et horaires de travail des élèves majeurs </w:t>
                      </w:r>
                    </w:p>
                    <w:p w14:paraId="6049CEB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l’hypothèse où l’élève majeur est soumis à une durée hebdomadaire modulée, la moyenne des durées de travail hebdomadaires effectuées pendant la période en milieu professionnel ne pourra excéder les limites indiquées ci-dessus. </w:t>
                      </w:r>
                    </w:p>
                    <w:p w14:paraId="0A8B6666"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En ce qui concerne le travail de nuit, seul l’élève majeur nommément désigné par le chef d’établissement scolaire peut être incorporé à une équipe de nuit.</w:t>
                      </w:r>
                    </w:p>
                    <w:p w14:paraId="20E40177"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10 - Durée et horaires de travail des élèves mineurs </w:t>
                      </w:r>
                    </w:p>
                    <w:p w14:paraId="661904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durée de travail de l’élève mineur ne peut excéder 8 heures par jour et 35 heures par semaine. </w:t>
                      </w:r>
                    </w:p>
                    <w:p w14:paraId="68D72CE2"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repos hebdomadaire de l’élève mineur doit être d’une durée minimale de deux jours consécutifs. La période minimale de repos hebdomadaire doit comprendre le dimanche. </w:t>
                      </w:r>
                    </w:p>
                    <w:p w14:paraId="21E1C7B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Pour chaque période de vingt-quatre heures, la période minimale de repos quotidien est fixée à quatorze heures consécutives pour l’élève mineur de moins de seize ans et à douze heures consécutives pour l’élève mineur de seize à dix-huit ans. </w:t>
                      </w:r>
                    </w:p>
                    <w:p w14:paraId="6DB7D41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Au-delà de quatre heures et demie de travail quotidien, l’élève mineur doit bénéficier d’une pause d’au moins trente minutes consécutives. </w:t>
                      </w:r>
                    </w:p>
                    <w:p w14:paraId="404FF53B"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Le travail de nuit est interdit : </w:t>
                      </w:r>
                    </w:p>
                    <w:p w14:paraId="567FBCE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à l’élève mineur de seize à dix-huit ans entre vingt-deux heures le soir et six heures le matin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 xml:space="preserve">; </w:t>
                      </w:r>
                    </w:p>
                    <w:p w14:paraId="7D7F26BC"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à l’élève de moins de seize ans entre vingt heures et six heures. </w:t>
                      </w:r>
                    </w:p>
                    <w:p w14:paraId="11FDF0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Ces dispositions ne peuvent pas faire l’objet d’une dérogation.</w:t>
                      </w:r>
                    </w:p>
                    <w:p w14:paraId="55F8E3D6"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2"/>
                          <w:szCs w:val="12"/>
                          <w:lang w:eastAsia="fr-FR"/>
                        </w:rPr>
                        <w:t xml:space="preserve"> </w:t>
                      </w:r>
                      <w:r w:rsidRPr="00E722B4">
                        <w:rPr>
                          <w:rFonts w:ascii="Century Gothic" w:eastAsia="Andale Sans UI" w:hAnsi="Century Gothic" w:cs="Century Gothic"/>
                          <w:b/>
                          <w:color w:val="00000A"/>
                          <w:sz w:val="16"/>
                          <w:szCs w:val="16"/>
                          <w:lang w:eastAsia="fr-FR"/>
                        </w:rPr>
                        <w:t xml:space="preserve">Article 11 - Avantages offerts par l’entreprise ou l’organisme d’accueil </w:t>
                      </w:r>
                    </w:p>
                    <w:p w14:paraId="48495A1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Conformément à l’article L.124-13 du code de l’éducation, le stagiaire a accès au restaurant d’entreprise ou aux titres restaurant prévus à l’article L. 3262-1 du code du travail, dans les mêmes conditions que les salariés de l’organisme d’accueil. Il bénéficie également de la prise en charge des frais de transport prévue à l’article L. 3261-2 du même code.</w:t>
                      </w:r>
                    </w:p>
                    <w:p w14:paraId="4112EE6A" w14:textId="77777777" w:rsidR="00876DF7" w:rsidRPr="00C427A0" w:rsidRDefault="00876DF7" w:rsidP="00876DF7">
                      <w:pPr>
                        <w:jc w:val="both"/>
                        <w:rPr>
                          <w:rFonts w:ascii="Century Gothic" w:eastAsia="Andale Sans UI" w:hAnsi="Century Gothic" w:cs="Century Gothic"/>
                          <w:b/>
                          <w:color w:val="00000A"/>
                          <w:sz w:val="16"/>
                          <w:szCs w:val="16"/>
                          <w:lang w:eastAsia="fr-FR"/>
                        </w:rPr>
                      </w:pPr>
                      <w:r w:rsidRPr="00C427A0">
                        <w:rPr>
                          <w:rFonts w:ascii="Century Gothic" w:eastAsia="Andale Sans UI" w:hAnsi="Century Gothic" w:cs="Century Gothic"/>
                          <w:b/>
                          <w:color w:val="00000A"/>
                          <w:sz w:val="16"/>
                          <w:szCs w:val="16"/>
                          <w:lang w:eastAsia="fr-FR"/>
                        </w:rPr>
                        <w:t>Article 12 – Santé et sécurité au travail</w:t>
                      </w:r>
                    </w:p>
                    <w:p w14:paraId="0E51373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La stagiaire étant placé sous l’autorité du responsable de l’entreprise (ou organisme) d’accueil, il bénéficie des mêmes droits que les salariés dans le domaine de la santé et sécurité. L’entreprise ou l’organisme d’accueil veille à : Procéder à l’évaluation des risques professionnels auxquels le stagiaire est susceptible d’être exposé, en fonction de son âge et de la réglementation en vigueur</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CC02999"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Prendre toutes les mesures nécessaires pour assurer la sécurité et protéger la santé physique et mentale du stagiaire</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5308ACA5"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Fournir au stagiaire les équipements de protection individuelle nécessaires, et veiller au port effectif de ces équipements par la stagiaire après l’avoir formé à leur utilisation</w:t>
                      </w:r>
                      <w:r w:rsidRPr="00E722B4">
                        <w:rPr>
                          <w:rFonts w:ascii="Arial" w:eastAsia="Andale Sans UI" w:hAnsi="Arial" w:cs="Arial"/>
                          <w:bCs/>
                          <w:color w:val="00000A"/>
                          <w:sz w:val="12"/>
                          <w:szCs w:val="12"/>
                          <w:lang w:eastAsia="fr-FR"/>
                        </w:rPr>
                        <w:t> </w:t>
                      </w:r>
                      <w:r w:rsidRPr="00E722B4">
                        <w:rPr>
                          <w:rFonts w:ascii="Century Gothic" w:eastAsia="Andale Sans UI" w:hAnsi="Century Gothic" w:cs="Century Gothic"/>
                          <w:bCs/>
                          <w:color w:val="00000A"/>
                          <w:sz w:val="12"/>
                          <w:szCs w:val="12"/>
                          <w:lang w:eastAsia="fr-FR"/>
                        </w:rPr>
                        <w:t>;</w:t>
                      </w:r>
                    </w:p>
                    <w:p w14:paraId="0ED41C86"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w:t>
                      </w:r>
                      <w:r w:rsidRPr="00E722B4">
                        <w:rPr>
                          <w:rFonts w:ascii="Century Gothic" w:eastAsia="Andale Sans UI" w:hAnsi="Century Gothic" w:cs="Century Gothic"/>
                          <w:bCs/>
                          <w:color w:val="00000A"/>
                          <w:sz w:val="12"/>
                          <w:szCs w:val="12"/>
                          <w:lang w:eastAsia="fr-FR"/>
                        </w:rPr>
                        <w:tab/>
                        <w:t xml:space="preserve">Informer et former le stagiaire des risques liés au poste de travail et des moyens pour les prévenir. En cas de non-respect des règles d’hygiène et de sécurité prévues par le règlement intérieur, l’employeur peut suspendre et mettre fin au stage en concertation avec l’établissement d’enseignement. </w:t>
                      </w:r>
                      <w:proofErr w:type="gramStart"/>
                      <w:r w:rsidRPr="00E722B4">
                        <w:rPr>
                          <w:rFonts w:ascii="Century Gothic" w:eastAsia="Andale Sans UI" w:hAnsi="Century Gothic" w:cs="Century Gothic"/>
                          <w:bCs/>
                          <w:color w:val="00000A"/>
                          <w:sz w:val="12"/>
                          <w:szCs w:val="12"/>
                          <w:lang w:eastAsia="fr-FR"/>
                        </w:rPr>
                        <w:t>et</w:t>
                      </w:r>
                      <w:proofErr w:type="gramEnd"/>
                      <w:r w:rsidRPr="00E722B4">
                        <w:rPr>
                          <w:rFonts w:ascii="Century Gothic" w:eastAsia="Andale Sans UI" w:hAnsi="Century Gothic" w:cs="Century Gothic"/>
                          <w:bCs/>
                          <w:color w:val="00000A"/>
                          <w:sz w:val="12"/>
                          <w:szCs w:val="12"/>
                          <w:lang w:eastAsia="fr-FR"/>
                        </w:rPr>
                        <w:t xml:space="preserve"> L.4154-3 du Code du travail, le stagiaire affecté à un poste de travail présentant des risques particuliers pour sa santé ou sécurité bénéficie d’une formation renforcée à la sécurité ainsi que d’un accueil et d’une information adaptés dans l’entreprise dans laquelle il est employé. La liste de ces postes de travail est établie par le responsable de l’entreprise (ou organisme) d’accueil, après avis du médecin du travail et du comité social et économique, s’il existe. Elle est tenue à la disposition de l’agent de contrôle de l’inspection du travail.</w:t>
                      </w:r>
                    </w:p>
                    <w:p w14:paraId="7A56E757" w14:textId="77777777" w:rsidR="00876DF7" w:rsidRPr="00E722B4" w:rsidRDefault="00876DF7" w:rsidP="00876DF7">
                      <w:pPr>
                        <w:jc w:val="both"/>
                        <w:rPr>
                          <w:rFonts w:ascii="Century Gothic" w:eastAsia="Andale Sans UI" w:hAnsi="Century Gothic" w:cs="Century Gothic"/>
                          <w:b/>
                          <w:color w:val="00000A"/>
                          <w:sz w:val="16"/>
                          <w:szCs w:val="16"/>
                          <w:lang w:eastAsia="fr-FR"/>
                        </w:rPr>
                      </w:pPr>
                      <w:r w:rsidRPr="00E722B4">
                        <w:rPr>
                          <w:rFonts w:ascii="Century Gothic" w:eastAsia="Andale Sans UI" w:hAnsi="Century Gothic" w:cs="Century Gothic"/>
                          <w:b/>
                          <w:color w:val="00000A"/>
                          <w:sz w:val="16"/>
                          <w:szCs w:val="16"/>
                          <w:lang w:eastAsia="fr-FR"/>
                        </w:rPr>
                        <w:t xml:space="preserve">Article 13 - Sécurité – travaux interdits aux mineurs </w:t>
                      </w:r>
                    </w:p>
                    <w:p w14:paraId="72F5EA51"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En application des articles R.4153-38 à R.4153-45, D.4153-2 à D. 4153-4 et D.4153-15 à D. 4153-37 du code du travail, l’élève mineur de quinze ans au moins, peut être affecté aux travaux réglementés après que l’employeur ait adressé à l’inspecteur du travail une déclaration de dérogation aux travaux interdits aux mineurs. </w:t>
                      </w:r>
                    </w:p>
                    <w:p w14:paraId="5F2B0D0D"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Dans la fonction publique de l’Etat, cette déclaration de dérogation doit être transmise à l'inspecteur santé et sécurité au travail compétent, en application du décret n°82-453 du 28 mai 1982. Dans la fonction publique territoriale, une délibération est adressée à l'agent chargé d'assurer les fonctions d'inspection, en application du décret n°85-603 du 10 juin 1985. </w:t>
                      </w:r>
                    </w:p>
                    <w:p w14:paraId="11A08DA8"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 xml:space="preserve">La déclaration ou délibération de dérogation doit préciser le secteur d’activité de l’organisme d’accueil, les formations professionnelles pour lesquelles elle est établie, les différents lieux de formation, la liste des travaux susceptibles de dérogation et les équipements de travail liés à ces travaux ainsi que la qualité et la fonction de la (ou des) personne(s) compétente(s) pour encadrer le jeune pendant l’exécution des travaux précités. </w:t>
                      </w:r>
                    </w:p>
                    <w:p w14:paraId="57672904" w14:textId="77777777" w:rsidR="00876DF7" w:rsidRPr="00E722B4"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ne doit utiliser ces machines, produits ou effectuer ces travaux en entreprise qu’avec l’autorisation et sous le contrôle permanent du tuteur.</w:t>
                      </w:r>
                    </w:p>
                    <w:p w14:paraId="2B9D6721"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14 - Sécurité électrique </w:t>
                      </w:r>
                    </w:p>
                    <w:p w14:paraId="508A2D50" w14:textId="77777777" w:rsidR="00876DF7" w:rsidRDefault="00876DF7" w:rsidP="00876DF7">
                      <w:pPr>
                        <w:jc w:val="both"/>
                        <w:rPr>
                          <w:rFonts w:ascii="Century Gothic" w:eastAsia="Andale Sans UI" w:hAnsi="Century Gothic" w:cs="Century Gothic"/>
                          <w:bCs/>
                          <w:color w:val="00000A"/>
                          <w:sz w:val="12"/>
                          <w:szCs w:val="12"/>
                          <w:lang w:eastAsia="fr-FR"/>
                        </w:rPr>
                      </w:pPr>
                      <w:r w:rsidRPr="00E722B4">
                        <w:rPr>
                          <w:rFonts w:ascii="Century Gothic" w:eastAsia="Andale Sans UI" w:hAnsi="Century Gothic" w:cs="Century Gothic"/>
                          <w:bCs/>
                          <w:color w:val="00000A"/>
                          <w:sz w:val="12"/>
                          <w:szCs w:val="12"/>
                          <w:lang w:eastAsia="fr-FR"/>
                        </w:rPr>
                        <w:t>L’élève ayant à intervenir, au cours de sa période de formation en milieu professionnel, sur - ou à proximité - des installations</w:t>
                      </w:r>
                      <w:proofErr w:type="gramStart"/>
                      <w:r>
                        <w:rPr>
                          <w:rFonts w:ascii="Century Gothic" w:eastAsia="Andale Sans UI" w:hAnsi="Century Gothic" w:cs="Century Gothic"/>
                          <w:bCs/>
                          <w:color w:val="00000A"/>
                          <w:sz w:val="12"/>
                          <w:szCs w:val="12"/>
                          <w:lang w:eastAsia="fr-FR"/>
                        </w:rPr>
                        <w:t>, ,</w:t>
                      </w:r>
                      <w:r w:rsidRPr="00E722B4">
                        <w:rPr>
                          <w:rFonts w:ascii="Century Gothic" w:eastAsia="Andale Sans UI" w:hAnsi="Century Gothic" w:cs="Century Gothic"/>
                          <w:bCs/>
                          <w:color w:val="00000A"/>
                          <w:sz w:val="12"/>
                          <w:szCs w:val="12"/>
                          <w:lang w:eastAsia="fr-FR"/>
                        </w:rPr>
                        <w:t>habilitation</w:t>
                      </w:r>
                      <w:proofErr w:type="gramEnd"/>
                      <w:r w:rsidRPr="00E722B4">
                        <w:rPr>
                          <w:rFonts w:ascii="Century Gothic" w:eastAsia="Andale Sans UI" w:hAnsi="Century Gothic" w:cs="Century Gothic"/>
                          <w:bCs/>
                          <w:color w:val="00000A"/>
                          <w:sz w:val="12"/>
                          <w:szCs w:val="12"/>
                          <w:lang w:eastAsia="fr-FR"/>
                        </w:rPr>
                        <w:t xml:space="preserve"> est délivrée au vu d’un carnet individuel de formation établi par l’établissement scolaire qui certifie que, pour les niveaux d’habilitation mentionnés, la formation correspondante a été suivie avec succès par l’élève.</w:t>
                      </w:r>
                    </w:p>
                    <w:p w14:paraId="5FF9251C" w14:textId="77777777" w:rsidR="00876DF7" w:rsidRPr="003B185F" w:rsidRDefault="00876DF7" w:rsidP="00876DF7">
                      <w:pPr>
                        <w:jc w:val="both"/>
                        <w:rPr>
                          <w:rFonts w:ascii="Century Gothic" w:eastAsia="Andale Sans UI" w:hAnsi="Century Gothic" w:cs="Century Gothic"/>
                          <w:b/>
                          <w:color w:val="00000A"/>
                          <w:sz w:val="16"/>
                          <w:szCs w:val="16"/>
                          <w:lang w:eastAsia="fr-FR"/>
                        </w:rPr>
                      </w:pPr>
                      <w:r w:rsidRPr="003B185F">
                        <w:rPr>
                          <w:rFonts w:ascii="Century Gothic" w:eastAsia="Andale Sans UI" w:hAnsi="Century Gothic" w:cs="Century Gothic"/>
                          <w:b/>
                          <w:color w:val="00000A"/>
                          <w:sz w:val="16"/>
                          <w:szCs w:val="16"/>
                          <w:lang w:eastAsia="fr-FR"/>
                        </w:rPr>
                        <w:t xml:space="preserve">Article 15 - Couverture des accidents du travail </w:t>
                      </w:r>
                    </w:p>
                    <w:p w14:paraId="74119536" w14:textId="77777777" w:rsidR="00876DF7" w:rsidRPr="003B185F" w:rsidRDefault="00876DF7" w:rsidP="00876DF7">
                      <w:pPr>
                        <w:jc w:val="both"/>
                        <w:rPr>
                          <w:rFonts w:ascii="Century Gothic" w:eastAsia="Andale Sans UI" w:hAnsi="Century Gothic" w:cs="Century Gothic"/>
                          <w:bCs/>
                          <w:color w:val="00000A"/>
                          <w:sz w:val="12"/>
                          <w:szCs w:val="12"/>
                          <w:lang w:eastAsia="fr-FR"/>
                        </w:rPr>
                      </w:pPr>
                      <w:r w:rsidRPr="003B185F">
                        <w:rPr>
                          <w:rFonts w:ascii="Century Gothic" w:eastAsia="Andale Sans UI" w:hAnsi="Century Gothic" w:cs="Century Gothic"/>
                          <w:bCs/>
                          <w:color w:val="00000A"/>
                          <w:sz w:val="12"/>
                          <w:szCs w:val="12"/>
                          <w:lang w:eastAsia="fr-FR"/>
                        </w:rPr>
                        <w:t xml:space="preserve">En application de l’article L. 412-8 du code de la sécurité sociale, l’élève bénéficie de la législation sur les accidents du travail. </w:t>
                      </w:r>
                    </w:p>
                    <w:p w14:paraId="619623FD" w14:textId="77777777" w:rsidR="00876DF7" w:rsidRDefault="00876DF7" w:rsidP="00876DF7">
                      <w:pPr>
                        <w:jc w:val="both"/>
                      </w:pPr>
                      <w:r w:rsidRPr="003B185F">
                        <w:rPr>
                          <w:rFonts w:ascii="Century Gothic" w:eastAsia="Andale Sans UI" w:hAnsi="Century Gothic" w:cs="Century Gothic"/>
                          <w:bCs/>
                          <w:color w:val="00000A"/>
                          <w:sz w:val="12"/>
                          <w:szCs w:val="12"/>
                          <w:lang w:eastAsia="fr-FR"/>
                        </w:rPr>
                        <w:t>Conformément à l’article R. 412-4 du code de la sécurité sociale, lorsque l’élève est victime d’un accident survenant soit au cours du travail, soit au cours du trajet, l’obligation de déclaration d’accident incombe à l’entreprise d’accueil. Celle-ci adressera à la CPAM compétente, une lettre recommandée avec accusé de réception, dans les 48 heures suivant l’accident. Pour le calcul de ce délai de 48 heures, les dimanches et jours fériés ne sont pas comptés. L’entreprise fait parvenir, sans délai, une copie de la déclaration au chef d’établissement.</w:t>
                      </w:r>
                    </w:p>
                    <w:p w14:paraId="1A1502B1" w14:textId="77777777" w:rsidR="00B87F7A" w:rsidRDefault="00B87F7A"/>
                  </w:txbxContent>
                </v:textbox>
              </v:shape>
            </w:pict>
          </mc:Fallback>
        </mc:AlternateContent>
      </w:r>
    </w:p>
    <w:p w14:paraId="67872B49" w14:textId="77777777" w:rsidR="0076048E" w:rsidRDefault="0076048E" w:rsidP="006F21E8"/>
    <w:p w14:paraId="47948814" w14:textId="77777777" w:rsidR="0076048E" w:rsidRDefault="0076048E" w:rsidP="006F21E8"/>
    <w:p w14:paraId="28354B12" w14:textId="77777777" w:rsidR="0076048E" w:rsidRDefault="0076048E" w:rsidP="006F21E8"/>
    <w:p w14:paraId="1F8DC948" w14:textId="77777777" w:rsidR="0076048E" w:rsidRDefault="0076048E" w:rsidP="006F21E8"/>
    <w:p w14:paraId="1D6F9D89" w14:textId="77777777" w:rsidR="0076048E" w:rsidRDefault="0076048E" w:rsidP="006F21E8"/>
    <w:p w14:paraId="5DFB4418" w14:textId="77777777" w:rsidR="0076048E" w:rsidRDefault="0076048E" w:rsidP="006F21E8"/>
    <w:p w14:paraId="0B7036D2" w14:textId="77777777" w:rsidR="0076048E" w:rsidRDefault="0076048E" w:rsidP="006F21E8"/>
    <w:p w14:paraId="6AF3D18E" w14:textId="77777777" w:rsidR="0076048E" w:rsidRDefault="0076048E" w:rsidP="006F21E8"/>
    <w:p w14:paraId="26BB286D" w14:textId="77777777" w:rsidR="0076048E" w:rsidRDefault="0076048E" w:rsidP="006F21E8"/>
    <w:p w14:paraId="750AB08A" w14:textId="77777777" w:rsidR="0076048E" w:rsidRDefault="0076048E" w:rsidP="006F21E8"/>
    <w:p w14:paraId="3623A142" w14:textId="77777777" w:rsidR="0076048E" w:rsidRDefault="0076048E" w:rsidP="006F21E8"/>
    <w:p w14:paraId="0FEE3606" w14:textId="77777777" w:rsidR="0076048E" w:rsidRDefault="0076048E" w:rsidP="006F21E8"/>
    <w:p w14:paraId="409B3DE0" w14:textId="77777777" w:rsidR="0076048E" w:rsidRDefault="0076048E" w:rsidP="006F21E8"/>
    <w:p w14:paraId="1EA18EF9" w14:textId="77777777" w:rsidR="0076048E" w:rsidRDefault="0076048E" w:rsidP="006F21E8"/>
    <w:p w14:paraId="36F69CB5" w14:textId="77777777" w:rsidR="0076048E" w:rsidRDefault="0076048E" w:rsidP="006F21E8"/>
    <w:p w14:paraId="2DE692B6" w14:textId="77777777" w:rsidR="0076048E" w:rsidRDefault="0076048E" w:rsidP="006F21E8"/>
    <w:p w14:paraId="01972A7C" w14:textId="77777777" w:rsidR="0076048E" w:rsidRDefault="0076048E" w:rsidP="006F21E8"/>
    <w:p w14:paraId="1F458CC6" w14:textId="77777777" w:rsidR="0076048E" w:rsidRDefault="0076048E" w:rsidP="006F21E8"/>
    <w:p w14:paraId="4A364479" w14:textId="77777777" w:rsidR="0076048E" w:rsidRDefault="0076048E" w:rsidP="006F21E8"/>
    <w:p w14:paraId="1EEDB24F" w14:textId="5CF0E127" w:rsidR="0076048E" w:rsidRDefault="0076048E" w:rsidP="006F21E8"/>
    <w:p w14:paraId="1FDE427D" w14:textId="77777777" w:rsidR="0076048E" w:rsidRDefault="0076048E" w:rsidP="006F21E8"/>
    <w:p w14:paraId="2CA97B52" w14:textId="77777777" w:rsidR="0076048E" w:rsidRDefault="0076048E" w:rsidP="006F21E8"/>
    <w:p w14:paraId="7CECBE52" w14:textId="77777777" w:rsidR="0076048E" w:rsidRDefault="0076048E" w:rsidP="006F21E8"/>
    <w:p w14:paraId="214E3F36" w14:textId="191BED51" w:rsidR="0076048E" w:rsidRDefault="0076048E" w:rsidP="006F21E8"/>
    <w:p w14:paraId="51DBB1FD" w14:textId="54167571" w:rsidR="0076048E" w:rsidRDefault="0076048E" w:rsidP="006F21E8"/>
    <w:p w14:paraId="744819AA" w14:textId="2B444AA8" w:rsidR="0076048E" w:rsidRDefault="0076048E" w:rsidP="006F21E8"/>
    <w:p w14:paraId="0D0D7809" w14:textId="10931ED4" w:rsidR="0076048E" w:rsidRDefault="0076048E" w:rsidP="006F21E8"/>
    <w:p w14:paraId="58C2ACB0" w14:textId="75F0C80C" w:rsidR="0076048E" w:rsidRDefault="00876DF7" w:rsidP="006F21E8">
      <w:r>
        <w:rPr>
          <w:noProof/>
          <w:lang w:eastAsia="fr-FR"/>
        </w:rPr>
        <mc:AlternateContent>
          <mc:Choice Requires="wps">
            <w:drawing>
              <wp:anchor distT="0" distB="0" distL="114300" distR="114300" simplePos="0" relativeHeight="251663872" behindDoc="0" locked="0" layoutInCell="1" allowOverlap="1" wp14:anchorId="2CF5FD85" wp14:editId="47ECA03F">
                <wp:simplePos x="0" y="0"/>
                <wp:positionH relativeFrom="column">
                  <wp:posOffset>7501890</wp:posOffset>
                </wp:positionH>
                <wp:positionV relativeFrom="paragraph">
                  <wp:posOffset>6985</wp:posOffset>
                </wp:positionV>
                <wp:extent cx="6294120" cy="3930650"/>
                <wp:effectExtent l="0" t="0" r="0" b="0"/>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3930650"/>
                        </a:xfrm>
                        <a:prstGeom prst="rect">
                          <a:avLst/>
                        </a:prstGeom>
                        <a:solidFill>
                          <a:srgbClr val="FFFFFF"/>
                        </a:solidFill>
                        <a:ln w="9525">
                          <a:solidFill>
                            <a:schemeClr val="bg1">
                              <a:lumMod val="100000"/>
                              <a:lumOff val="0"/>
                            </a:schemeClr>
                          </a:solidFill>
                          <a:miter lim="800000"/>
                          <a:headEnd/>
                          <a:tailEnd/>
                        </a:ln>
                      </wps:spPr>
                      <wps:txbx>
                        <w:txbxContent>
                          <w:p w14:paraId="458E2E54" w14:textId="0CAAFDAC" w:rsidR="00B87F7A" w:rsidRDefault="00B87F7A">
                            <w:pPr>
                              <w:rPr>
                                <w:rFonts w:ascii="Century Gothic" w:hAnsi="Century Gothic" w:cs="Century Gothic"/>
                                <w:b/>
                                <w:bCs/>
                                <w:i/>
                                <w:iCs/>
                                <w:sz w:val="18"/>
                                <w:szCs w:val="18"/>
                              </w:rPr>
                            </w:pPr>
                            <w:r w:rsidRPr="00876DF7">
                              <w:rPr>
                                <w:rFonts w:ascii="Century Gothic" w:hAnsi="Century Gothic" w:cs="Century Gothic"/>
                                <w:b/>
                                <w:bCs/>
                                <w:i/>
                                <w:iCs/>
                                <w:sz w:val="20"/>
                                <w:szCs w:val="20"/>
                              </w:rPr>
                              <w:t>Entreprise ou organisme d'accueil                                   Établissement scolaire</w:t>
                            </w:r>
                          </w:p>
                          <w:p w14:paraId="7A941DF6"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Fait à           </w:t>
                            </w:r>
                            <w:r w:rsidR="00B87F7A">
                              <w:rPr>
                                <w:rFonts w:ascii="Century Gothic" w:hAnsi="Century Gothic" w:cs="Century Gothic"/>
                                <w:i/>
                                <w:sz w:val="18"/>
                                <w:szCs w:val="18"/>
                              </w:rPr>
                              <w:t xml:space="preserve">                        le                                         </w:t>
                            </w:r>
                            <w:r>
                              <w:rPr>
                                <w:rFonts w:ascii="Century Gothic" w:hAnsi="Century Gothic" w:cs="Century Gothic"/>
                                <w:i/>
                                <w:sz w:val="18"/>
                                <w:szCs w:val="18"/>
                              </w:rPr>
                              <w:t xml:space="preserve">          </w:t>
                            </w:r>
                            <w:r w:rsidR="00B87F7A">
                              <w:rPr>
                                <w:rFonts w:ascii="Century Gothic" w:hAnsi="Century Gothic" w:cs="Century Gothic"/>
                                <w:i/>
                                <w:sz w:val="18"/>
                                <w:szCs w:val="18"/>
                              </w:rPr>
                              <w:t xml:space="preserve">       Fait à      </w:t>
                            </w:r>
                            <w:r>
                              <w:rPr>
                                <w:rFonts w:ascii="Century Gothic" w:hAnsi="Century Gothic" w:cs="Century Gothic"/>
                                <w:i/>
                                <w:sz w:val="18"/>
                                <w:szCs w:val="18"/>
                              </w:rPr>
                              <w:t>SEVRAN</w:t>
                            </w:r>
                            <w:r w:rsidR="00B87F7A">
                              <w:rPr>
                                <w:rFonts w:ascii="Century Gothic" w:hAnsi="Century Gothic" w:cs="Century Gothic"/>
                                <w:i/>
                                <w:sz w:val="18"/>
                                <w:szCs w:val="18"/>
                              </w:rPr>
                              <w:t xml:space="preserve">            le</w:t>
                            </w:r>
                          </w:p>
                          <w:p w14:paraId="1F4E5138" w14:textId="77777777" w:rsidR="00B87F7A" w:rsidRPr="00E72EA5" w:rsidRDefault="00B87F7A"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sidR="00A31A41">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1A8E85B9"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68ACBC68"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45C4D672" w14:textId="76AE7586" w:rsidR="00B87F7A" w:rsidRPr="00E72EA5"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2B63A62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28E9549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1A5E464C" w14:textId="77777777" w:rsidR="00B87F7A" w:rsidRDefault="00B87F7A">
                            <w:pPr>
                              <w:rPr>
                                <w:rFonts w:ascii="Century Gothic" w:hAnsi="Century Gothic" w:cs="Century Gothic"/>
                                <w:b/>
                                <w:bCs/>
                                <w:i/>
                                <w:iCs/>
                                <w:sz w:val="18"/>
                                <w:szCs w:val="18"/>
                              </w:rPr>
                            </w:pPr>
                          </w:p>
                          <w:p w14:paraId="25C50E01" w14:textId="77777777" w:rsidR="00876DF7" w:rsidRDefault="00876DF7">
                            <w:pPr>
                              <w:rPr>
                                <w:rFonts w:ascii="Century Gothic" w:hAnsi="Century Gothic" w:cs="Century Gothic"/>
                                <w:b/>
                                <w:bCs/>
                                <w:i/>
                                <w:iCs/>
                                <w:sz w:val="18"/>
                                <w:szCs w:val="18"/>
                              </w:rPr>
                            </w:pPr>
                          </w:p>
                          <w:p w14:paraId="5743421D" w14:textId="77777777" w:rsidR="00876DF7" w:rsidRPr="00080E3D" w:rsidRDefault="00876DF7" w:rsidP="00876DF7">
                            <w:pPr>
                              <w:rPr>
                                <w:rFonts w:ascii="Century Gothic" w:hAnsi="Century Gothic" w:cs="Century Gothic"/>
                                <w:b/>
                                <w:bCs/>
                                <w:i/>
                                <w:iCs/>
                                <w:sz w:val="20"/>
                                <w:szCs w:val="20"/>
                              </w:rPr>
                            </w:pPr>
                            <w:r>
                              <w:rPr>
                                <w:rFonts w:ascii="Century Gothic" w:hAnsi="Century Gothic" w:cs="Century Gothic"/>
                                <w:b/>
                                <w:bCs/>
                                <w:i/>
                                <w:iCs/>
                                <w:sz w:val="20"/>
                                <w:szCs w:val="20"/>
                              </w:rPr>
                              <w:t>L’élève ou son r</w:t>
                            </w:r>
                            <w:r w:rsidRPr="00080E3D">
                              <w:rPr>
                                <w:rFonts w:ascii="Century Gothic" w:hAnsi="Century Gothic" w:cs="Century Gothic"/>
                                <w:b/>
                                <w:bCs/>
                                <w:i/>
                                <w:iCs/>
                                <w:sz w:val="20"/>
                                <w:szCs w:val="20"/>
                              </w:rPr>
                              <w:t xml:space="preserve">eprésentant légal du mineur </w:t>
                            </w:r>
                          </w:p>
                          <w:p w14:paraId="211A4212" w14:textId="77777777" w:rsidR="00A31A41" w:rsidRDefault="00A31A41">
                            <w:pPr>
                              <w:rPr>
                                <w:rFonts w:ascii="Century Gothic" w:hAnsi="Century Gothic" w:cs="Century Gothic"/>
                                <w:i/>
                                <w:sz w:val="18"/>
                                <w:szCs w:val="18"/>
                              </w:rPr>
                            </w:pPr>
                          </w:p>
                          <w:p w14:paraId="076574EC" w14:textId="77777777" w:rsidR="00B87F7A" w:rsidRDefault="00B87F7A">
                            <w:pPr>
                              <w:rPr>
                                <w:rFonts w:ascii="Century Gothic" w:hAnsi="Century Gothic" w:cs="Century Gothic"/>
                                <w:i/>
                                <w:sz w:val="18"/>
                                <w:szCs w:val="18"/>
                              </w:rPr>
                            </w:pPr>
                            <w:r>
                              <w:rPr>
                                <w:rFonts w:ascii="Century Gothic" w:hAnsi="Century Gothic" w:cs="Century Gothic"/>
                                <w:i/>
                                <w:sz w:val="18"/>
                                <w:szCs w:val="18"/>
                              </w:rPr>
                              <w:t xml:space="preserve"> Fait à                                             le</w:t>
                            </w:r>
                          </w:p>
                          <w:p w14:paraId="5A43470B" w14:textId="77777777" w:rsidR="00B87F7A" w:rsidRDefault="00B87F7A">
                            <w:r w:rsidRPr="00E72EA5">
                              <w:rPr>
                                <w:rFonts w:ascii="Century Gothic" w:hAnsi="Century Gothic" w:cs="Century Gothic"/>
                                <w:i/>
                                <w:sz w:val="18"/>
                                <w:szCs w:val="18"/>
                              </w:rPr>
                              <w:t>Signature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5FD85" id="Text Box 12" o:spid="_x0000_s1036" type="#_x0000_t202" style="position:absolute;margin-left:590.7pt;margin-top:.55pt;width:495.6pt;height:30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" strokecolor="white [3212]">
                <v:textbox>
                  <w:txbxContent>
                    <w:p w14:paraId="458E2E54" w14:textId="0CAAFDAC" w:rsidR="00B87F7A" w:rsidRDefault="00B87F7A">
                      <w:pPr>
                        <w:rPr>
                          <w:rFonts w:ascii="Century Gothic" w:hAnsi="Century Gothic" w:cs="Century Gothic"/>
                          <w:b/>
                          <w:bCs/>
                          <w:i/>
                          <w:iCs/>
                          <w:sz w:val="18"/>
                          <w:szCs w:val="18"/>
                        </w:rPr>
                      </w:pPr>
                      <w:r w:rsidRPr="00876DF7">
                        <w:rPr>
                          <w:rFonts w:ascii="Century Gothic" w:hAnsi="Century Gothic" w:cs="Century Gothic"/>
                          <w:b/>
                          <w:bCs/>
                          <w:i/>
                          <w:iCs/>
                          <w:sz w:val="20"/>
                          <w:szCs w:val="20"/>
                        </w:rPr>
                        <w:t>Entreprise ou organisme d'accueil                                   Établissement scolaire</w:t>
                      </w:r>
                    </w:p>
                    <w:p w14:paraId="7A941DF6"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Fait à           </w:t>
                      </w:r>
                      <w:r w:rsidR="00B87F7A">
                        <w:rPr>
                          <w:rFonts w:ascii="Century Gothic" w:hAnsi="Century Gothic" w:cs="Century Gothic"/>
                          <w:i/>
                          <w:sz w:val="18"/>
                          <w:szCs w:val="18"/>
                        </w:rPr>
                        <w:t xml:space="preserve">                        le                                         </w:t>
                      </w:r>
                      <w:r>
                        <w:rPr>
                          <w:rFonts w:ascii="Century Gothic" w:hAnsi="Century Gothic" w:cs="Century Gothic"/>
                          <w:i/>
                          <w:sz w:val="18"/>
                          <w:szCs w:val="18"/>
                        </w:rPr>
                        <w:t xml:space="preserve">          </w:t>
                      </w:r>
                      <w:r w:rsidR="00B87F7A">
                        <w:rPr>
                          <w:rFonts w:ascii="Century Gothic" w:hAnsi="Century Gothic" w:cs="Century Gothic"/>
                          <w:i/>
                          <w:sz w:val="18"/>
                          <w:szCs w:val="18"/>
                        </w:rPr>
                        <w:t xml:space="preserve">       Fait à      </w:t>
                      </w:r>
                      <w:r>
                        <w:rPr>
                          <w:rFonts w:ascii="Century Gothic" w:hAnsi="Century Gothic" w:cs="Century Gothic"/>
                          <w:i/>
                          <w:sz w:val="18"/>
                          <w:szCs w:val="18"/>
                        </w:rPr>
                        <w:t>SEVRAN</w:t>
                      </w:r>
                      <w:r w:rsidR="00B87F7A">
                        <w:rPr>
                          <w:rFonts w:ascii="Century Gothic" w:hAnsi="Century Gothic" w:cs="Century Gothic"/>
                          <w:i/>
                          <w:sz w:val="18"/>
                          <w:szCs w:val="18"/>
                        </w:rPr>
                        <w:t xml:space="preserve">            le</w:t>
                      </w:r>
                    </w:p>
                    <w:p w14:paraId="1F4E5138" w14:textId="77777777" w:rsidR="00B87F7A" w:rsidRPr="00E72EA5" w:rsidRDefault="00B87F7A" w:rsidP="00E72EA5">
                      <w:pPr>
                        <w:tabs>
                          <w:tab w:val="left" w:pos="1134"/>
                          <w:tab w:val="left" w:pos="6237"/>
                        </w:tabs>
                        <w:snapToGrid w:val="0"/>
                        <w:spacing w:before="60" w:after="60"/>
                        <w:rPr>
                          <w:rFonts w:ascii="Century Gothic" w:hAnsi="Century Gothic" w:cs="Century Gothic"/>
                          <w:i/>
                          <w:sz w:val="18"/>
                          <w:szCs w:val="18"/>
                        </w:rPr>
                      </w:pP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 </w:t>
                      </w:r>
                      <w:r w:rsidR="00A31A41">
                        <w:rPr>
                          <w:rFonts w:ascii="Century Gothic" w:hAnsi="Century Gothic" w:cs="Century Gothic"/>
                          <w:i/>
                          <w:sz w:val="18"/>
                          <w:szCs w:val="18"/>
                        </w:rPr>
                        <w:t xml:space="preserve">                                 </w:t>
                      </w:r>
                      <w:r w:rsidRPr="00E72EA5">
                        <w:rPr>
                          <w:rFonts w:ascii="Century Gothic" w:hAnsi="Century Gothic" w:cs="Century Gothic"/>
                          <w:i/>
                          <w:sz w:val="18"/>
                          <w:szCs w:val="18"/>
                        </w:rPr>
                        <w:t>Signature</w:t>
                      </w:r>
                      <w:r w:rsidRPr="00E72EA5">
                        <w:rPr>
                          <w:rFonts w:ascii="Century Gothic" w:hAnsi="Century Gothic"/>
                          <w:i/>
                          <w:sz w:val="18"/>
                          <w:szCs w:val="18"/>
                        </w:rPr>
                        <w:t xml:space="preserve"> et cachet</w:t>
                      </w:r>
                      <w:r w:rsidRPr="00E72EA5">
                        <w:rPr>
                          <w:rFonts w:ascii="Century Gothic" w:hAnsi="Century Gothic" w:cs="Century Gothic"/>
                          <w:i/>
                          <w:sz w:val="18"/>
                          <w:szCs w:val="18"/>
                        </w:rPr>
                        <w:t xml:space="preserve"> de son représentant</w:t>
                      </w:r>
                    </w:p>
                    <w:p w14:paraId="1A8E85B9"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68ACBC68" w14:textId="77777777" w:rsidR="00B87F7A"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45C4D672" w14:textId="76AE7586" w:rsidR="00B87F7A" w:rsidRPr="00E72EA5" w:rsidRDefault="00A31A41" w:rsidP="00E72EA5">
                      <w:pPr>
                        <w:tabs>
                          <w:tab w:val="left" w:pos="1134"/>
                          <w:tab w:val="left" w:pos="6237"/>
                        </w:tabs>
                        <w:snapToGrid w:val="0"/>
                        <w:spacing w:before="60" w:after="60"/>
                        <w:rPr>
                          <w:rFonts w:ascii="Century Gothic" w:hAnsi="Century Gothic" w:cs="Century Gothic"/>
                          <w:i/>
                          <w:sz w:val="18"/>
                          <w:szCs w:val="18"/>
                        </w:rPr>
                      </w:pPr>
                      <w:r>
                        <w:rPr>
                          <w:rFonts w:ascii="Century Gothic" w:hAnsi="Century Gothic" w:cs="Century Gothic"/>
                          <w:i/>
                          <w:sz w:val="18"/>
                          <w:szCs w:val="18"/>
                        </w:rPr>
                        <w:t xml:space="preserve">                                                                                                                                 </w:t>
                      </w:r>
                    </w:p>
                    <w:p w14:paraId="2B63A62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28E95493" w14:textId="77777777" w:rsidR="00B87F7A" w:rsidRDefault="00B87F7A" w:rsidP="00E72EA5">
                      <w:pPr>
                        <w:tabs>
                          <w:tab w:val="left" w:pos="1134"/>
                          <w:tab w:val="left" w:pos="6237"/>
                        </w:tabs>
                        <w:snapToGrid w:val="0"/>
                        <w:spacing w:before="60" w:after="60"/>
                        <w:rPr>
                          <w:rFonts w:ascii="Century Gothic" w:hAnsi="Century Gothic" w:cs="Century Gothic"/>
                          <w:i/>
                          <w:sz w:val="18"/>
                          <w:szCs w:val="18"/>
                        </w:rPr>
                      </w:pPr>
                    </w:p>
                    <w:p w14:paraId="1A5E464C" w14:textId="77777777" w:rsidR="00B87F7A" w:rsidRDefault="00B87F7A">
                      <w:pPr>
                        <w:rPr>
                          <w:rFonts w:ascii="Century Gothic" w:hAnsi="Century Gothic" w:cs="Century Gothic"/>
                          <w:b/>
                          <w:bCs/>
                          <w:i/>
                          <w:iCs/>
                          <w:sz w:val="18"/>
                          <w:szCs w:val="18"/>
                        </w:rPr>
                      </w:pPr>
                    </w:p>
                    <w:p w14:paraId="25C50E01" w14:textId="77777777" w:rsidR="00876DF7" w:rsidRDefault="00876DF7">
                      <w:pPr>
                        <w:rPr>
                          <w:rFonts w:ascii="Century Gothic" w:hAnsi="Century Gothic" w:cs="Century Gothic"/>
                          <w:b/>
                          <w:bCs/>
                          <w:i/>
                          <w:iCs/>
                          <w:sz w:val="18"/>
                          <w:szCs w:val="18"/>
                        </w:rPr>
                      </w:pPr>
                    </w:p>
                    <w:p w14:paraId="5743421D" w14:textId="77777777" w:rsidR="00876DF7" w:rsidRPr="00080E3D" w:rsidRDefault="00876DF7" w:rsidP="00876DF7">
                      <w:pPr>
                        <w:rPr>
                          <w:rFonts w:ascii="Century Gothic" w:hAnsi="Century Gothic" w:cs="Century Gothic"/>
                          <w:b/>
                          <w:bCs/>
                          <w:i/>
                          <w:iCs/>
                          <w:sz w:val="20"/>
                          <w:szCs w:val="20"/>
                        </w:rPr>
                      </w:pPr>
                      <w:r>
                        <w:rPr>
                          <w:rFonts w:ascii="Century Gothic" w:hAnsi="Century Gothic" w:cs="Century Gothic"/>
                          <w:b/>
                          <w:bCs/>
                          <w:i/>
                          <w:iCs/>
                          <w:sz w:val="20"/>
                          <w:szCs w:val="20"/>
                        </w:rPr>
                        <w:t>L’élève ou son r</w:t>
                      </w:r>
                      <w:r w:rsidRPr="00080E3D">
                        <w:rPr>
                          <w:rFonts w:ascii="Century Gothic" w:hAnsi="Century Gothic" w:cs="Century Gothic"/>
                          <w:b/>
                          <w:bCs/>
                          <w:i/>
                          <w:iCs/>
                          <w:sz w:val="20"/>
                          <w:szCs w:val="20"/>
                        </w:rPr>
                        <w:t xml:space="preserve">eprésentant légal du mineur </w:t>
                      </w:r>
                    </w:p>
                    <w:p w14:paraId="211A4212" w14:textId="77777777" w:rsidR="00A31A41" w:rsidRDefault="00A31A41">
                      <w:pPr>
                        <w:rPr>
                          <w:rFonts w:ascii="Century Gothic" w:hAnsi="Century Gothic" w:cs="Century Gothic"/>
                          <w:i/>
                          <w:sz w:val="18"/>
                          <w:szCs w:val="18"/>
                        </w:rPr>
                      </w:pPr>
                    </w:p>
                    <w:p w14:paraId="076574EC" w14:textId="77777777" w:rsidR="00B87F7A" w:rsidRDefault="00B87F7A">
                      <w:pPr>
                        <w:rPr>
                          <w:rFonts w:ascii="Century Gothic" w:hAnsi="Century Gothic" w:cs="Century Gothic"/>
                          <w:i/>
                          <w:sz w:val="18"/>
                          <w:szCs w:val="18"/>
                        </w:rPr>
                      </w:pPr>
                      <w:r>
                        <w:rPr>
                          <w:rFonts w:ascii="Century Gothic" w:hAnsi="Century Gothic" w:cs="Century Gothic"/>
                          <w:i/>
                          <w:sz w:val="18"/>
                          <w:szCs w:val="18"/>
                        </w:rPr>
                        <w:t xml:space="preserve"> Fait à                                             le</w:t>
                      </w:r>
                    </w:p>
                    <w:p w14:paraId="5A43470B" w14:textId="77777777" w:rsidR="00B87F7A" w:rsidRDefault="00B87F7A">
                      <w:r w:rsidRPr="00E72EA5">
                        <w:rPr>
                          <w:rFonts w:ascii="Century Gothic" w:hAnsi="Century Gothic" w:cs="Century Gothic"/>
                          <w:i/>
                          <w:sz w:val="18"/>
                          <w:szCs w:val="18"/>
                        </w:rPr>
                        <w:t>Signature</w:t>
                      </w:r>
                    </w:p>
                  </w:txbxContent>
                </v:textbox>
              </v:shape>
            </w:pict>
          </mc:Fallback>
        </mc:AlternateContent>
      </w:r>
    </w:p>
    <w:p w14:paraId="3F67B75A" w14:textId="2488BBB6" w:rsidR="0076048E" w:rsidRDefault="0076048E" w:rsidP="006F21E8"/>
    <w:p w14:paraId="08F1C241" w14:textId="012B7FDE" w:rsidR="0076048E" w:rsidRDefault="0076048E" w:rsidP="006F21E8"/>
    <w:p w14:paraId="3DB5E0D3" w14:textId="07783454" w:rsidR="0076048E" w:rsidRDefault="0076048E" w:rsidP="006F21E8"/>
    <w:p w14:paraId="057ED4C0" w14:textId="4F90DE26" w:rsidR="0076048E" w:rsidRDefault="004A3219" w:rsidP="006F21E8">
      <w:r w:rsidRPr="00A31A41">
        <w:rPr>
          <w:rFonts w:ascii="Century Gothic" w:hAnsi="Century Gothic" w:cs="Century Gothic"/>
          <w:i/>
          <w:noProof/>
          <w:sz w:val="18"/>
          <w:szCs w:val="18"/>
          <w:lang w:eastAsia="fr-FR"/>
        </w:rPr>
        <w:drawing>
          <wp:anchor distT="0" distB="0" distL="114300" distR="114300" simplePos="0" relativeHeight="251665920" behindDoc="0" locked="0" layoutInCell="1" allowOverlap="1" wp14:anchorId="4F7FC95E" wp14:editId="47DC6C96">
            <wp:simplePos x="0" y="0"/>
            <wp:positionH relativeFrom="column">
              <wp:posOffset>11632565</wp:posOffset>
            </wp:positionH>
            <wp:positionV relativeFrom="paragraph">
              <wp:posOffset>41910</wp:posOffset>
            </wp:positionV>
            <wp:extent cx="1152525" cy="1076325"/>
            <wp:effectExtent l="0" t="0" r="9525" b="9525"/>
            <wp:wrapNone/>
            <wp:docPr id="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076325"/>
                    </a:xfrm>
                    <a:prstGeom prst="rect">
                      <a:avLst/>
                    </a:prstGeom>
                    <a:noFill/>
                    <a:ln>
                      <a:noFill/>
                    </a:ln>
                  </pic:spPr>
                </pic:pic>
              </a:graphicData>
            </a:graphic>
          </wp:anchor>
        </w:drawing>
      </w:r>
    </w:p>
    <w:p w14:paraId="6DB471E9" w14:textId="77777777" w:rsidR="0076048E" w:rsidRDefault="0076048E" w:rsidP="006F21E8"/>
    <w:p w14:paraId="3E82DF45" w14:textId="7D923B52" w:rsidR="0076048E" w:rsidRDefault="0076048E" w:rsidP="006F21E8"/>
    <w:p w14:paraId="3DBC3C00" w14:textId="77777777" w:rsidR="0076048E" w:rsidRDefault="0076048E" w:rsidP="006F21E8"/>
    <w:p w14:paraId="79568EFC" w14:textId="6A72DEA5" w:rsidR="0076048E" w:rsidRDefault="000E111E" w:rsidP="006F21E8">
      <w:pPr>
        <w:sectPr w:rsidR="0076048E" w:rsidSect="0076048E">
          <w:headerReference w:type="default" r:id="rId12"/>
          <w:pgSz w:w="23814" w:h="16840" w:orient="landscape" w:code="9"/>
          <w:pgMar w:top="2546" w:right="567" w:bottom="2546" w:left="851" w:header="720" w:footer="720" w:gutter="0"/>
          <w:pgNumType w:start="1"/>
          <w:cols w:space="1248"/>
          <w:docGrid w:linePitch="326"/>
        </w:sectPr>
      </w:pPr>
      <w:r>
        <w:rPr>
          <w:noProof/>
          <w:lang w:eastAsia="fr-FR"/>
        </w:rPr>
        <mc:AlternateContent>
          <mc:Choice Requires="wps">
            <w:drawing>
              <wp:anchor distT="0" distB="0" distL="114300" distR="114300" simplePos="0" relativeHeight="251656704" behindDoc="0" locked="0" layoutInCell="1" allowOverlap="1" wp14:anchorId="740BA577" wp14:editId="1D2D8FD0">
                <wp:simplePos x="0" y="0"/>
                <wp:positionH relativeFrom="column">
                  <wp:posOffset>7285990</wp:posOffset>
                </wp:positionH>
                <wp:positionV relativeFrom="paragraph">
                  <wp:posOffset>6423025</wp:posOffset>
                </wp:positionV>
                <wp:extent cx="6982460" cy="1353820"/>
                <wp:effectExtent l="0" t="0" r="8890" b="0"/>
                <wp:wrapNone/>
                <wp:docPr id="79234961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2460" cy="1353820"/>
                        </a:xfrm>
                        <a:prstGeom prst="rect">
                          <a:avLst/>
                        </a:prstGeom>
                        <a:solidFill>
                          <a:srgbClr val="FFFFFF"/>
                        </a:solidFill>
                        <a:ln w="9525">
                          <a:solidFill>
                            <a:srgbClr val="000000"/>
                          </a:solidFill>
                          <a:miter lim="800000"/>
                          <a:headEnd/>
                          <a:tailEnd/>
                        </a:ln>
                      </wps:spPr>
                      <wps:txbx>
                        <w:txbxContent>
                          <w:p w14:paraId="19A2A441"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0C7D2C">
                              <w:rPr>
                                <w:rFonts w:ascii="Century Gothic" w:hAnsi="Century Gothic" w:cs="Century Gothic"/>
                                <w:b/>
                                <w:noProof/>
                                <w:spacing w:val="-10"/>
                                <w:sz w:val="18"/>
                                <w:szCs w:val="18"/>
                              </w:rPr>
                              <w:t>TIEB</w:t>
                            </w:r>
                            <w:r>
                              <w:rPr>
                                <w:rFonts w:ascii="Century Gothic" w:hAnsi="Century Gothic" w:cs="Century Gothic"/>
                                <w:spacing w:val="-10"/>
                                <w:sz w:val="18"/>
                                <w:szCs w:val="18"/>
                              </w:rPr>
                              <w:t xml:space="preserve">                                           Prénom : </w:t>
                            </w:r>
                            <w:r w:rsidRPr="000C7D2C">
                              <w:rPr>
                                <w:rFonts w:ascii="Century Gothic" w:hAnsi="Century Gothic" w:cs="Century Gothic"/>
                                <w:b/>
                                <w:noProof/>
                                <w:spacing w:val="-10"/>
                                <w:sz w:val="18"/>
                                <w:szCs w:val="18"/>
                              </w:rPr>
                              <w:t>Muy Heang</w:t>
                            </w:r>
                            <w:r>
                              <w:rPr>
                                <w:rFonts w:ascii="Century Gothic" w:hAnsi="Century Gothic" w:cs="Century Gothic"/>
                                <w:spacing w:val="-10"/>
                                <w:sz w:val="18"/>
                                <w:szCs w:val="18"/>
                              </w:rPr>
                              <w:t xml:space="preserve">                                                          Date de naissance :    </w:t>
                            </w:r>
                            <w:r w:rsidRPr="000C7D2C">
                              <w:rPr>
                                <w:rFonts w:ascii="Century Gothic" w:hAnsi="Century Gothic" w:cs="Century Gothic"/>
                                <w:b/>
                                <w:noProof/>
                                <w:spacing w:val="-10"/>
                                <w:sz w:val="18"/>
                                <w:szCs w:val="18"/>
                              </w:rPr>
                              <w:t>25/01/97</w:t>
                            </w:r>
                          </w:p>
                          <w:p w14:paraId="0F8405EB"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56E3B39B" w14:textId="77777777" w:rsidR="00B87F7A" w:rsidRDefault="00B87F7A" w:rsidP="00E37CAE">
                            <w:pPr>
                              <w:tabs>
                                <w:tab w:val="center" w:pos="5331"/>
                              </w:tabs>
                              <w:rPr>
                                <w:rFonts w:ascii="Century Gothic" w:hAnsi="Century Gothic" w:cs="Century Gothic"/>
                                <w:spacing w:val="-10"/>
                                <w:sz w:val="18"/>
                                <w:szCs w:val="18"/>
                              </w:rPr>
                            </w:pPr>
                          </w:p>
                          <w:p w14:paraId="786E13BA"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w:t>
                            </w:r>
                            <w:proofErr w:type="gramStart"/>
                            <w:r>
                              <w:rPr>
                                <w:rFonts w:ascii="Century Gothic" w:hAnsi="Century Gothic" w:cs="Century Gothic"/>
                                <w:spacing w:val="-10"/>
                                <w:sz w:val="18"/>
                                <w:szCs w:val="18"/>
                              </w:rPr>
                              <w:t>):</w:t>
                            </w:r>
                            <w:proofErr w:type="gramEnd"/>
                            <w:r>
                              <w:rPr>
                                <w:rFonts w:ascii="Century Gothic" w:hAnsi="Century Gothic" w:cs="Century Gothic"/>
                                <w:spacing w:val="-10"/>
                                <w:sz w:val="18"/>
                                <w:szCs w:val="18"/>
                              </w:rPr>
                              <w:t xml:space="preserve">                                                  Mél. :                                                                    @</w:t>
                            </w:r>
                          </w:p>
                          <w:p w14:paraId="31F7BF48" w14:textId="77777777" w:rsidR="00B87F7A" w:rsidRDefault="00B87F7A" w:rsidP="00E37CAE">
                            <w:pPr>
                              <w:tabs>
                                <w:tab w:val="center" w:pos="5331"/>
                              </w:tabs>
                              <w:rPr>
                                <w:rFonts w:ascii="Century Gothic" w:hAnsi="Century Gothic" w:cs="Century Gothic"/>
                                <w:spacing w:val="-10"/>
                                <w:sz w:val="18"/>
                                <w:szCs w:val="18"/>
                              </w:rPr>
                            </w:pPr>
                          </w:p>
                          <w:p w14:paraId="0871F89D" w14:textId="77777777" w:rsidR="00B87F7A" w:rsidRDefault="00B87F7A"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Baccalauréat Professionnel</w:t>
                            </w:r>
                            <w:r w:rsidRPr="00E47CBC">
                              <w:rPr>
                                <w:rFonts w:ascii="Century Gothic" w:hAnsi="Century Gothic" w:cs="Century Gothic"/>
                                <w:b/>
                                <w:spacing w:val="-10"/>
                                <w:sz w:val="18"/>
                                <w:szCs w:val="18"/>
                              </w:rPr>
                              <w:t>PCEPC</w:t>
                            </w:r>
                            <w:r>
                              <w:rPr>
                                <w:rFonts w:ascii="Century Gothic" w:hAnsi="Century Gothic" w:cs="Century Gothic"/>
                                <w:spacing w:val="-10"/>
                                <w:sz w:val="18"/>
                                <w:szCs w:val="18"/>
                              </w:rPr>
                              <w:t xml:space="preserve">                                                  Classe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0BA577" id="Text Box 5" o:spid="_x0000_s1037" type="#_x0000_t202" style="position:absolute;margin-left:573.7pt;margin-top:505.75pt;width:549.8pt;height:106.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">
                <v:textbox>
                  <w:txbxContent>
                    <w:p w14:paraId="19A2A441"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Nom :     </w:t>
                      </w:r>
                      <w:r w:rsidRPr="000C7D2C">
                        <w:rPr>
                          <w:rFonts w:ascii="Century Gothic" w:hAnsi="Century Gothic" w:cs="Century Gothic"/>
                          <w:b/>
                          <w:noProof/>
                          <w:spacing w:val="-10"/>
                          <w:sz w:val="18"/>
                          <w:szCs w:val="18"/>
                        </w:rPr>
                        <w:t>TIEB</w:t>
                      </w:r>
                      <w:r>
                        <w:rPr>
                          <w:rFonts w:ascii="Century Gothic" w:hAnsi="Century Gothic" w:cs="Century Gothic"/>
                          <w:spacing w:val="-10"/>
                          <w:sz w:val="18"/>
                          <w:szCs w:val="18"/>
                        </w:rPr>
                        <w:t xml:space="preserve">                                           Prénom : </w:t>
                      </w:r>
                      <w:r w:rsidRPr="000C7D2C">
                        <w:rPr>
                          <w:rFonts w:ascii="Century Gothic" w:hAnsi="Century Gothic" w:cs="Century Gothic"/>
                          <w:b/>
                          <w:noProof/>
                          <w:spacing w:val="-10"/>
                          <w:sz w:val="18"/>
                          <w:szCs w:val="18"/>
                        </w:rPr>
                        <w:t>Muy Heang</w:t>
                      </w:r>
                      <w:r>
                        <w:rPr>
                          <w:rFonts w:ascii="Century Gothic" w:hAnsi="Century Gothic" w:cs="Century Gothic"/>
                          <w:spacing w:val="-10"/>
                          <w:sz w:val="18"/>
                          <w:szCs w:val="18"/>
                        </w:rPr>
                        <w:t xml:space="preserve">                                                          Date de naissance :    </w:t>
                      </w:r>
                      <w:r w:rsidRPr="000C7D2C">
                        <w:rPr>
                          <w:rFonts w:ascii="Century Gothic" w:hAnsi="Century Gothic" w:cs="Century Gothic"/>
                          <w:b/>
                          <w:noProof/>
                          <w:spacing w:val="-10"/>
                          <w:sz w:val="18"/>
                          <w:szCs w:val="18"/>
                        </w:rPr>
                        <w:t>25/01/97</w:t>
                      </w:r>
                    </w:p>
                    <w:p w14:paraId="0F8405EB"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Adresse (obligatoire) : </w:t>
                      </w:r>
                    </w:p>
                    <w:p w14:paraId="56E3B39B" w14:textId="77777777" w:rsidR="00B87F7A" w:rsidRDefault="00B87F7A" w:rsidP="00E37CAE">
                      <w:pPr>
                        <w:tabs>
                          <w:tab w:val="center" w:pos="5331"/>
                        </w:tabs>
                        <w:rPr>
                          <w:rFonts w:ascii="Century Gothic" w:hAnsi="Century Gothic" w:cs="Century Gothic"/>
                          <w:spacing w:val="-10"/>
                          <w:sz w:val="18"/>
                          <w:szCs w:val="18"/>
                        </w:rPr>
                      </w:pPr>
                    </w:p>
                    <w:p w14:paraId="786E13BA" w14:textId="77777777" w:rsidR="00B87F7A" w:rsidRDefault="00B87F7A" w:rsidP="00E37CAE">
                      <w:pPr>
                        <w:tabs>
                          <w:tab w:val="center" w:pos="5331"/>
                        </w:tabs>
                        <w:rPr>
                          <w:rFonts w:ascii="Century Gothic" w:hAnsi="Century Gothic" w:cs="Century Gothic"/>
                          <w:spacing w:val="-10"/>
                          <w:sz w:val="18"/>
                          <w:szCs w:val="18"/>
                        </w:rPr>
                      </w:pPr>
                      <w:r>
                        <w:rPr>
                          <w:rFonts w:ascii="Century Gothic" w:hAnsi="Century Gothic" w:cs="Century Gothic"/>
                          <w:spacing w:val="-10"/>
                          <w:sz w:val="18"/>
                          <w:szCs w:val="18"/>
                        </w:rPr>
                        <w:t xml:space="preserve">Téléphone </w:t>
                      </w:r>
                      <w:proofErr w:type="gramStart"/>
                      <w:r>
                        <w:rPr>
                          <w:rFonts w:ascii="Century Gothic" w:hAnsi="Century Gothic" w:cs="Century Gothic"/>
                          <w:spacing w:val="-10"/>
                          <w:sz w:val="18"/>
                          <w:szCs w:val="18"/>
                        </w:rPr>
                        <w:t>( obligatoire</w:t>
                      </w:r>
                      <w:proofErr w:type="gramEnd"/>
                      <w:r>
                        <w:rPr>
                          <w:rFonts w:ascii="Century Gothic" w:hAnsi="Century Gothic" w:cs="Century Gothic"/>
                          <w:spacing w:val="-10"/>
                          <w:sz w:val="18"/>
                          <w:szCs w:val="18"/>
                        </w:rPr>
                        <w:t xml:space="preserve"> ):                                                  Mél. :                                                                    @</w:t>
                      </w:r>
                    </w:p>
                    <w:p w14:paraId="31F7BF48" w14:textId="77777777" w:rsidR="00B87F7A" w:rsidRDefault="00B87F7A" w:rsidP="00E37CAE">
                      <w:pPr>
                        <w:tabs>
                          <w:tab w:val="center" w:pos="5331"/>
                        </w:tabs>
                        <w:rPr>
                          <w:rFonts w:ascii="Century Gothic" w:hAnsi="Century Gothic" w:cs="Century Gothic"/>
                          <w:spacing w:val="-10"/>
                          <w:sz w:val="18"/>
                          <w:szCs w:val="18"/>
                        </w:rPr>
                      </w:pPr>
                    </w:p>
                    <w:p w14:paraId="0871F89D" w14:textId="77777777" w:rsidR="00B87F7A" w:rsidRDefault="00B87F7A" w:rsidP="00E37CAE">
                      <w:r>
                        <w:rPr>
                          <w:rFonts w:ascii="Century Gothic" w:hAnsi="Century Gothic" w:cs="Century Gothic"/>
                          <w:spacing w:val="-10"/>
                          <w:sz w:val="18"/>
                          <w:szCs w:val="18"/>
                        </w:rPr>
                        <w:t xml:space="preserve">N° SS :                                                              Diplôme préparé :     </w:t>
                      </w:r>
                      <w:r w:rsidRPr="00424EC4">
                        <w:rPr>
                          <w:rFonts w:ascii="Century Gothic" w:hAnsi="Century Gothic" w:cs="Century Gothic"/>
                          <w:b/>
                          <w:spacing w:val="-10"/>
                          <w:sz w:val="18"/>
                          <w:szCs w:val="18"/>
                        </w:rPr>
                        <w:t xml:space="preserve">Baccalauréat </w:t>
                      </w:r>
                      <w:proofErr w:type="spellStart"/>
                      <w:r w:rsidRPr="00424EC4">
                        <w:rPr>
                          <w:rFonts w:ascii="Century Gothic" w:hAnsi="Century Gothic" w:cs="Century Gothic"/>
                          <w:b/>
                          <w:spacing w:val="-10"/>
                          <w:sz w:val="18"/>
                          <w:szCs w:val="18"/>
                        </w:rPr>
                        <w:t>Professionnel</w:t>
                      </w:r>
                      <w:r w:rsidRPr="00E47CBC">
                        <w:rPr>
                          <w:rFonts w:ascii="Century Gothic" w:hAnsi="Century Gothic" w:cs="Century Gothic"/>
                          <w:b/>
                          <w:spacing w:val="-10"/>
                          <w:sz w:val="18"/>
                          <w:szCs w:val="18"/>
                        </w:rPr>
                        <w:t>PCEPC</w:t>
                      </w:r>
                      <w:proofErr w:type="spellEnd"/>
                      <w:r>
                        <w:rPr>
                          <w:rFonts w:ascii="Century Gothic" w:hAnsi="Century Gothic" w:cs="Century Gothic"/>
                          <w:spacing w:val="-10"/>
                          <w:sz w:val="18"/>
                          <w:szCs w:val="18"/>
                        </w:rPr>
                        <w:t xml:space="preserve">                                                  Classe</w:t>
                      </w:r>
                    </w:p>
                  </w:txbxContent>
                </v:textbox>
              </v:shape>
            </w:pict>
          </mc:Fallback>
        </mc:AlternateContent>
      </w:r>
    </w:p>
    <w:p w14:paraId="440DDA07" w14:textId="78462703" w:rsidR="004A3219" w:rsidRDefault="004A3219" w:rsidP="006F21E8"/>
    <w:sectPr w:rsidR="004A3219" w:rsidSect="0076048E">
      <w:type w:val="continuous"/>
      <w:pgSz w:w="23814" w:h="16840" w:orient="landscape" w:code="9"/>
      <w:pgMar w:top="2546" w:right="567" w:bottom="2546" w:left="851" w:header="720" w:footer="720" w:gutter="0"/>
      <w:cols w:space="124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DEED" w14:textId="77777777" w:rsidR="004005E4" w:rsidRDefault="004005E4" w:rsidP="00876DF7">
      <w:pPr>
        <w:spacing w:line="240" w:lineRule="auto"/>
      </w:pPr>
      <w:r>
        <w:separator/>
      </w:r>
    </w:p>
  </w:endnote>
  <w:endnote w:type="continuationSeparator" w:id="0">
    <w:p w14:paraId="68437205" w14:textId="77777777" w:rsidR="004005E4" w:rsidRDefault="004005E4" w:rsidP="00876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dale Sans U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ED968" w14:textId="77777777" w:rsidR="004005E4" w:rsidRDefault="004005E4" w:rsidP="00876DF7">
      <w:pPr>
        <w:spacing w:line="240" w:lineRule="auto"/>
      </w:pPr>
      <w:r>
        <w:separator/>
      </w:r>
    </w:p>
  </w:footnote>
  <w:footnote w:type="continuationSeparator" w:id="0">
    <w:p w14:paraId="4EC68B27" w14:textId="77777777" w:rsidR="004005E4" w:rsidRDefault="004005E4" w:rsidP="00876D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8908" w14:textId="0D0B343B" w:rsidR="00876DF7" w:rsidRDefault="00876DF7">
    <w:pPr>
      <w:pStyle w:val="En-tte"/>
    </w:pPr>
    <w:r>
      <w:rPr>
        <w:noProof/>
      </w:rPr>
      <w:drawing>
        <wp:anchor distT="0" distB="0" distL="114300" distR="114300" simplePos="0" relativeHeight="251661312" behindDoc="0" locked="0" layoutInCell="1" allowOverlap="1" wp14:anchorId="01DF6985" wp14:editId="31059B0D">
          <wp:simplePos x="0" y="0"/>
          <wp:positionH relativeFrom="margin">
            <wp:posOffset>10382250</wp:posOffset>
          </wp:positionH>
          <wp:positionV relativeFrom="paragraph">
            <wp:posOffset>466725</wp:posOffset>
          </wp:positionV>
          <wp:extent cx="670560" cy="353695"/>
          <wp:effectExtent l="0" t="0" r="0" b="8255"/>
          <wp:wrapNone/>
          <wp:docPr id="801887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353695"/>
                  </a:xfrm>
                  <a:prstGeom prst="rect">
                    <a:avLst/>
                  </a:prstGeom>
                  <a:noFill/>
                </pic:spPr>
              </pic:pic>
            </a:graphicData>
          </a:graphic>
        </wp:anchor>
      </w:drawing>
    </w:r>
    <w:r>
      <w:rPr>
        <w:noProof/>
      </w:rPr>
      <w:drawing>
        <wp:anchor distT="0" distB="0" distL="0" distR="0" simplePos="0" relativeHeight="251659264" behindDoc="0" locked="0" layoutInCell="1" allowOverlap="1" wp14:anchorId="0690AA6D" wp14:editId="660FBC34">
          <wp:simplePos x="0" y="0"/>
          <wp:positionH relativeFrom="column">
            <wp:posOffset>7439025</wp:posOffset>
          </wp:positionH>
          <wp:positionV relativeFrom="paragraph">
            <wp:posOffset>-28575</wp:posOffset>
          </wp:positionV>
          <wp:extent cx="1049655" cy="914400"/>
          <wp:effectExtent l="19050" t="0" r="0" b="0"/>
          <wp:wrapSquare wrapText="largest"/>
          <wp:docPr id="1489636176" name="Image 148963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srcRect/>
                  <a:stretch>
                    <a:fillRect/>
                  </a:stretch>
                </pic:blipFill>
                <pic:spPr bwMode="auto">
                  <a:xfrm>
                    <a:off x="0" y="0"/>
                    <a:ext cx="1049655" cy="914400"/>
                  </a:xfrm>
                  <a:prstGeom prst="rect">
                    <a:avLst/>
                  </a:prstGeom>
                  <a:solidFill>
                    <a:srgbClr val="FFFFFF"/>
                  </a:solid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1"/>
      <w:numFmt w:val="bullet"/>
      <w:pStyle w:val="Titre1"/>
      <w:lvlText w:val=""/>
      <w:lvlJc w:val="left"/>
      <w:pPr>
        <w:tabs>
          <w:tab w:val="num" w:pos="720"/>
        </w:tabs>
        <w:ind w:left="720" w:hanging="360"/>
      </w:pPr>
      <w:rPr>
        <w:rFonts w:ascii="Wingdings 2" w:hAnsi="Wingdings 2" w:cs="OpenSymbol"/>
        <w:sz w:val="18"/>
        <w:szCs w:val="18"/>
      </w:rPr>
    </w:lvl>
    <w:lvl w:ilvl="1">
      <w:start w:val="1"/>
      <w:numFmt w:val="bullet"/>
      <w:lvlText w:val=""/>
      <w:lvlJc w:val="left"/>
      <w:pPr>
        <w:tabs>
          <w:tab w:val="num" w:pos="1080"/>
        </w:tabs>
        <w:ind w:left="1080" w:hanging="360"/>
      </w:pPr>
      <w:rPr>
        <w:rFonts w:ascii="Wingdings 2" w:hAnsi="Wingdings 2" w:cs="OpenSymbol"/>
        <w:sz w:val="18"/>
        <w:szCs w:val="18"/>
      </w:rPr>
    </w:lvl>
    <w:lvl w:ilvl="2">
      <w:start w:val="1"/>
      <w:numFmt w:val="bullet"/>
      <w:lvlText w:val=""/>
      <w:lvlJc w:val="left"/>
      <w:pPr>
        <w:tabs>
          <w:tab w:val="num" w:pos="1440"/>
        </w:tabs>
        <w:ind w:left="1440" w:hanging="360"/>
      </w:pPr>
      <w:rPr>
        <w:rFonts w:ascii="Wingdings 2" w:hAnsi="Wingdings 2" w:cs="OpenSymbol"/>
        <w:sz w:val="18"/>
        <w:szCs w:val="18"/>
      </w:rPr>
    </w:lvl>
    <w:lvl w:ilvl="3">
      <w:start w:val="1"/>
      <w:numFmt w:val="bullet"/>
      <w:lvlText w:val=""/>
      <w:lvlJc w:val="left"/>
      <w:pPr>
        <w:tabs>
          <w:tab w:val="num" w:pos="1800"/>
        </w:tabs>
        <w:ind w:left="1800" w:hanging="360"/>
      </w:pPr>
      <w:rPr>
        <w:rFonts w:ascii="Wingdings 2" w:hAnsi="Wingdings 2" w:cs="OpenSymbol"/>
        <w:sz w:val="18"/>
        <w:szCs w:val="18"/>
      </w:rPr>
    </w:lvl>
    <w:lvl w:ilvl="4">
      <w:start w:val="1"/>
      <w:numFmt w:val="bullet"/>
      <w:lvlText w:val=""/>
      <w:lvlJc w:val="left"/>
      <w:pPr>
        <w:tabs>
          <w:tab w:val="num" w:pos="2160"/>
        </w:tabs>
        <w:ind w:left="2160" w:hanging="360"/>
      </w:pPr>
      <w:rPr>
        <w:rFonts w:ascii="Wingdings 2" w:hAnsi="Wingdings 2" w:cs="OpenSymbol"/>
        <w:sz w:val="18"/>
        <w:szCs w:val="18"/>
      </w:rPr>
    </w:lvl>
    <w:lvl w:ilvl="5">
      <w:start w:val="1"/>
      <w:numFmt w:val="bullet"/>
      <w:lvlText w:val=""/>
      <w:lvlJc w:val="left"/>
      <w:pPr>
        <w:tabs>
          <w:tab w:val="num" w:pos="2520"/>
        </w:tabs>
        <w:ind w:left="2520" w:hanging="360"/>
      </w:pPr>
      <w:rPr>
        <w:rFonts w:ascii="Wingdings 2" w:hAnsi="Wingdings 2" w:cs="OpenSymbol"/>
        <w:sz w:val="18"/>
        <w:szCs w:val="18"/>
      </w:rPr>
    </w:lvl>
    <w:lvl w:ilvl="6">
      <w:start w:val="1"/>
      <w:numFmt w:val="bullet"/>
      <w:lvlText w:val=""/>
      <w:lvlJc w:val="left"/>
      <w:pPr>
        <w:tabs>
          <w:tab w:val="num" w:pos="2880"/>
        </w:tabs>
        <w:ind w:left="2880" w:hanging="360"/>
      </w:pPr>
      <w:rPr>
        <w:rFonts w:ascii="Wingdings 2" w:hAnsi="Wingdings 2" w:cs="OpenSymbol"/>
        <w:sz w:val="18"/>
        <w:szCs w:val="18"/>
      </w:rPr>
    </w:lvl>
    <w:lvl w:ilvl="7">
      <w:start w:val="1"/>
      <w:numFmt w:val="bullet"/>
      <w:lvlText w:val=""/>
      <w:lvlJc w:val="left"/>
      <w:pPr>
        <w:tabs>
          <w:tab w:val="num" w:pos="3240"/>
        </w:tabs>
        <w:ind w:left="3240" w:hanging="360"/>
      </w:pPr>
      <w:rPr>
        <w:rFonts w:ascii="Wingdings 2" w:hAnsi="Wingdings 2" w:cs="OpenSymbol"/>
        <w:sz w:val="18"/>
        <w:szCs w:val="18"/>
      </w:rPr>
    </w:lvl>
    <w:lvl w:ilvl="8">
      <w:start w:val="1"/>
      <w:numFmt w:val="bullet"/>
      <w:lvlText w:val=""/>
      <w:lvlJc w:val="left"/>
      <w:pPr>
        <w:tabs>
          <w:tab w:val="num" w:pos="3600"/>
        </w:tabs>
        <w:ind w:left="3600" w:hanging="360"/>
      </w:pPr>
      <w:rPr>
        <w:rFonts w:ascii="Wingdings 2" w:hAnsi="Wingdings 2" w:cs="Open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718"/>
        </w:tabs>
        <w:ind w:left="718" w:hanging="360"/>
      </w:pPr>
      <w:rPr>
        <w:rFonts w:ascii="Wingdings 2" w:hAnsi="Wingdings 2" w:cs="OpenSymbol"/>
        <w:color w:val="000000"/>
      </w:rPr>
    </w:lvl>
    <w:lvl w:ilvl="1">
      <w:start w:val="1"/>
      <w:numFmt w:val="bullet"/>
      <w:lvlText w:val="◦"/>
      <w:lvlJc w:val="left"/>
      <w:pPr>
        <w:tabs>
          <w:tab w:val="num" w:pos="1078"/>
        </w:tabs>
        <w:ind w:left="1078" w:hanging="360"/>
      </w:pPr>
      <w:rPr>
        <w:rFonts w:ascii="OpenSymbol" w:hAnsi="OpenSymbol" w:cs="OpenSymbol"/>
      </w:rPr>
    </w:lvl>
    <w:lvl w:ilvl="2">
      <w:start w:val="1"/>
      <w:numFmt w:val="bullet"/>
      <w:lvlText w:val="▪"/>
      <w:lvlJc w:val="left"/>
      <w:pPr>
        <w:tabs>
          <w:tab w:val="num" w:pos="1438"/>
        </w:tabs>
        <w:ind w:left="1438" w:hanging="360"/>
      </w:pPr>
      <w:rPr>
        <w:rFonts w:ascii="OpenSymbol" w:hAnsi="OpenSymbol" w:cs="OpenSymbol"/>
      </w:rPr>
    </w:lvl>
    <w:lvl w:ilvl="3">
      <w:start w:val="1"/>
      <w:numFmt w:val="bullet"/>
      <w:lvlText w:val=""/>
      <w:lvlJc w:val="left"/>
      <w:pPr>
        <w:tabs>
          <w:tab w:val="num" w:pos="1798"/>
        </w:tabs>
        <w:ind w:left="1798" w:hanging="360"/>
      </w:pPr>
      <w:rPr>
        <w:rFonts w:ascii="Wingdings 2" w:hAnsi="Wingdings 2" w:cs="OpenSymbol"/>
        <w:color w:val="000000"/>
      </w:rPr>
    </w:lvl>
    <w:lvl w:ilvl="4">
      <w:start w:val="1"/>
      <w:numFmt w:val="bullet"/>
      <w:lvlText w:val="◦"/>
      <w:lvlJc w:val="left"/>
      <w:pPr>
        <w:tabs>
          <w:tab w:val="num" w:pos="2158"/>
        </w:tabs>
        <w:ind w:left="2158" w:hanging="360"/>
      </w:pPr>
      <w:rPr>
        <w:rFonts w:ascii="OpenSymbol" w:hAnsi="OpenSymbol" w:cs="OpenSymbol"/>
      </w:rPr>
    </w:lvl>
    <w:lvl w:ilvl="5">
      <w:start w:val="1"/>
      <w:numFmt w:val="bullet"/>
      <w:lvlText w:val="▪"/>
      <w:lvlJc w:val="left"/>
      <w:pPr>
        <w:tabs>
          <w:tab w:val="num" w:pos="2518"/>
        </w:tabs>
        <w:ind w:left="2518" w:hanging="360"/>
      </w:pPr>
      <w:rPr>
        <w:rFonts w:ascii="OpenSymbol" w:hAnsi="OpenSymbol" w:cs="OpenSymbol"/>
      </w:rPr>
    </w:lvl>
    <w:lvl w:ilvl="6">
      <w:start w:val="1"/>
      <w:numFmt w:val="bullet"/>
      <w:lvlText w:val=""/>
      <w:lvlJc w:val="left"/>
      <w:pPr>
        <w:tabs>
          <w:tab w:val="num" w:pos="2878"/>
        </w:tabs>
        <w:ind w:left="2878" w:hanging="360"/>
      </w:pPr>
      <w:rPr>
        <w:rFonts w:ascii="Wingdings 2" w:hAnsi="Wingdings 2" w:cs="OpenSymbol"/>
        <w:color w:val="000000"/>
      </w:rPr>
    </w:lvl>
    <w:lvl w:ilvl="7">
      <w:start w:val="1"/>
      <w:numFmt w:val="bullet"/>
      <w:lvlText w:val="◦"/>
      <w:lvlJc w:val="left"/>
      <w:pPr>
        <w:tabs>
          <w:tab w:val="num" w:pos="3238"/>
        </w:tabs>
        <w:ind w:left="3238" w:hanging="360"/>
      </w:pPr>
      <w:rPr>
        <w:rFonts w:ascii="OpenSymbol" w:hAnsi="OpenSymbol" w:cs="OpenSymbol"/>
      </w:rPr>
    </w:lvl>
    <w:lvl w:ilvl="8">
      <w:start w:val="1"/>
      <w:numFmt w:val="bullet"/>
      <w:lvlText w:val="▪"/>
      <w:lvlJc w:val="left"/>
      <w:pPr>
        <w:tabs>
          <w:tab w:val="num" w:pos="3598"/>
        </w:tabs>
        <w:ind w:left="3598" w:hanging="360"/>
      </w:pPr>
      <w:rPr>
        <w:rFonts w:ascii="OpenSymbol" w:hAnsi="OpenSymbol" w:cs="OpenSymbol"/>
      </w:rPr>
    </w:lvl>
  </w:abstractNum>
  <w:abstractNum w:abstractNumId="3" w15:restartNumberingAfterBreak="0">
    <w:nsid w:val="14CA38EB"/>
    <w:multiLevelType w:val="multilevel"/>
    <w:tmpl w:val="963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51307">
    <w:abstractNumId w:val="0"/>
  </w:num>
  <w:num w:numId="2" w16cid:durableId="1580019304">
    <w:abstractNumId w:val="1"/>
  </w:num>
  <w:num w:numId="3" w16cid:durableId="524438787">
    <w:abstractNumId w:val="2"/>
  </w:num>
  <w:num w:numId="4" w16cid:durableId="723873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evenAndOddHeaders/>
  <w:drawingGridHorizontalSpacing w:val="11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E8"/>
    <w:rsid w:val="00061AF3"/>
    <w:rsid w:val="0006273D"/>
    <w:rsid w:val="000C2E87"/>
    <w:rsid w:val="000E05C8"/>
    <w:rsid w:val="000E111E"/>
    <w:rsid w:val="00123D6C"/>
    <w:rsid w:val="00164542"/>
    <w:rsid w:val="001B6D65"/>
    <w:rsid w:val="001C1634"/>
    <w:rsid w:val="001C56A4"/>
    <w:rsid w:val="00255EAE"/>
    <w:rsid w:val="002A275F"/>
    <w:rsid w:val="002D3FBC"/>
    <w:rsid w:val="002F46AE"/>
    <w:rsid w:val="003802E0"/>
    <w:rsid w:val="00385495"/>
    <w:rsid w:val="003D038F"/>
    <w:rsid w:val="003F73F6"/>
    <w:rsid w:val="004005E4"/>
    <w:rsid w:val="00410C48"/>
    <w:rsid w:val="00424EC4"/>
    <w:rsid w:val="004A3219"/>
    <w:rsid w:val="004C3045"/>
    <w:rsid w:val="006656A0"/>
    <w:rsid w:val="00675282"/>
    <w:rsid w:val="006F21E8"/>
    <w:rsid w:val="00707AB4"/>
    <w:rsid w:val="0076048E"/>
    <w:rsid w:val="007A14DC"/>
    <w:rsid w:val="007A7501"/>
    <w:rsid w:val="007B3713"/>
    <w:rsid w:val="007B71CA"/>
    <w:rsid w:val="007E0F6A"/>
    <w:rsid w:val="007E6005"/>
    <w:rsid w:val="007F74EC"/>
    <w:rsid w:val="00807AFF"/>
    <w:rsid w:val="00850967"/>
    <w:rsid w:val="00866DF4"/>
    <w:rsid w:val="00876DF7"/>
    <w:rsid w:val="008C7BC7"/>
    <w:rsid w:val="009454C3"/>
    <w:rsid w:val="009B1D66"/>
    <w:rsid w:val="009B46C4"/>
    <w:rsid w:val="009F0E05"/>
    <w:rsid w:val="00A22CB1"/>
    <w:rsid w:val="00A3116A"/>
    <w:rsid w:val="00A31A41"/>
    <w:rsid w:val="00A611AA"/>
    <w:rsid w:val="00A95FDD"/>
    <w:rsid w:val="00AC09DE"/>
    <w:rsid w:val="00AE0A08"/>
    <w:rsid w:val="00B14D3B"/>
    <w:rsid w:val="00B16578"/>
    <w:rsid w:val="00B87F7A"/>
    <w:rsid w:val="00BA447A"/>
    <w:rsid w:val="00BB15DB"/>
    <w:rsid w:val="00BC3333"/>
    <w:rsid w:val="00BD5B35"/>
    <w:rsid w:val="00C01C19"/>
    <w:rsid w:val="00C52B89"/>
    <w:rsid w:val="00C8749D"/>
    <w:rsid w:val="00C96098"/>
    <w:rsid w:val="00CC5B95"/>
    <w:rsid w:val="00CD059B"/>
    <w:rsid w:val="00D278CA"/>
    <w:rsid w:val="00D30EC7"/>
    <w:rsid w:val="00D51EDC"/>
    <w:rsid w:val="00D813A1"/>
    <w:rsid w:val="00D974DC"/>
    <w:rsid w:val="00DC72C6"/>
    <w:rsid w:val="00DE4254"/>
    <w:rsid w:val="00DF1042"/>
    <w:rsid w:val="00DF23BF"/>
    <w:rsid w:val="00E37CAE"/>
    <w:rsid w:val="00E47CBC"/>
    <w:rsid w:val="00E6627A"/>
    <w:rsid w:val="00E72EA5"/>
    <w:rsid w:val="00EB6AEC"/>
    <w:rsid w:val="00EF4FB4"/>
    <w:rsid w:val="00F0646E"/>
    <w:rsid w:val="00F41A91"/>
    <w:rsid w:val="00F54BC9"/>
    <w:rsid w:val="00F96095"/>
    <w:rsid w:val="00FD68E3"/>
    <w:rsid w:val="00FE09C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C97E"/>
  <w15:docId w15:val="{4DC6AD9E-8242-461D-BFEB-5C809E004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AB4"/>
  </w:style>
  <w:style w:type="paragraph" w:styleId="Titre1">
    <w:name w:val="heading 1"/>
    <w:basedOn w:val="Normal"/>
    <w:next w:val="Corpsdetexte"/>
    <w:link w:val="Titre1Car"/>
    <w:qFormat/>
    <w:rsid w:val="006F21E8"/>
    <w:pPr>
      <w:keepNext/>
      <w:widowControl w:val="0"/>
      <w:numPr>
        <w:numId w:val="2"/>
      </w:numPr>
      <w:suppressAutoHyphens/>
      <w:spacing w:before="240" w:after="120" w:line="240" w:lineRule="auto"/>
      <w:outlineLvl w:val="0"/>
    </w:pPr>
    <w:rPr>
      <w:rFonts w:ascii="Arial" w:eastAsia="Andale Sans UI" w:hAnsi="Arial" w:cs="Tahoma"/>
      <w:b/>
      <w:bCs/>
      <w:kern w:val="1"/>
      <w:sz w:val="32"/>
      <w:szCs w:val="32"/>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6F21E8"/>
    <w:rPr>
      <w:rFonts w:ascii="Arial" w:eastAsia="Andale Sans UI" w:hAnsi="Arial" w:cs="Tahoma"/>
      <w:b/>
      <w:bCs/>
      <w:kern w:val="1"/>
      <w:sz w:val="32"/>
      <w:szCs w:val="32"/>
      <w:lang w:eastAsia="fr-FR"/>
    </w:rPr>
  </w:style>
  <w:style w:type="paragraph" w:styleId="Corpsdetexte">
    <w:name w:val="Body Text"/>
    <w:basedOn w:val="Normal"/>
    <w:link w:val="CorpsdetexteCar"/>
    <w:uiPriority w:val="99"/>
    <w:semiHidden/>
    <w:unhideWhenUsed/>
    <w:rsid w:val="006F21E8"/>
    <w:pPr>
      <w:spacing w:after="120"/>
    </w:pPr>
  </w:style>
  <w:style w:type="character" w:customStyle="1" w:styleId="CorpsdetexteCar">
    <w:name w:val="Corps de texte Car"/>
    <w:basedOn w:val="Policepardfaut"/>
    <w:link w:val="Corpsdetexte"/>
    <w:uiPriority w:val="99"/>
    <w:semiHidden/>
    <w:rsid w:val="006F21E8"/>
  </w:style>
  <w:style w:type="paragraph" w:customStyle="1" w:styleId="Contenudetableau">
    <w:name w:val="Contenu de tableau"/>
    <w:basedOn w:val="Normal"/>
    <w:rsid w:val="002A275F"/>
    <w:pPr>
      <w:widowControl w:val="0"/>
      <w:suppressLineNumbers/>
      <w:suppressAutoHyphens/>
      <w:spacing w:line="240" w:lineRule="auto"/>
    </w:pPr>
    <w:rPr>
      <w:rFonts w:ascii="Times New Roman" w:eastAsia="Andale Sans UI" w:hAnsi="Times New Roman" w:cs="Times New Roman"/>
      <w:kern w:val="1"/>
      <w:sz w:val="24"/>
      <w:szCs w:val="24"/>
      <w:lang w:eastAsia="fr-FR"/>
    </w:rPr>
  </w:style>
  <w:style w:type="paragraph" w:styleId="En-tte">
    <w:name w:val="header"/>
    <w:basedOn w:val="Normal"/>
    <w:link w:val="En-tteCar"/>
    <w:rsid w:val="00D974DC"/>
    <w:pPr>
      <w:widowControl w:val="0"/>
      <w:tabs>
        <w:tab w:val="center" w:pos="4536"/>
        <w:tab w:val="right" w:pos="9072"/>
      </w:tabs>
      <w:suppressAutoHyphens/>
      <w:spacing w:line="240" w:lineRule="auto"/>
    </w:pPr>
    <w:rPr>
      <w:rFonts w:ascii="Times New Roman" w:eastAsia="Andale Sans UI" w:hAnsi="Times New Roman" w:cs="Times New Roman"/>
      <w:kern w:val="1"/>
      <w:sz w:val="24"/>
      <w:szCs w:val="24"/>
      <w:lang w:eastAsia="fr-FR"/>
    </w:rPr>
  </w:style>
  <w:style w:type="character" w:customStyle="1" w:styleId="En-tteCar">
    <w:name w:val="En-tête Car"/>
    <w:basedOn w:val="Policepardfaut"/>
    <w:link w:val="En-tte"/>
    <w:rsid w:val="00D974DC"/>
    <w:rPr>
      <w:rFonts w:ascii="Times New Roman" w:eastAsia="Andale Sans UI" w:hAnsi="Times New Roman" w:cs="Times New Roman"/>
      <w:kern w:val="1"/>
      <w:sz w:val="24"/>
      <w:szCs w:val="24"/>
      <w:lang w:eastAsia="fr-FR"/>
    </w:rPr>
  </w:style>
  <w:style w:type="paragraph" w:customStyle="1" w:styleId="Standard">
    <w:name w:val="Standard"/>
    <w:qFormat/>
    <w:rsid w:val="00B16578"/>
    <w:pPr>
      <w:suppressAutoHyphens/>
      <w:spacing w:line="240" w:lineRule="auto"/>
      <w:textAlignment w:val="baseline"/>
    </w:pPr>
    <w:rPr>
      <w:rFonts w:ascii="Times New Roman" w:eastAsia="Andale Sans UI" w:hAnsi="Times New Roman" w:cs="Times New Roman"/>
      <w:color w:val="00000A"/>
      <w:sz w:val="24"/>
      <w:szCs w:val="24"/>
      <w:lang w:eastAsia="fr-FR"/>
    </w:rPr>
  </w:style>
  <w:style w:type="paragraph" w:styleId="NormalWeb">
    <w:name w:val="Normal (Web)"/>
    <w:basedOn w:val="Normal"/>
    <w:uiPriority w:val="99"/>
    <w:semiHidden/>
    <w:unhideWhenUsed/>
    <w:rsid w:val="00D30EC7"/>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255EAE"/>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55EAE"/>
    <w:rPr>
      <w:rFonts w:ascii="Tahoma" w:hAnsi="Tahoma" w:cs="Tahoma"/>
      <w:sz w:val="16"/>
      <w:szCs w:val="16"/>
    </w:rPr>
  </w:style>
  <w:style w:type="paragraph" w:styleId="Paragraphedeliste">
    <w:name w:val="List Paragraph"/>
    <w:basedOn w:val="Normal"/>
    <w:uiPriority w:val="34"/>
    <w:qFormat/>
    <w:rsid w:val="009F0E05"/>
    <w:pPr>
      <w:ind w:left="720"/>
      <w:contextualSpacing/>
    </w:pPr>
  </w:style>
  <w:style w:type="paragraph" w:styleId="Pieddepage">
    <w:name w:val="footer"/>
    <w:basedOn w:val="Normal"/>
    <w:link w:val="PieddepageCar"/>
    <w:uiPriority w:val="99"/>
    <w:unhideWhenUsed/>
    <w:rsid w:val="00876DF7"/>
    <w:pPr>
      <w:tabs>
        <w:tab w:val="center" w:pos="4536"/>
        <w:tab w:val="right" w:pos="9072"/>
      </w:tabs>
      <w:spacing w:line="240" w:lineRule="auto"/>
    </w:pPr>
  </w:style>
  <w:style w:type="character" w:customStyle="1" w:styleId="PieddepageCar">
    <w:name w:val="Pied de page Car"/>
    <w:basedOn w:val="Policepardfaut"/>
    <w:link w:val="Pieddepage"/>
    <w:uiPriority w:val="99"/>
    <w:rsid w:val="00876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34565">
      <w:bodyDiv w:val="1"/>
      <w:marLeft w:val="0"/>
      <w:marRight w:val="0"/>
      <w:marTop w:val="0"/>
      <w:marBottom w:val="0"/>
      <w:divBdr>
        <w:top w:val="none" w:sz="0" w:space="0" w:color="auto"/>
        <w:left w:val="none" w:sz="0" w:space="0" w:color="auto"/>
        <w:bottom w:val="none" w:sz="0" w:space="0" w:color="auto"/>
        <w:right w:val="none" w:sz="0" w:space="0" w:color="auto"/>
      </w:divBdr>
    </w:div>
    <w:div w:id="115398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56036A-F5A3-4C5A-8B7D-0BD229082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14</Words>
  <Characters>78</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CRIF</Company>
  <LinksUpToDate>false</LinksUpToDate>
  <CharactersWithSpaces>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Cheftrav</dc:creator>
  <cp:lastModifiedBy>Cheftrav</cp:lastModifiedBy>
  <cp:revision>3</cp:revision>
  <cp:lastPrinted>2014-11-17T14:23:00Z</cp:lastPrinted>
  <dcterms:created xsi:type="dcterms:W3CDTF">2025-08-26T06:46:00Z</dcterms:created>
  <dcterms:modified xsi:type="dcterms:W3CDTF">2025-08-26T06:56:00Z</dcterms:modified>
</cp:coreProperties>
</file>