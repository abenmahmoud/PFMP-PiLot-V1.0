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8491A" w14:textId="0003310F" w:rsidR="00A661CE" w:rsidRDefault="00A661CE" w:rsidP="006F21E8">
      <w:r>
        <w:rPr>
          <w:noProof/>
          <w:lang w:eastAsia="fr-FR"/>
        </w:rPr>
        <w:drawing>
          <wp:anchor distT="0" distB="0" distL="0" distR="0" simplePos="0" relativeHeight="251660288" behindDoc="0" locked="0" layoutInCell="1" allowOverlap="1" wp14:anchorId="036C816A" wp14:editId="74AD77B3">
            <wp:simplePos x="0" y="0"/>
            <wp:positionH relativeFrom="column">
              <wp:posOffset>7529830</wp:posOffset>
            </wp:positionH>
            <wp:positionV relativeFrom="paragraph">
              <wp:posOffset>-1118235</wp:posOffset>
            </wp:positionV>
            <wp:extent cx="1049655" cy="914400"/>
            <wp:effectExtent l="19050" t="0" r="0" b="0"/>
            <wp:wrapSquare wrapText="larges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1049655" cy="914400"/>
                    </a:xfrm>
                    <a:prstGeom prst="rect">
                      <a:avLst/>
                    </a:prstGeom>
                    <a:solidFill>
                      <a:srgbClr val="FFFFFF"/>
                    </a:solidFill>
                    <a:ln w="9525">
                      <a:noFill/>
                      <a:miter lim="800000"/>
                      <a:headEnd/>
                      <a:tailEnd/>
                    </a:ln>
                  </pic:spPr>
                </pic:pic>
              </a:graphicData>
            </a:graphic>
          </wp:anchor>
        </w:drawing>
      </w:r>
      <w:r w:rsidR="0055394D">
        <w:rPr>
          <w:noProof/>
          <w:lang w:eastAsia="fr-FR"/>
        </w:rPr>
        <mc:AlternateContent>
          <mc:Choice Requires="wps">
            <w:drawing>
              <wp:anchor distT="0" distB="0" distL="114300" distR="114300" simplePos="0" relativeHeight="251666432" behindDoc="0" locked="0" layoutInCell="1" allowOverlap="1" wp14:anchorId="3DD61712" wp14:editId="036620C1">
                <wp:simplePos x="0" y="0"/>
                <wp:positionH relativeFrom="column">
                  <wp:posOffset>41910</wp:posOffset>
                </wp:positionH>
                <wp:positionV relativeFrom="paragraph">
                  <wp:posOffset>-1058545</wp:posOffset>
                </wp:positionV>
                <wp:extent cx="7016750" cy="9702165"/>
                <wp:effectExtent l="0" t="0" r="0" b="0"/>
                <wp:wrapNone/>
                <wp:docPr id="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6750" cy="97021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9C0E6C" w14:textId="77777777" w:rsidR="000D4379" w:rsidRDefault="000D4379" w:rsidP="00F41A91">
                            <w:pPr>
                              <w:tabs>
                                <w:tab w:val="left" w:pos="1134"/>
                                <w:tab w:val="left" w:pos="6237"/>
                              </w:tabs>
                              <w:snapToGrid w:val="0"/>
                              <w:spacing w:before="40" w:after="120"/>
                              <w:jc w:val="center"/>
                              <w:rPr>
                                <w:rFonts w:ascii="Century Gothic" w:hAnsi="Century Gothic" w:cs="Century Gothic"/>
                                <w:b/>
                                <w:bCs/>
                                <w:sz w:val="18"/>
                                <w:szCs w:val="18"/>
                              </w:rPr>
                            </w:pPr>
                            <w:r>
                              <w:rPr>
                                <w:rFonts w:ascii="Century Gothic" w:hAnsi="Century Gothic" w:cs="Century Gothic"/>
                                <w:b/>
                                <w:bCs/>
                              </w:rPr>
                              <w:t>ANNEXE PÉDAGOGIQUE</w:t>
                            </w:r>
                          </w:p>
                          <w:p w14:paraId="75E23686" w14:textId="77777777" w:rsidR="000D4379" w:rsidRDefault="000D4379" w:rsidP="00F41A91">
                            <w:pPr>
                              <w:tabs>
                                <w:tab w:val="left" w:pos="1134"/>
                                <w:tab w:val="left" w:pos="6237"/>
                              </w:tabs>
                              <w:snapToGrid w:val="0"/>
                              <w:spacing w:before="40" w:after="120"/>
                              <w:ind w:left="426"/>
                              <w:rPr>
                                <w:rFonts w:ascii="Century Gothic" w:hAnsi="Century Gothic" w:cs="Century Gothic"/>
                                <w:sz w:val="16"/>
                                <w:szCs w:val="16"/>
                              </w:rPr>
                            </w:pPr>
                            <w:r>
                              <w:rPr>
                                <w:rFonts w:ascii="Century Gothic" w:hAnsi="Century Gothic" w:cs="Century Gothic"/>
                                <w:b/>
                                <w:bCs/>
                                <w:sz w:val="18"/>
                                <w:szCs w:val="18"/>
                              </w:rPr>
                              <w:t>Personnes chargées du suivi :</w:t>
                            </w:r>
                          </w:p>
                          <w:p w14:paraId="0252A519" w14:textId="77777777" w:rsidR="000D4379" w:rsidRDefault="000D4379" w:rsidP="00F41A91">
                            <w:pPr>
                              <w:ind w:firstLine="426"/>
                              <w:rPr>
                                <w:rFonts w:ascii="Century Gothic" w:hAnsi="Century Gothic" w:cs="Century Gothic"/>
                                <w:sz w:val="16"/>
                                <w:szCs w:val="16"/>
                              </w:rPr>
                            </w:pPr>
                            <w:r>
                              <w:rPr>
                                <w:rFonts w:ascii="Century Gothic" w:hAnsi="Century Gothic" w:cs="Century Gothic"/>
                                <w:sz w:val="16"/>
                                <w:szCs w:val="16"/>
                              </w:rPr>
                              <w:t>Nom du professeur :</w:t>
                            </w:r>
                          </w:p>
                          <w:p w14:paraId="379471A5" w14:textId="77777777" w:rsidR="000D4379" w:rsidRDefault="000D4379" w:rsidP="00F41A91">
                            <w:pPr>
                              <w:ind w:firstLine="426"/>
                              <w:rPr>
                                <w:rFonts w:ascii="Century Gothic" w:hAnsi="Century Gothic" w:cs="Century Gothic"/>
                                <w:sz w:val="16"/>
                                <w:szCs w:val="16"/>
                              </w:rPr>
                            </w:pPr>
                            <w:r>
                              <w:rPr>
                                <w:rFonts w:ascii="Century Gothic" w:hAnsi="Century Gothic" w:cs="Century Gothic"/>
                                <w:sz w:val="16"/>
                                <w:szCs w:val="16"/>
                              </w:rPr>
                              <w:t>Nom du tuteur :</w:t>
                            </w:r>
                            <w:r>
                              <w:rPr>
                                <w:rFonts w:ascii="Century Gothic" w:hAnsi="Century Gothic" w:cs="Century Gothic"/>
                                <w:sz w:val="16"/>
                                <w:szCs w:val="16"/>
                              </w:rPr>
                              <w:tab/>
                            </w:r>
                          </w:p>
                          <w:p w14:paraId="54D89E4F" w14:textId="77777777" w:rsidR="000D4379" w:rsidRDefault="000D4379" w:rsidP="00F41A91">
                            <w:pPr>
                              <w:ind w:firstLine="426"/>
                              <w:rPr>
                                <w:rFonts w:ascii="Century Gothic" w:hAnsi="Century Gothic" w:cs="Century Gothic"/>
                                <w:i/>
                                <w:iCs/>
                                <w:sz w:val="16"/>
                                <w:szCs w:val="16"/>
                              </w:rPr>
                            </w:pPr>
                            <w:proofErr w:type="gramStart"/>
                            <w:r>
                              <w:rPr>
                                <w:rFonts w:ascii="Century Gothic" w:hAnsi="Century Gothic" w:cs="Century Gothic"/>
                                <w:b/>
                                <w:bCs/>
                                <w:sz w:val="18"/>
                                <w:szCs w:val="18"/>
                              </w:rPr>
                              <w:t xml:space="preserve">Horaires  </w:t>
                            </w:r>
                            <w:r>
                              <w:rPr>
                                <w:rFonts w:ascii="Century Gothic" w:hAnsi="Century Gothic" w:cs="Century Gothic"/>
                                <w:sz w:val="16"/>
                                <w:szCs w:val="16"/>
                              </w:rPr>
                              <w:t>(</w:t>
                            </w:r>
                            <w:proofErr w:type="gramEnd"/>
                            <w:r>
                              <w:rPr>
                                <w:rFonts w:ascii="Century Gothic" w:hAnsi="Century Gothic" w:cs="Century Gothic"/>
                                <w:sz w:val="16"/>
                                <w:szCs w:val="16"/>
                              </w:rPr>
                              <w:t>e</w:t>
                            </w:r>
                            <w:r>
                              <w:rPr>
                                <w:rFonts w:ascii="Century Gothic" w:hAnsi="Century Gothic" w:cs="Century Gothic"/>
                                <w:i/>
                                <w:iCs/>
                                <w:sz w:val="16"/>
                                <w:szCs w:val="16"/>
                              </w:rPr>
                              <w:t>n cas d’horaires variables, l'établissement de formation doit être informé du planning des horaires prévus)</w:t>
                            </w:r>
                          </w:p>
                          <w:p w14:paraId="153E259A" w14:textId="77777777" w:rsidR="000D4379" w:rsidRDefault="000D4379" w:rsidP="00F41A91">
                            <w:pPr>
                              <w:ind w:firstLine="426"/>
                              <w:rPr>
                                <w:rFonts w:ascii="Century Gothic" w:hAnsi="Century Gothic" w:cs="Century Gothic"/>
                                <w:i/>
                                <w:iCs/>
                                <w:sz w:val="16"/>
                                <w:szCs w:val="16"/>
                              </w:rPr>
                            </w:pPr>
                          </w:p>
                          <w:tbl>
                            <w:tblPr>
                              <w:tblW w:w="0" w:type="auto"/>
                              <w:tblInd w:w="2550" w:type="dxa"/>
                              <w:tblLayout w:type="fixed"/>
                              <w:tblCellMar>
                                <w:top w:w="55" w:type="dxa"/>
                                <w:left w:w="55" w:type="dxa"/>
                                <w:bottom w:w="55" w:type="dxa"/>
                                <w:right w:w="55" w:type="dxa"/>
                              </w:tblCellMar>
                              <w:tblLook w:val="0000" w:firstRow="0" w:lastRow="0" w:firstColumn="0" w:lastColumn="0" w:noHBand="0" w:noVBand="0"/>
                            </w:tblPr>
                            <w:tblGrid>
                              <w:gridCol w:w="1500"/>
                              <w:gridCol w:w="1500"/>
                              <w:gridCol w:w="1538"/>
                              <w:gridCol w:w="1731"/>
                            </w:tblGrid>
                            <w:tr w:rsidR="000D4379" w14:paraId="547D92D4" w14:textId="77777777" w:rsidTr="002A275F">
                              <w:tc>
                                <w:tcPr>
                                  <w:tcW w:w="1500" w:type="dxa"/>
                                  <w:tcBorders>
                                    <w:top w:val="single" w:sz="2" w:space="0" w:color="000000"/>
                                    <w:left w:val="single" w:sz="2" w:space="0" w:color="000000"/>
                                    <w:bottom w:val="single" w:sz="2" w:space="0" w:color="000000"/>
                                  </w:tcBorders>
                                  <w:shd w:val="clear" w:color="auto" w:fill="E6E6E6"/>
                                  <w:vAlign w:val="center"/>
                                </w:tcPr>
                                <w:p w14:paraId="0C3543D0" w14:textId="77777777" w:rsidR="000D4379" w:rsidRDefault="000D4379" w:rsidP="002A275F">
                                  <w:pPr>
                                    <w:tabs>
                                      <w:tab w:val="left" w:pos="1134"/>
                                      <w:tab w:val="left" w:pos="6237"/>
                                    </w:tabs>
                                    <w:jc w:val="center"/>
                                    <w:rPr>
                                      <w:rFonts w:ascii="Century Gothic" w:hAnsi="Century Gothic" w:cs="Century Gothic"/>
                                      <w:i/>
                                      <w:iCs/>
                                      <w:sz w:val="18"/>
                                      <w:szCs w:val="18"/>
                                    </w:rPr>
                                  </w:pPr>
                                  <w:r>
                                    <w:rPr>
                                      <w:rFonts w:ascii="Century Gothic" w:hAnsi="Century Gothic" w:cs="Century Gothic"/>
                                      <w:i/>
                                      <w:iCs/>
                                      <w:sz w:val="18"/>
                                      <w:szCs w:val="18"/>
                                    </w:rPr>
                                    <w:t>Jours</w:t>
                                  </w:r>
                                </w:p>
                              </w:tc>
                              <w:tc>
                                <w:tcPr>
                                  <w:tcW w:w="1500" w:type="dxa"/>
                                  <w:tcBorders>
                                    <w:top w:val="single" w:sz="2" w:space="0" w:color="000000"/>
                                    <w:left w:val="single" w:sz="2" w:space="0" w:color="000000"/>
                                    <w:bottom w:val="single" w:sz="2" w:space="0" w:color="000000"/>
                                  </w:tcBorders>
                                  <w:shd w:val="clear" w:color="auto" w:fill="E6E6E6"/>
                                  <w:vAlign w:val="center"/>
                                </w:tcPr>
                                <w:p w14:paraId="7277453F" w14:textId="77777777" w:rsidR="000D4379" w:rsidRDefault="000D4379"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Matin</w:t>
                                  </w:r>
                                </w:p>
                              </w:tc>
                              <w:tc>
                                <w:tcPr>
                                  <w:tcW w:w="1538" w:type="dxa"/>
                                  <w:tcBorders>
                                    <w:top w:val="single" w:sz="2" w:space="0" w:color="000000"/>
                                    <w:left w:val="single" w:sz="2" w:space="0" w:color="000000"/>
                                    <w:bottom w:val="single" w:sz="2" w:space="0" w:color="000000"/>
                                  </w:tcBorders>
                                  <w:shd w:val="clear" w:color="auto" w:fill="E6E6E6"/>
                                  <w:vAlign w:val="center"/>
                                </w:tcPr>
                                <w:p w14:paraId="64A8750D" w14:textId="77777777" w:rsidR="000D4379" w:rsidRDefault="000D4379"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Pause</w:t>
                                  </w:r>
                                </w:p>
                              </w:tc>
                              <w:tc>
                                <w:tcPr>
                                  <w:tcW w:w="1731" w:type="dxa"/>
                                  <w:tcBorders>
                                    <w:top w:val="single" w:sz="2" w:space="0" w:color="000000"/>
                                    <w:left w:val="single" w:sz="2" w:space="0" w:color="000000"/>
                                    <w:bottom w:val="single" w:sz="2" w:space="0" w:color="000000"/>
                                    <w:right w:val="single" w:sz="2" w:space="0" w:color="000000"/>
                                  </w:tcBorders>
                                  <w:shd w:val="clear" w:color="auto" w:fill="E6E6E6"/>
                                  <w:vAlign w:val="center"/>
                                </w:tcPr>
                                <w:p w14:paraId="2D9F549B" w14:textId="77777777" w:rsidR="000D4379" w:rsidRDefault="000D4379" w:rsidP="002A275F">
                                  <w:pPr>
                                    <w:pStyle w:val="Contenudetableau"/>
                                    <w:jc w:val="center"/>
                                  </w:pPr>
                                  <w:r>
                                    <w:rPr>
                                      <w:rFonts w:ascii="Century Gothic" w:hAnsi="Century Gothic" w:cs="Century Gothic"/>
                                      <w:i/>
                                      <w:iCs/>
                                      <w:sz w:val="18"/>
                                      <w:szCs w:val="18"/>
                                    </w:rPr>
                                    <w:t>Après-midi</w:t>
                                  </w:r>
                                </w:p>
                              </w:tc>
                            </w:tr>
                            <w:tr w:rsidR="000D4379" w14:paraId="2961FD9C" w14:textId="77777777" w:rsidTr="002A275F">
                              <w:tc>
                                <w:tcPr>
                                  <w:tcW w:w="1500" w:type="dxa"/>
                                  <w:tcBorders>
                                    <w:top w:val="single" w:sz="2" w:space="0" w:color="000000"/>
                                    <w:left w:val="single" w:sz="2" w:space="0" w:color="000000"/>
                                    <w:bottom w:val="single" w:sz="2" w:space="0" w:color="000000"/>
                                  </w:tcBorders>
                                  <w:vAlign w:val="center"/>
                                </w:tcPr>
                                <w:p w14:paraId="7076A4A8" w14:textId="77777777" w:rsidR="000D4379" w:rsidRDefault="000D4379"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Lundi</w:t>
                                  </w:r>
                                </w:p>
                              </w:tc>
                              <w:tc>
                                <w:tcPr>
                                  <w:tcW w:w="1500" w:type="dxa"/>
                                  <w:tcBorders>
                                    <w:top w:val="single" w:sz="2" w:space="0" w:color="000000"/>
                                    <w:left w:val="single" w:sz="2" w:space="0" w:color="000000"/>
                                    <w:bottom w:val="single" w:sz="2" w:space="0" w:color="000000"/>
                                  </w:tcBorders>
                                  <w:vAlign w:val="center"/>
                                </w:tcPr>
                                <w:p w14:paraId="1297B27A" w14:textId="77777777" w:rsidR="000D4379" w:rsidRDefault="000D4379"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60A6A618" w14:textId="77777777" w:rsidR="000D4379" w:rsidRDefault="000D4379"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743ED443" w14:textId="77777777" w:rsidR="000D4379" w:rsidRDefault="000D4379" w:rsidP="002A275F">
                                  <w:pPr>
                                    <w:pStyle w:val="Contenudetableau"/>
                                    <w:snapToGrid w:val="0"/>
                                    <w:jc w:val="both"/>
                                    <w:rPr>
                                      <w:rFonts w:ascii="Century Gothic" w:hAnsi="Century Gothic" w:cs="Century Gothic"/>
                                      <w:sz w:val="18"/>
                                      <w:szCs w:val="18"/>
                                    </w:rPr>
                                  </w:pPr>
                                </w:p>
                              </w:tc>
                            </w:tr>
                            <w:tr w:rsidR="000D4379" w14:paraId="79A82612" w14:textId="77777777" w:rsidTr="002A275F">
                              <w:tc>
                                <w:tcPr>
                                  <w:tcW w:w="1500" w:type="dxa"/>
                                  <w:tcBorders>
                                    <w:top w:val="single" w:sz="2" w:space="0" w:color="000000"/>
                                    <w:left w:val="single" w:sz="2" w:space="0" w:color="000000"/>
                                    <w:bottom w:val="single" w:sz="2" w:space="0" w:color="000000"/>
                                  </w:tcBorders>
                                  <w:vAlign w:val="center"/>
                                </w:tcPr>
                                <w:p w14:paraId="2F4B1979" w14:textId="77777777" w:rsidR="000D4379" w:rsidRDefault="000D4379"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Mardi</w:t>
                                  </w:r>
                                </w:p>
                              </w:tc>
                              <w:tc>
                                <w:tcPr>
                                  <w:tcW w:w="1500" w:type="dxa"/>
                                  <w:tcBorders>
                                    <w:top w:val="single" w:sz="2" w:space="0" w:color="000000"/>
                                    <w:left w:val="single" w:sz="2" w:space="0" w:color="000000"/>
                                    <w:bottom w:val="single" w:sz="2" w:space="0" w:color="000000"/>
                                  </w:tcBorders>
                                  <w:vAlign w:val="center"/>
                                </w:tcPr>
                                <w:p w14:paraId="6F1CFB97" w14:textId="77777777" w:rsidR="000D4379" w:rsidRDefault="000D4379"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45ECB861" w14:textId="77777777" w:rsidR="000D4379" w:rsidRDefault="000D4379"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256A4A11" w14:textId="77777777" w:rsidR="000D4379" w:rsidRDefault="000D4379" w:rsidP="002A275F">
                                  <w:pPr>
                                    <w:pStyle w:val="Contenudetableau"/>
                                    <w:snapToGrid w:val="0"/>
                                    <w:jc w:val="both"/>
                                    <w:rPr>
                                      <w:rFonts w:ascii="Century Gothic" w:hAnsi="Century Gothic" w:cs="Century Gothic"/>
                                      <w:sz w:val="18"/>
                                      <w:szCs w:val="18"/>
                                    </w:rPr>
                                  </w:pPr>
                                </w:p>
                              </w:tc>
                            </w:tr>
                            <w:tr w:rsidR="000D4379" w14:paraId="70197C4A" w14:textId="77777777" w:rsidTr="002A275F">
                              <w:tc>
                                <w:tcPr>
                                  <w:tcW w:w="1500" w:type="dxa"/>
                                  <w:tcBorders>
                                    <w:top w:val="single" w:sz="2" w:space="0" w:color="000000"/>
                                    <w:left w:val="single" w:sz="2" w:space="0" w:color="000000"/>
                                    <w:bottom w:val="single" w:sz="2" w:space="0" w:color="000000"/>
                                  </w:tcBorders>
                                  <w:vAlign w:val="center"/>
                                </w:tcPr>
                                <w:p w14:paraId="42C96DB6" w14:textId="77777777" w:rsidR="000D4379" w:rsidRDefault="000D4379"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Mercredi</w:t>
                                  </w:r>
                                </w:p>
                              </w:tc>
                              <w:tc>
                                <w:tcPr>
                                  <w:tcW w:w="1500" w:type="dxa"/>
                                  <w:tcBorders>
                                    <w:top w:val="single" w:sz="2" w:space="0" w:color="000000"/>
                                    <w:left w:val="single" w:sz="2" w:space="0" w:color="000000"/>
                                    <w:bottom w:val="single" w:sz="2" w:space="0" w:color="000000"/>
                                  </w:tcBorders>
                                  <w:vAlign w:val="center"/>
                                </w:tcPr>
                                <w:p w14:paraId="4482AB9E" w14:textId="77777777" w:rsidR="000D4379" w:rsidRDefault="000D4379"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63FEB7B2" w14:textId="77777777" w:rsidR="000D4379" w:rsidRDefault="000D4379"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3DDA05B3" w14:textId="77777777" w:rsidR="000D4379" w:rsidRDefault="000D4379" w:rsidP="002A275F">
                                  <w:pPr>
                                    <w:pStyle w:val="Contenudetableau"/>
                                    <w:snapToGrid w:val="0"/>
                                    <w:jc w:val="both"/>
                                    <w:rPr>
                                      <w:rFonts w:ascii="Century Gothic" w:hAnsi="Century Gothic" w:cs="Century Gothic"/>
                                      <w:sz w:val="18"/>
                                      <w:szCs w:val="18"/>
                                    </w:rPr>
                                  </w:pPr>
                                </w:p>
                              </w:tc>
                            </w:tr>
                            <w:tr w:rsidR="000D4379" w14:paraId="5B3156B2" w14:textId="77777777" w:rsidTr="002A275F">
                              <w:tc>
                                <w:tcPr>
                                  <w:tcW w:w="1500" w:type="dxa"/>
                                  <w:tcBorders>
                                    <w:top w:val="single" w:sz="2" w:space="0" w:color="000000"/>
                                    <w:left w:val="single" w:sz="2" w:space="0" w:color="000000"/>
                                    <w:bottom w:val="single" w:sz="2" w:space="0" w:color="000000"/>
                                  </w:tcBorders>
                                  <w:vAlign w:val="center"/>
                                </w:tcPr>
                                <w:p w14:paraId="1CC2220A" w14:textId="77777777" w:rsidR="000D4379" w:rsidRDefault="000D4379"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jeudi</w:t>
                                  </w:r>
                                  <w:proofErr w:type="gramEnd"/>
                                </w:p>
                              </w:tc>
                              <w:tc>
                                <w:tcPr>
                                  <w:tcW w:w="1500" w:type="dxa"/>
                                  <w:tcBorders>
                                    <w:top w:val="single" w:sz="2" w:space="0" w:color="000000"/>
                                    <w:left w:val="single" w:sz="2" w:space="0" w:color="000000"/>
                                    <w:bottom w:val="single" w:sz="2" w:space="0" w:color="000000"/>
                                  </w:tcBorders>
                                  <w:vAlign w:val="center"/>
                                </w:tcPr>
                                <w:p w14:paraId="5EA0968C" w14:textId="77777777" w:rsidR="000D4379" w:rsidRDefault="000D4379"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51BC6C8C" w14:textId="77777777" w:rsidR="000D4379" w:rsidRDefault="000D4379"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449D2215" w14:textId="77777777" w:rsidR="000D4379" w:rsidRDefault="000D4379" w:rsidP="002A275F">
                                  <w:pPr>
                                    <w:pStyle w:val="Contenudetableau"/>
                                    <w:snapToGrid w:val="0"/>
                                    <w:jc w:val="both"/>
                                    <w:rPr>
                                      <w:rFonts w:ascii="Century Gothic" w:hAnsi="Century Gothic" w:cs="Century Gothic"/>
                                      <w:sz w:val="18"/>
                                      <w:szCs w:val="18"/>
                                    </w:rPr>
                                  </w:pPr>
                                </w:p>
                              </w:tc>
                            </w:tr>
                            <w:tr w:rsidR="000D4379" w14:paraId="58883D8F" w14:textId="77777777" w:rsidTr="002A275F">
                              <w:tc>
                                <w:tcPr>
                                  <w:tcW w:w="1500" w:type="dxa"/>
                                  <w:tcBorders>
                                    <w:top w:val="single" w:sz="2" w:space="0" w:color="000000"/>
                                    <w:left w:val="single" w:sz="2" w:space="0" w:color="000000"/>
                                    <w:bottom w:val="single" w:sz="2" w:space="0" w:color="000000"/>
                                  </w:tcBorders>
                                  <w:vAlign w:val="center"/>
                                </w:tcPr>
                                <w:p w14:paraId="0ED7C70E" w14:textId="77777777" w:rsidR="000D4379" w:rsidRDefault="000D4379"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vendredi</w:t>
                                  </w:r>
                                  <w:proofErr w:type="gramEnd"/>
                                </w:p>
                              </w:tc>
                              <w:tc>
                                <w:tcPr>
                                  <w:tcW w:w="1500" w:type="dxa"/>
                                  <w:tcBorders>
                                    <w:top w:val="single" w:sz="2" w:space="0" w:color="000000"/>
                                    <w:left w:val="single" w:sz="2" w:space="0" w:color="000000"/>
                                    <w:bottom w:val="single" w:sz="2" w:space="0" w:color="000000"/>
                                  </w:tcBorders>
                                  <w:vAlign w:val="center"/>
                                </w:tcPr>
                                <w:p w14:paraId="06FC1624" w14:textId="77777777" w:rsidR="000D4379" w:rsidRDefault="000D4379"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0FEA2372" w14:textId="77777777" w:rsidR="000D4379" w:rsidRDefault="000D4379"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245E8104" w14:textId="77777777" w:rsidR="000D4379" w:rsidRDefault="000D4379" w:rsidP="002A275F">
                                  <w:pPr>
                                    <w:pStyle w:val="Contenudetableau"/>
                                    <w:snapToGrid w:val="0"/>
                                    <w:jc w:val="both"/>
                                    <w:rPr>
                                      <w:rFonts w:ascii="Century Gothic" w:hAnsi="Century Gothic" w:cs="Century Gothic"/>
                                      <w:sz w:val="18"/>
                                      <w:szCs w:val="18"/>
                                    </w:rPr>
                                  </w:pPr>
                                </w:p>
                              </w:tc>
                            </w:tr>
                          </w:tbl>
                          <w:p w14:paraId="7DAE7F3F" w14:textId="77777777" w:rsidR="000D4379" w:rsidRDefault="000D4379" w:rsidP="00F41A91">
                            <w:pPr>
                              <w:ind w:firstLine="426"/>
                            </w:pPr>
                          </w:p>
                          <w:p w14:paraId="2A548E19" w14:textId="77777777" w:rsidR="000D4379" w:rsidRDefault="000D4379" w:rsidP="00F41A91">
                            <w:pPr>
                              <w:ind w:firstLine="426"/>
                            </w:pPr>
                          </w:p>
                          <w:p w14:paraId="08DC1274" w14:textId="77777777" w:rsidR="000D4379" w:rsidRDefault="000D4379" w:rsidP="00F41A91">
                            <w:pPr>
                              <w:ind w:firstLine="426"/>
                            </w:pPr>
                          </w:p>
                          <w:p w14:paraId="7DBC968C" w14:textId="77777777" w:rsidR="000D4379" w:rsidRDefault="000D4379" w:rsidP="00F41A91">
                            <w:pPr>
                              <w:ind w:firstLine="426"/>
                            </w:pPr>
                          </w:p>
                          <w:p w14:paraId="46E871B8" w14:textId="77777777" w:rsidR="000D4379" w:rsidRDefault="000D4379" w:rsidP="00F41A91">
                            <w:pPr>
                              <w:ind w:firstLine="426"/>
                            </w:pPr>
                          </w:p>
                          <w:p w14:paraId="5E5F793B" w14:textId="77777777" w:rsidR="000D4379" w:rsidRDefault="000D4379" w:rsidP="00F41A91">
                            <w:pPr>
                              <w:ind w:firstLine="426"/>
                            </w:pPr>
                          </w:p>
                          <w:p w14:paraId="0FBAC106" w14:textId="77777777" w:rsidR="000D4379" w:rsidRDefault="000D4379" w:rsidP="00F41A91">
                            <w:pPr>
                              <w:ind w:firstLine="426"/>
                            </w:pPr>
                          </w:p>
                          <w:p w14:paraId="0A8BCEF0" w14:textId="77777777" w:rsidR="000D4379" w:rsidRDefault="000D4379" w:rsidP="00F41A91">
                            <w:pPr>
                              <w:ind w:firstLine="426"/>
                            </w:pPr>
                          </w:p>
                          <w:p w14:paraId="308E72CE" w14:textId="77777777" w:rsidR="000D4379" w:rsidRDefault="000D4379" w:rsidP="00F41A91">
                            <w:pPr>
                              <w:ind w:firstLine="426"/>
                            </w:pPr>
                          </w:p>
                          <w:p w14:paraId="63D7035A" w14:textId="77777777" w:rsidR="000D4379" w:rsidRDefault="000D4379" w:rsidP="00F41A91">
                            <w:pPr>
                              <w:ind w:firstLine="426"/>
                            </w:pPr>
                          </w:p>
                          <w:p w14:paraId="4AA88E94" w14:textId="77777777" w:rsidR="000D4379" w:rsidRDefault="000D4379" w:rsidP="00E47CBC">
                            <w:pPr>
                              <w:pStyle w:val="Contenudetableau"/>
                              <w:jc w:val="center"/>
                              <w:rPr>
                                <w:rFonts w:ascii="Century Gothic" w:hAnsi="Century Gothic" w:cs="Century Gothic"/>
                                <w:b/>
                              </w:rPr>
                            </w:pPr>
                          </w:p>
                          <w:p w14:paraId="3F729969" w14:textId="77777777" w:rsidR="000D4379" w:rsidRDefault="000D4379" w:rsidP="004C3045">
                            <w:pPr>
                              <w:pStyle w:val="Contenudetableau"/>
                              <w:jc w:val="center"/>
                              <w:rPr>
                                <w:rFonts w:ascii="Century Gothic" w:hAnsi="Century Gothic" w:cs="Century Gothic"/>
                                <w:b/>
                              </w:rPr>
                            </w:pPr>
                          </w:p>
                          <w:p w14:paraId="2A741C39" w14:textId="77777777" w:rsidR="000D4379" w:rsidRDefault="000D4379" w:rsidP="004C3045">
                            <w:pPr>
                              <w:pStyle w:val="Contenudetableau"/>
                              <w:jc w:val="center"/>
                              <w:rPr>
                                <w:rFonts w:ascii="Century Gothic" w:hAnsi="Century Gothic" w:cs="Century Gothic"/>
                                <w:b/>
                              </w:rPr>
                            </w:pPr>
                          </w:p>
                          <w:p w14:paraId="436B90B2" w14:textId="77777777" w:rsidR="000D4379" w:rsidRDefault="000D4379" w:rsidP="004C3045">
                            <w:pPr>
                              <w:pStyle w:val="Contenudetableau"/>
                              <w:jc w:val="center"/>
                              <w:rPr>
                                <w:rFonts w:ascii="Century Gothic" w:hAnsi="Century Gothic" w:cs="Century Gothic"/>
                                <w:b/>
                              </w:rPr>
                            </w:pPr>
                          </w:p>
                          <w:p w14:paraId="109ADC47" w14:textId="77777777" w:rsidR="000D4379" w:rsidRDefault="000D4379" w:rsidP="004C3045">
                            <w:pPr>
                              <w:pStyle w:val="Contenudetableau"/>
                              <w:jc w:val="center"/>
                              <w:rPr>
                                <w:rFonts w:ascii="Century Gothic" w:hAnsi="Century Gothic" w:cs="Century Gothic"/>
                                <w:b/>
                              </w:rPr>
                            </w:pPr>
                          </w:p>
                          <w:p w14:paraId="20013A94" w14:textId="77777777" w:rsidR="000D4379" w:rsidRDefault="000D4379" w:rsidP="004C3045">
                            <w:pPr>
                              <w:pStyle w:val="Contenudetableau"/>
                              <w:jc w:val="center"/>
                              <w:rPr>
                                <w:rFonts w:ascii="Century Gothic" w:hAnsi="Century Gothic" w:cs="Century Gothic"/>
                                <w:b/>
                              </w:rPr>
                            </w:pPr>
                          </w:p>
                          <w:p w14:paraId="6A310EBD" w14:textId="77777777" w:rsidR="000D4379" w:rsidRDefault="000D4379" w:rsidP="004C3045">
                            <w:pPr>
                              <w:pStyle w:val="Contenudetableau"/>
                              <w:jc w:val="center"/>
                              <w:rPr>
                                <w:rFonts w:ascii="Century Gothic" w:hAnsi="Century Gothic" w:cs="Century Gothic"/>
                                <w:b/>
                              </w:rPr>
                            </w:pPr>
                          </w:p>
                          <w:p w14:paraId="770F53BB" w14:textId="77777777" w:rsidR="000D4379" w:rsidRDefault="000D4379" w:rsidP="004C3045">
                            <w:pPr>
                              <w:pStyle w:val="Contenudetableau"/>
                              <w:jc w:val="center"/>
                              <w:rPr>
                                <w:rFonts w:ascii="Century Gothic" w:hAnsi="Century Gothic" w:cs="Century Gothic"/>
                                <w:b/>
                              </w:rPr>
                            </w:pPr>
                          </w:p>
                          <w:p w14:paraId="220C1C6E" w14:textId="77777777" w:rsidR="000D4379" w:rsidRDefault="000D4379" w:rsidP="004C3045">
                            <w:pPr>
                              <w:pStyle w:val="Contenudetableau"/>
                              <w:jc w:val="center"/>
                              <w:rPr>
                                <w:rFonts w:ascii="Century Gothic" w:hAnsi="Century Gothic" w:cs="Century Gothic"/>
                                <w:b/>
                              </w:rPr>
                            </w:pPr>
                          </w:p>
                          <w:p w14:paraId="45AB663A" w14:textId="77777777" w:rsidR="000D4379" w:rsidRDefault="000D4379" w:rsidP="004C3045">
                            <w:pPr>
                              <w:pStyle w:val="Contenudetableau"/>
                              <w:jc w:val="center"/>
                              <w:rPr>
                                <w:rFonts w:ascii="Century Gothic" w:hAnsi="Century Gothic" w:cs="Century Gothic"/>
                                <w:b/>
                              </w:rPr>
                            </w:pPr>
                          </w:p>
                          <w:p w14:paraId="5B7D96BC" w14:textId="77777777" w:rsidR="000D4379" w:rsidRDefault="000D4379" w:rsidP="004C3045">
                            <w:pPr>
                              <w:pStyle w:val="Contenudetableau"/>
                              <w:jc w:val="center"/>
                              <w:rPr>
                                <w:rFonts w:ascii="Century Gothic" w:hAnsi="Century Gothic" w:cs="Century Gothic"/>
                                <w:b/>
                              </w:rPr>
                            </w:pPr>
                          </w:p>
                          <w:p w14:paraId="7C0C9810" w14:textId="77777777" w:rsidR="000D4379" w:rsidRDefault="000D4379" w:rsidP="004C3045">
                            <w:pPr>
                              <w:pStyle w:val="Contenudetableau"/>
                              <w:jc w:val="center"/>
                              <w:rPr>
                                <w:rFonts w:ascii="Century Gothic" w:hAnsi="Century Gothic" w:cs="Century Gothic"/>
                                <w:b/>
                              </w:rPr>
                            </w:pPr>
                          </w:p>
                          <w:p w14:paraId="0A32A1FD" w14:textId="77777777" w:rsidR="000D4379" w:rsidRDefault="000D4379" w:rsidP="004C3045">
                            <w:pPr>
                              <w:pStyle w:val="Contenudetableau"/>
                              <w:jc w:val="center"/>
                              <w:rPr>
                                <w:rFonts w:ascii="Century Gothic" w:hAnsi="Century Gothic" w:cs="Century Gothic"/>
                                <w:b/>
                              </w:rPr>
                            </w:pPr>
                            <w:proofErr w:type="gramStart"/>
                            <w:r>
                              <w:rPr>
                                <w:rFonts w:ascii="Century Gothic" w:hAnsi="Century Gothic" w:cs="Century Gothic"/>
                                <w:b/>
                              </w:rPr>
                              <w:t>COMPETENCES  PROFESSIONNELLES</w:t>
                            </w:r>
                            <w:proofErr w:type="gramEnd"/>
                            <w:r>
                              <w:rPr>
                                <w:rFonts w:ascii="Century Gothic" w:hAnsi="Century Gothic" w:cs="Century Gothic"/>
                                <w:b/>
                              </w:rPr>
                              <w:t xml:space="preserve"> À DÉVELOPPER PENDANT LA P.F.M.P.</w:t>
                            </w:r>
                          </w:p>
                          <w:p w14:paraId="537D2A45" w14:textId="77777777" w:rsidR="000D4379" w:rsidRDefault="000D4379" w:rsidP="004C3045">
                            <w:pPr>
                              <w:pStyle w:val="Contenudetableau"/>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52"/>
                              <w:gridCol w:w="9810"/>
                            </w:tblGrid>
                            <w:tr w:rsidR="000D4379" w14:paraId="53078285" w14:textId="77777777" w:rsidTr="00213A49">
                              <w:trPr>
                                <w:cantSplit/>
                                <w:trHeight w:val="480"/>
                              </w:trPr>
                              <w:tc>
                                <w:tcPr>
                                  <w:tcW w:w="752" w:type="dxa"/>
                                  <w:tcBorders>
                                    <w:bottom w:val="single" w:sz="4" w:space="0" w:color="auto"/>
                                  </w:tcBorders>
                                  <w:vAlign w:val="center"/>
                                </w:tcPr>
                                <w:p w14:paraId="03CB7E39" w14:textId="77777777" w:rsidR="000D4379" w:rsidRDefault="000D4379" w:rsidP="00304B97">
                                  <w:pPr>
                                    <w:jc w:val="center"/>
                                    <w:rPr>
                                      <w:rFonts w:ascii="Arial" w:hAnsi="Arial"/>
                                      <w:strike/>
                                      <w:sz w:val="16"/>
                                    </w:rPr>
                                  </w:pPr>
                                  <w:r>
                                    <w:rPr>
                                      <w:rFonts w:ascii="Arial" w:hAnsi="Arial"/>
                                      <w:sz w:val="16"/>
                                    </w:rPr>
                                    <w:t>C1</w:t>
                                  </w:r>
                                </w:p>
                              </w:tc>
                              <w:tc>
                                <w:tcPr>
                                  <w:tcW w:w="9810" w:type="dxa"/>
                                  <w:tcBorders>
                                    <w:bottom w:val="single" w:sz="4" w:space="0" w:color="auto"/>
                                  </w:tcBorders>
                                  <w:vAlign w:val="center"/>
                                </w:tcPr>
                                <w:p w14:paraId="30B60C6D" w14:textId="77777777" w:rsidR="000D4379" w:rsidRDefault="000D4379" w:rsidP="00304B97">
                                  <w:pPr>
                                    <w:rPr>
                                      <w:rFonts w:ascii="Arial" w:hAnsi="Arial"/>
                                      <w:strike/>
                                      <w:sz w:val="16"/>
                                    </w:rPr>
                                  </w:pPr>
                                  <w:r>
                                    <w:rPr>
                                      <w:rFonts w:ascii="Arial" w:hAnsi="Arial"/>
                                      <w:sz w:val="16"/>
                                    </w:rPr>
                                    <w:t>Identifier les phénomènes dangereux pour l’environnement, le personnel, les installations et les produits</w:t>
                                  </w:r>
                                </w:p>
                              </w:tc>
                            </w:tr>
                            <w:tr w:rsidR="000D4379" w14:paraId="7F192CA8" w14:textId="77777777" w:rsidTr="00213A49">
                              <w:trPr>
                                <w:cantSplit/>
                                <w:trHeight w:val="510"/>
                              </w:trPr>
                              <w:tc>
                                <w:tcPr>
                                  <w:tcW w:w="752" w:type="dxa"/>
                                  <w:shd w:val="clear" w:color="auto" w:fill="C0C0C0"/>
                                  <w:vAlign w:val="center"/>
                                </w:tcPr>
                                <w:p w14:paraId="622708BF" w14:textId="77777777" w:rsidR="000D4379" w:rsidRDefault="000D4379" w:rsidP="00304B97">
                                  <w:pPr>
                                    <w:jc w:val="center"/>
                                    <w:rPr>
                                      <w:rFonts w:ascii="Arial" w:hAnsi="Arial"/>
                                      <w:strike/>
                                      <w:sz w:val="16"/>
                                    </w:rPr>
                                  </w:pPr>
                                  <w:r>
                                    <w:rPr>
                                      <w:rFonts w:ascii="Arial" w:hAnsi="Arial"/>
                                      <w:sz w:val="16"/>
                                    </w:rPr>
                                    <w:t>C2</w:t>
                                  </w:r>
                                </w:p>
                              </w:tc>
                              <w:tc>
                                <w:tcPr>
                                  <w:tcW w:w="9810" w:type="dxa"/>
                                  <w:shd w:val="clear" w:color="auto" w:fill="C0C0C0"/>
                                  <w:vAlign w:val="center"/>
                                </w:tcPr>
                                <w:p w14:paraId="0E877ED3" w14:textId="77777777" w:rsidR="000D4379" w:rsidRDefault="000D4379" w:rsidP="00304B97">
                                  <w:pPr>
                                    <w:rPr>
                                      <w:rFonts w:ascii="Arial" w:hAnsi="Arial"/>
                                      <w:sz w:val="16"/>
                                    </w:rPr>
                                  </w:pPr>
                                  <w:r>
                                    <w:rPr>
                                      <w:rFonts w:ascii="Arial" w:hAnsi="Arial"/>
                                      <w:sz w:val="16"/>
                                    </w:rPr>
                                    <w:t>Evaluer les risques en termes de sécurité, santé, environnement et qualité</w:t>
                                  </w:r>
                                </w:p>
                              </w:tc>
                            </w:tr>
                            <w:tr w:rsidR="000D4379" w14:paraId="636553CD" w14:textId="77777777" w:rsidTr="00213A49">
                              <w:trPr>
                                <w:cantSplit/>
                                <w:trHeight w:val="454"/>
                              </w:trPr>
                              <w:tc>
                                <w:tcPr>
                                  <w:tcW w:w="752" w:type="dxa"/>
                                  <w:shd w:val="clear" w:color="auto" w:fill="FFFFFF" w:themeFill="background1"/>
                                  <w:vAlign w:val="center"/>
                                </w:tcPr>
                                <w:p w14:paraId="03D3183B" w14:textId="77777777" w:rsidR="000D4379" w:rsidRDefault="000D4379" w:rsidP="00304B97">
                                  <w:pPr>
                                    <w:jc w:val="center"/>
                                    <w:rPr>
                                      <w:rFonts w:ascii="Arial" w:hAnsi="Arial"/>
                                      <w:strike/>
                                      <w:sz w:val="16"/>
                                    </w:rPr>
                                  </w:pPr>
                                  <w:r>
                                    <w:rPr>
                                      <w:rFonts w:ascii="Arial" w:hAnsi="Arial"/>
                                      <w:sz w:val="16"/>
                                    </w:rPr>
                                    <w:t>C3</w:t>
                                  </w:r>
                                </w:p>
                              </w:tc>
                              <w:tc>
                                <w:tcPr>
                                  <w:tcW w:w="9810" w:type="dxa"/>
                                  <w:shd w:val="clear" w:color="auto" w:fill="FFFFFF" w:themeFill="background1"/>
                                  <w:vAlign w:val="center"/>
                                </w:tcPr>
                                <w:p w14:paraId="545531D3" w14:textId="77777777" w:rsidR="000D4379" w:rsidRDefault="000D4379" w:rsidP="00304B97">
                                  <w:pPr>
                                    <w:rPr>
                                      <w:rFonts w:ascii="Arial" w:hAnsi="Arial"/>
                                      <w:sz w:val="16"/>
                                    </w:rPr>
                                  </w:pPr>
                                  <w:r>
                                    <w:rPr>
                                      <w:rFonts w:ascii="Arial" w:hAnsi="Arial"/>
                                      <w:sz w:val="16"/>
                                    </w:rPr>
                                    <w:t>Participer à la proposition d’améliorations du procédé afin de faciliter la conduite, améliorer la qualité et/</w:t>
                                  </w:r>
                                  <w:proofErr w:type="gramStart"/>
                                  <w:r>
                                    <w:rPr>
                                      <w:rFonts w:ascii="Arial" w:hAnsi="Arial"/>
                                      <w:sz w:val="16"/>
                                    </w:rPr>
                                    <w:t>ou  rendre</w:t>
                                  </w:r>
                                  <w:proofErr w:type="gramEnd"/>
                                  <w:r>
                                    <w:rPr>
                                      <w:rFonts w:ascii="Arial" w:hAnsi="Arial"/>
                                      <w:sz w:val="16"/>
                                    </w:rPr>
                                    <w:t xml:space="preserve"> plus sûre l’installation</w:t>
                                  </w:r>
                                </w:p>
                              </w:tc>
                            </w:tr>
                            <w:tr w:rsidR="000D4379" w14:paraId="0A3BDDCB" w14:textId="77777777" w:rsidTr="00213A49">
                              <w:trPr>
                                <w:cantSplit/>
                                <w:trHeight w:val="347"/>
                              </w:trPr>
                              <w:tc>
                                <w:tcPr>
                                  <w:tcW w:w="752" w:type="dxa"/>
                                  <w:tcBorders>
                                    <w:bottom w:val="single" w:sz="4" w:space="0" w:color="auto"/>
                                  </w:tcBorders>
                                  <w:shd w:val="clear" w:color="auto" w:fill="BFBFBF" w:themeFill="background1" w:themeFillShade="BF"/>
                                  <w:vAlign w:val="center"/>
                                </w:tcPr>
                                <w:p w14:paraId="414CCBBF" w14:textId="77777777" w:rsidR="000D4379" w:rsidRDefault="000D4379" w:rsidP="00304B97">
                                  <w:pPr>
                                    <w:jc w:val="center"/>
                                    <w:rPr>
                                      <w:rFonts w:ascii="Arial" w:hAnsi="Arial"/>
                                      <w:strike/>
                                      <w:sz w:val="16"/>
                                    </w:rPr>
                                  </w:pPr>
                                  <w:r>
                                    <w:rPr>
                                      <w:rFonts w:ascii="Arial" w:hAnsi="Arial"/>
                                      <w:sz w:val="16"/>
                                    </w:rPr>
                                    <w:t>C4</w:t>
                                  </w:r>
                                </w:p>
                              </w:tc>
                              <w:tc>
                                <w:tcPr>
                                  <w:tcW w:w="9810" w:type="dxa"/>
                                  <w:tcBorders>
                                    <w:bottom w:val="single" w:sz="4" w:space="0" w:color="auto"/>
                                  </w:tcBorders>
                                  <w:shd w:val="clear" w:color="auto" w:fill="BFBFBF" w:themeFill="background1" w:themeFillShade="BF"/>
                                  <w:vAlign w:val="center"/>
                                </w:tcPr>
                                <w:p w14:paraId="3A3123EC" w14:textId="77777777" w:rsidR="000D4379" w:rsidRDefault="000D4379" w:rsidP="00304B97">
                                  <w:pPr>
                                    <w:rPr>
                                      <w:rFonts w:ascii="Arial" w:hAnsi="Arial"/>
                                      <w:sz w:val="16"/>
                                    </w:rPr>
                                  </w:pPr>
                                  <w:r>
                                    <w:rPr>
                                      <w:rFonts w:ascii="Arial" w:hAnsi="Arial"/>
                                      <w:sz w:val="16"/>
                                    </w:rPr>
                                    <w:t>Mettre en œuvre les mesures de prévention des risques professionnels, de protection de l’environnement et de respect de la qualité</w:t>
                                  </w:r>
                                </w:p>
                              </w:tc>
                            </w:tr>
                            <w:tr w:rsidR="000D4379" w14:paraId="7B7B3C0D" w14:textId="77777777" w:rsidTr="00213A49">
                              <w:trPr>
                                <w:cantSplit/>
                                <w:trHeight w:val="217"/>
                              </w:trPr>
                              <w:tc>
                                <w:tcPr>
                                  <w:tcW w:w="752" w:type="dxa"/>
                                  <w:vAlign w:val="center"/>
                                </w:tcPr>
                                <w:p w14:paraId="35B86C0B" w14:textId="77777777" w:rsidR="000D4379" w:rsidRDefault="000D4379" w:rsidP="00304B97">
                                  <w:pPr>
                                    <w:jc w:val="center"/>
                                    <w:rPr>
                                      <w:rFonts w:ascii="Arial" w:hAnsi="Arial"/>
                                      <w:strike/>
                                      <w:sz w:val="16"/>
                                    </w:rPr>
                                  </w:pPr>
                                  <w:r>
                                    <w:rPr>
                                      <w:rFonts w:ascii="Arial" w:hAnsi="Arial"/>
                                      <w:sz w:val="16"/>
                                    </w:rPr>
                                    <w:t>C5</w:t>
                                  </w:r>
                                </w:p>
                              </w:tc>
                              <w:tc>
                                <w:tcPr>
                                  <w:tcW w:w="9810" w:type="dxa"/>
                                  <w:vAlign w:val="center"/>
                                </w:tcPr>
                                <w:p w14:paraId="7F15BDC8" w14:textId="77777777" w:rsidR="000D4379" w:rsidRDefault="000D4379" w:rsidP="00304B97">
                                  <w:pPr>
                                    <w:rPr>
                                      <w:rFonts w:ascii="Arial" w:hAnsi="Arial"/>
                                      <w:sz w:val="16"/>
                                    </w:rPr>
                                  </w:pPr>
                                </w:p>
                                <w:p w14:paraId="001E8F0E" w14:textId="77777777" w:rsidR="000D4379" w:rsidRDefault="000D4379" w:rsidP="00304B97">
                                  <w:pPr>
                                    <w:rPr>
                                      <w:rFonts w:ascii="Arial" w:hAnsi="Arial"/>
                                      <w:sz w:val="16"/>
                                    </w:rPr>
                                  </w:pPr>
                                  <w:r>
                                    <w:rPr>
                                      <w:rFonts w:ascii="Arial" w:hAnsi="Arial"/>
                                      <w:sz w:val="16"/>
                                    </w:rPr>
                                    <w:t>Vérifier la disponibilité des produits, des matériels et des utilités</w:t>
                                  </w:r>
                                </w:p>
                                <w:p w14:paraId="2F62C70E" w14:textId="77777777" w:rsidR="000D4379" w:rsidRDefault="000D4379" w:rsidP="00304B97">
                                  <w:pPr>
                                    <w:rPr>
                                      <w:rFonts w:ascii="Arial" w:hAnsi="Arial"/>
                                      <w:sz w:val="16"/>
                                    </w:rPr>
                                  </w:pPr>
                                </w:p>
                              </w:tc>
                            </w:tr>
                            <w:tr w:rsidR="000D4379" w14:paraId="10AC0F0B" w14:textId="77777777" w:rsidTr="00213A49">
                              <w:trPr>
                                <w:cantSplit/>
                                <w:trHeight w:val="361"/>
                              </w:trPr>
                              <w:tc>
                                <w:tcPr>
                                  <w:tcW w:w="752" w:type="dxa"/>
                                  <w:shd w:val="clear" w:color="auto" w:fill="BFBFBF" w:themeFill="background1" w:themeFillShade="BF"/>
                                  <w:vAlign w:val="center"/>
                                </w:tcPr>
                                <w:p w14:paraId="41BBB064" w14:textId="77777777" w:rsidR="000D4379" w:rsidRDefault="000D4379" w:rsidP="00304B97">
                                  <w:pPr>
                                    <w:jc w:val="center"/>
                                    <w:rPr>
                                      <w:rFonts w:ascii="Arial" w:hAnsi="Arial"/>
                                      <w:strike/>
                                      <w:sz w:val="16"/>
                                    </w:rPr>
                                  </w:pPr>
                                  <w:r>
                                    <w:rPr>
                                      <w:rFonts w:ascii="Arial" w:hAnsi="Arial"/>
                                      <w:sz w:val="16"/>
                                    </w:rPr>
                                    <w:t>C6</w:t>
                                  </w:r>
                                </w:p>
                              </w:tc>
                              <w:tc>
                                <w:tcPr>
                                  <w:tcW w:w="9810" w:type="dxa"/>
                                  <w:shd w:val="clear" w:color="auto" w:fill="BFBFBF" w:themeFill="background1" w:themeFillShade="BF"/>
                                  <w:vAlign w:val="center"/>
                                </w:tcPr>
                                <w:p w14:paraId="586AB4EF" w14:textId="77777777" w:rsidR="000D4379" w:rsidRDefault="000D4379" w:rsidP="00304B97">
                                  <w:pPr>
                                    <w:rPr>
                                      <w:rFonts w:ascii="Arial" w:hAnsi="Arial"/>
                                      <w:sz w:val="16"/>
                                    </w:rPr>
                                  </w:pPr>
                                  <w:r>
                                    <w:rPr>
                                      <w:rFonts w:ascii="Arial" w:hAnsi="Arial"/>
                                      <w:sz w:val="16"/>
                                    </w:rPr>
                                    <w:t>Organiser ses activités, son espace de travail</w:t>
                                  </w:r>
                                </w:p>
                              </w:tc>
                            </w:tr>
                            <w:tr w:rsidR="000D4379" w14:paraId="3399E5EF" w14:textId="77777777" w:rsidTr="00213A49">
                              <w:trPr>
                                <w:cantSplit/>
                                <w:trHeight w:val="375"/>
                              </w:trPr>
                              <w:tc>
                                <w:tcPr>
                                  <w:tcW w:w="752" w:type="dxa"/>
                                  <w:tcBorders>
                                    <w:bottom w:val="single" w:sz="4" w:space="0" w:color="auto"/>
                                  </w:tcBorders>
                                  <w:vAlign w:val="center"/>
                                </w:tcPr>
                                <w:p w14:paraId="33C9C0C9" w14:textId="77777777" w:rsidR="000D4379" w:rsidRDefault="000D4379" w:rsidP="00304B97">
                                  <w:pPr>
                                    <w:jc w:val="center"/>
                                    <w:rPr>
                                      <w:rFonts w:ascii="Arial" w:hAnsi="Arial"/>
                                      <w:strike/>
                                      <w:sz w:val="16"/>
                                    </w:rPr>
                                  </w:pPr>
                                  <w:r>
                                    <w:rPr>
                                      <w:rFonts w:ascii="Arial" w:hAnsi="Arial"/>
                                      <w:sz w:val="16"/>
                                    </w:rPr>
                                    <w:t>C7</w:t>
                                  </w:r>
                                </w:p>
                              </w:tc>
                              <w:tc>
                                <w:tcPr>
                                  <w:tcW w:w="9810" w:type="dxa"/>
                                  <w:tcBorders>
                                    <w:bottom w:val="single" w:sz="4" w:space="0" w:color="auto"/>
                                  </w:tcBorders>
                                  <w:vAlign w:val="center"/>
                                </w:tcPr>
                                <w:p w14:paraId="5DF5A3CD" w14:textId="77777777" w:rsidR="000D4379" w:rsidRDefault="000D4379" w:rsidP="00304B97">
                                  <w:pPr>
                                    <w:rPr>
                                      <w:rFonts w:ascii="Arial" w:hAnsi="Arial"/>
                                      <w:sz w:val="16"/>
                                    </w:rPr>
                                  </w:pPr>
                                  <w:r>
                                    <w:rPr>
                                      <w:rFonts w:ascii="Arial" w:hAnsi="Arial"/>
                                      <w:sz w:val="16"/>
                                    </w:rPr>
                                    <w:t>Préparer et/ou tester les installations, les réseaux et les matériels</w:t>
                                  </w:r>
                                </w:p>
                              </w:tc>
                            </w:tr>
                            <w:tr w:rsidR="000D4379" w14:paraId="1644579F" w14:textId="77777777" w:rsidTr="00213A49">
                              <w:trPr>
                                <w:cantSplit/>
                                <w:trHeight w:val="388"/>
                              </w:trPr>
                              <w:tc>
                                <w:tcPr>
                                  <w:tcW w:w="752" w:type="dxa"/>
                                  <w:shd w:val="clear" w:color="auto" w:fill="C0C0C0"/>
                                  <w:vAlign w:val="center"/>
                                </w:tcPr>
                                <w:p w14:paraId="3216E255" w14:textId="77777777" w:rsidR="000D4379" w:rsidRDefault="000D4379" w:rsidP="00304B97">
                                  <w:pPr>
                                    <w:jc w:val="center"/>
                                    <w:rPr>
                                      <w:rFonts w:ascii="Arial" w:hAnsi="Arial"/>
                                      <w:strike/>
                                      <w:sz w:val="16"/>
                                    </w:rPr>
                                  </w:pPr>
                                  <w:r>
                                    <w:rPr>
                                      <w:rFonts w:ascii="Arial" w:hAnsi="Arial"/>
                                      <w:sz w:val="16"/>
                                    </w:rPr>
                                    <w:t>C8</w:t>
                                  </w:r>
                                </w:p>
                              </w:tc>
                              <w:tc>
                                <w:tcPr>
                                  <w:tcW w:w="9810" w:type="dxa"/>
                                  <w:shd w:val="clear" w:color="auto" w:fill="C0C0C0"/>
                                  <w:vAlign w:val="center"/>
                                </w:tcPr>
                                <w:p w14:paraId="32F5AEEC" w14:textId="77777777" w:rsidR="000D4379" w:rsidRDefault="000D4379" w:rsidP="00304B97">
                                  <w:pPr>
                                    <w:rPr>
                                      <w:rFonts w:ascii="Arial" w:hAnsi="Arial"/>
                                      <w:sz w:val="16"/>
                                    </w:rPr>
                                  </w:pPr>
                                  <w:r>
                                    <w:rPr>
                                      <w:rFonts w:ascii="Arial" w:hAnsi="Arial"/>
                                      <w:sz w:val="16"/>
                                    </w:rPr>
                                    <w:t>Surveiller l’installation, les réseaux au moyen des paramètres et des indicateurs sensoriels</w:t>
                                  </w:r>
                                </w:p>
                              </w:tc>
                            </w:tr>
                          </w:tbl>
                          <w:p w14:paraId="56E237F7" w14:textId="77777777" w:rsidR="000D4379" w:rsidRDefault="000D4379" w:rsidP="00F41A91">
                            <w:pPr>
                              <w:ind w:firstLine="426"/>
                            </w:pPr>
                          </w:p>
                          <w:p w14:paraId="3F89EA54" w14:textId="77777777" w:rsidR="000D4379" w:rsidRDefault="000D4379" w:rsidP="00F41A91">
                            <w:pPr>
                              <w:ind w:firstLine="426"/>
                            </w:pPr>
                          </w:p>
                          <w:p w14:paraId="28EF6C10" w14:textId="77777777" w:rsidR="000D4379" w:rsidRDefault="000D4379" w:rsidP="00F41A91">
                            <w:pPr>
                              <w:ind w:firstLine="426"/>
                            </w:pPr>
                          </w:p>
                          <w:p w14:paraId="04116999" w14:textId="77777777" w:rsidR="000D4379" w:rsidRDefault="000D4379" w:rsidP="00F41A91">
                            <w:pPr>
                              <w:ind w:firstLine="426"/>
                            </w:pPr>
                          </w:p>
                          <w:p w14:paraId="2B0CC682" w14:textId="77777777" w:rsidR="000D4379" w:rsidRDefault="000D4379" w:rsidP="00F41A91">
                            <w:pPr>
                              <w:ind w:firstLine="426"/>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D61712" id="_x0000_t202" coordsize="21600,21600" o:spt="202" path="m,l,21600r21600,l21600,xe">
                <v:stroke joinstyle="miter"/>
                <v:path gradientshapeok="t" o:connecttype="rect"/>
              </v:shapetype>
              <v:shape id="Text Box 6" o:spid="_x0000_s1026" type="#_x0000_t202" style="position:absolute;margin-left:3.3pt;margin-top:-83.35pt;width:552.5pt;height:763.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" stroked="f">
                <v:textbox>
                  <w:txbxContent>
                    <w:p w14:paraId="589C0E6C" w14:textId="77777777" w:rsidR="000D4379" w:rsidRDefault="000D4379" w:rsidP="00F41A91">
                      <w:pPr>
                        <w:tabs>
                          <w:tab w:val="left" w:pos="1134"/>
                          <w:tab w:val="left" w:pos="6237"/>
                        </w:tabs>
                        <w:snapToGrid w:val="0"/>
                        <w:spacing w:before="40" w:after="120"/>
                        <w:jc w:val="center"/>
                        <w:rPr>
                          <w:rFonts w:ascii="Century Gothic" w:hAnsi="Century Gothic" w:cs="Century Gothic"/>
                          <w:b/>
                          <w:bCs/>
                          <w:sz w:val="18"/>
                          <w:szCs w:val="18"/>
                        </w:rPr>
                      </w:pPr>
                      <w:r>
                        <w:rPr>
                          <w:rFonts w:ascii="Century Gothic" w:hAnsi="Century Gothic" w:cs="Century Gothic"/>
                          <w:b/>
                          <w:bCs/>
                        </w:rPr>
                        <w:t>ANNEXE PÉDAGOGIQUE</w:t>
                      </w:r>
                    </w:p>
                    <w:p w14:paraId="75E23686" w14:textId="77777777" w:rsidR="000D4379" w:rsidRDefault="000D4379" w:rsidP="00F41A91">
                      <w:pPr>
                        <w:tabs>
                          <w:tab w:val="left" w:pos="1134"/>
                          <w:tab w:val="left" w:pos="6237"/>
                        </w:tabs>
                        <w:snapToGrid w:val="0"/>
                        <w:spacing w:before="40" w:after="120"/>
                        <w:ind w:left="426"/>
                        <w:rPr>
                          <w:rFonts w:ascii="Century Gothic" w:hAnsi="Century Gothic" w:cs="Century Gothic"/>
                          <w:sz w:val="16"/>
                          <w:szCs w:val="16"/>
                        </w:rPr>
                      </w:pPr>
                      <w:r>
                        <w:rPr>
                          <w:rFonts w:ascii="Century Gothic" w:hAnsi="Century Gothic" w:cs="Century Gothic"/>
                          <w:b/>
                          <w:bCs/>
                          <w:sz w:val="18"/>
                          <w:szCs w:val="18"/>
                        </w:rPr>
                        <w:t>Personnes chargées du suivi :</w:t>
                      </w:r>
                    </w:p>
                    <w:p w14:paraId="0252A519" w14:textId="77777777" w:rsidR="000D4379" w:rsidRDefault="000D4379" w:rsidP="00F41A91">
                      <w:pPr>
                        <w:ind w:firstLine="426"/>
                        <w:rPr>
                          <w:rFonts w:ascii="Century Gothic" w:hAnsi="Century Gothic" w:cs="Century Gothic"/>
                          <w:sz w:val="16"/>
                          <w:szCs w:val="16"/>
                        </w:rPr>
                      </w:pPr>
                      <w:r>
                        <w:rPr>
                          <w:rFonts w:ascii="Century Gothic" w:hAnsi="Century Gothic" w:cs="Century Gothic"/>
                          <w:sz w:val="16"/>
                          <w:szCs w:val="16"/>
                        </w:rPr>
                        <w:t>Nom du professeur :</w:t>
                      </w:r>
                    </w:p>
                    <w:p w14:paraId="379471A5" w14:textId="77777777" w:rsidR="000D4379" w:rsidRDefault="000D4379" w:rsidP="00F41A91">
                      <w:pPr>
                        <w:ind w:firstLine="426"/>
                        <w:rPr>
                          <w:rFonts w:ascii="Century Gothic" w:hAnsi="Century Gothic" w:cs="Century Gothic"/>
                          <w:sz w:val="16"/>
                          <w:szCs w:val="16"/>
                        </w:rPr>
                      </w:pPr>
                      <w:r>
                        <w:rPr>
                          <w:rFonts w:ascii="Century Gothic" w:hAnsi="Century Gothic" w:cs="Century Gothic"/>
                          <w:sz w:val="16"/>
                          <w:szCs w:val="16"/>
                        </w:rPr>
                        <w:t>Nom du tuteur :</w:t>
                      </w:r>
                      <w:r>
                        <w:rPr>
                          <w:rFonts w:ascii="Century Gothic" w:hAnsi="Century Gothic" w:cs="Century Gothic"/>
                          <w:sz w:val="16"/>
                          <w:szCs w:val="16"/>
                        </w:rPr>
                        <w:tab/>
                      </w:r>
                    </w:p>
                    <w:p w14:paraId="54D89E4F" w14:textId="77777777" w:rsidR="000D4379" w:rsidRDefault="000D4379" w:rsidP="00F41A91">
                      <w:pPr>
                        <w:ind w:firstLine="426"/>
                        <w:rPr>
                          <w:rFonts w:ascii="Century Gothic" w:hAnsi="Century Gothic" w:cs="Century Gothic"/>
                          <w:i/>
                          <w:iCs/>
                          <w:sz w:val="16"/>
                          <w:szCs w:val="16"/>
                        </w:rPr>
                      </w:pPr>
                      <w:proofErr w:type="gramStart"/>
                      <w:r>
                        <w:rPr>
                          <w:rFonts w:ascii="Century Gothic" w:hAnsi="Century Gothic" w:cs="Century Gothic"/>
                          <w:b/>
                          <w:bCs/>
                          <w:sz w:val="18"/>
                          <w:szCs w:val="18"/>
                        </w:rPr>
                        <w:t xml:space="preserve">Horaires  </w:t>
                      </w:r>
                      <w:r>
                        <w:rPr>
                          <w:rFonts w:ascii="Century Gothic" w:hAnsi="Century Gothic" w:cs="Century Gothic"/>
                          <w:sz w:val="16"/>
                          <w:szCs w:val="16"/>
                        </w:rPr>
                        <w:t>(</w:t>
                      </w:r>
                      <w:proofErr w:type="gramEnd"/>
                      <w:r>
                        <w:rPr>
                          <w:rFonts w:ascii="Century Gothic" w:hAnsi="Century Gothic" w:cs="Century Gothic"/>
                          <w:sz w:val="16"/>
                          <w:szCs w:val="16"/>
                        </w:rPr>
                        <w:t>e</w:t>
                      </w:r>
                      <w:r>
                        <w:rPr>
                          <w:rFonts w:ascii="Century Gothic" w:hAnsi="Century Gothic" w:cs="Century Gothic"/>
                          <w:i/>
                          <w:iCs/>
                          <w:sz w:val="16"/>
                          <w:szCs w:val="16"/>
                        </w:rPr>
                        <w:t>n cas d’horaires variables, l'établissement de formation doit être informé du planning des horaires prévus)</w:t>
                      </w:r>
                    </w:p>
                    <w:p w14:paraId="153E259A" w14:textId="77777777" w:rsidR="000D4379" w:rsidRDefault="000D4379" w:rsidP="00F41A91">
                      <w:pPr>
                        <w:ind w:firstLine="426"/>
                        <w:rPr>
                          <w:rFonts w:ascii="Century Gothic" w:hAnsi="Century Gothic" w:cs="Century Gothic"/>
                          <w:i/>
                          <w:iCs/>
                          <w:sz w:val="16"/>
                          <w:szCs w:val="16"/>
                        </w:rPr>
                      </w:pPr>
                    </w:p>
                    <w:tbl>
                      <w:tblPr>
                        <w:tblW w:w="0" w:type="auto"/>
                        <w:tblInd w:w="2550" w:type="dxa"/>
                        <w:tblLayout w:type="fixed"/>
                        <w:tblCellMar>
                          <w:top w:w="55" w:type="dxa"/>
                          <w:left w:w="55" w:type="dxa"/>
                          <w:bottom w:w="55" w:type="dxa"/>
                          <w:right w:w="55" w:type="dxa"/>
                        </w:tblCellMar>
                        <w:tblLook w:val="0000" w:firstRow="0" w:lastRow="0" w:firstColumn="0" w:lastColumn="0" w:noHBand="0" w:noVBand="0"/>
                      </w:tblPr>
                      <w:tblGrid>
                        <w:gridCol w:w="1500"/>
                        <w:gridCol w:w="1500"/>
                        <w:gridCol w:w="1538"/>
                        <w:gridCol w:w="1731"/>
                      </w:tblGrid>
                      <w:tr w:rsidR="000D4379" w14:paraId="547D92D4" w14:textId="77777777" w:rsidTr="002A275F">
                        <w:tc>
                          <w:tcPr>
                            <w:tcW w:w="1500" w:type="dxa"/>
                            <w:tcBorders>
                              <w:top w:val="single" w:sz="2" w:space="0" w:color="000000"/>
                              <w:left w:val="single" w:sz="2" w:space="0" w:color="000000"/>
                              <w:bottom w:val="single" w:sz="2" w:space="0" w:color="000000"/>
                            </w:tcBorders>
                            <w:shd w:val="clear" w:color="auto" w:fill="E6E6E6"/>
                            <w:vAlign w:val="center"/>
                          </w:tcPr>
                          <w:p w14:paraId="0C3543D0" w14:textId="77777777" w:rsidR="000D4379" w:rsidRDefault="000D4379" w:rsidP="002A275F">
                            <w:pPr>
                              <w:tabs>
                                <w:tab w:val="left" w:pos="1134"/>
                                <w:tab w:val="left" w:pos="6237"/>
                              </w:tabs>
                              <w:jc w:val="center"/>
                              <w:rPr>
                                <w:rFonts w:ascii="Century Gothic" w:hAnsi="Century Gothic" w:cs="Century Gothic"/>
                                <w:i/>
                                <w:iCs/>
                                <w:sz w:val="18"/>
                                <w:szCs w:val="18"/>
                              </w:rPr>
                            </w:pPr>
                            <w:r>
                              <w:rPr>
                                <w:rFonts w:ascii="Century Gothic" w:hAnsi="Century Gothic" w:cs="Century Gothic"/>
                                <w:i/>
                                <w:iCs/>
                                <w:sz w:val="18"/>
                                <w:szCs w:val="18"/>
                              </w:rPr>
                              <w:t>Jours</w:t>
                            </w:r>
                          </w:p>
                        </w:tc>
                        <w:tc>
                          <w:tcPr>
                            <w:tcW w:w="1500" w:type="dxa"/>
                            <w:tcBorders>
                              <w:top w:val="single" w:sz="2" w:space="0" w:color="000000"/>
                              <w:left w:val="single" w:sz="2" w:space="0" w:color="000000"/>
                              <w:bottom w:val="single" w:sz="2" w:space="0" w:color="000000"/>
                            </w:tcBorders>
                            <w:shd w:val="clear" w:color="auto" w:fill="E6E6E6"/>
                            <w:vAlign w:val="center"/>
                          </w:tcPr>
                          <w:p w14:paraId="7277453F" w14:textId="77777777" w:rsidR="000D4379" w:rsidRDefault="000D4379"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Matin</w:t>
                            </w:r>
                          </w:p>
                        </w:tc>
                        <w:tc>
                          <w:tcPr>
                            <w:tcW w:w="1538" w:type="dxa"/>
                            <w:tcBorders>
                              <w:top w:val="single" w:sz="2" w:space="0" w:color="000000"/>
                              <w:left w:val="single" w:sz="2" w:space="0" w:color="000000"/>
                              <w:bottom w:val="single" w:sz="2" w:space="0" w:color="000000"/>
                            </w:tcBorders>
                            <w:shd w:val="clear" w:color="auto" w:fill="E6E6E6"/>
                            <w:vAlign w:val="center"/>
                          </w:tcPr>
                          <w:p w14:paraId="64A8750D" w14:textId="77777777" w:rsidR="000D4379" w:rsidRDefault="000D4379"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Pause</w:t>
                            </w:r>
                          </w:p>
                        </w:tc>
                        <w:tc>
                          <w:tcPr>
                            <w:tcW w:w="1731" w:type="dxa"/>
                            <w:tcBorders>
                              <w:top w:val="single" w:sz="2" w:space="0" w:color="000000"/>
                              <w:left w:val="single" w:sz="2" w:space="0" w:color="000000"/>
                              <w:bottom w:val="single" w:sz="2" w:space="0" w:color="000000"/>
                              <w:right w:val="single" w:sz="2" w:space="0" w:color="000000"/>
                            </w:tcBorders>
                            <w:shd w:val="clear" w:color="auto" w:fill="E6E6E6"/>
                            <w:vAlign w:val="center"/>
                          </w:tcPr>
                          <w:p w14:paraId="2D9F549B" w14:textId="77777777" w:rsidR="000D4379" w:rsidRDefault="000D4379" w:rsidP="002A275F">
                            <w:pPr>
                              <w:pStyle w:val="Contenudetableau"/>
                              <w:jc w:val="center"/>
                            </w:pPr>
                            <w:r>
                              <w:rPr>
                                <w:rFonts w:ascii="Century Gothic" w:hAnsi="Century Gothic" w:cs="Century Gothic"/>
                                <w:i/>
                                <w:iCs/>
                                <w:sz w:val="18"/>
                                <w:szCs w:val="18"/>
                              </w:rPr>
                              <w:t>Après-midi</w:t>
                            </w:r>
                          </w:p>
                        </w:tc>
                      </w:tr>
                      <w:tr w:rsidR="000D4379" w14:paraId="2961FD9C" w14:textId="77777777" w:rsidTr="002A275F">
                        <w:tc>
                          <w:tcPr>
                            <w:tcW w:w="1500" w:type="dxa"/>
                            <w:tcBorders>
                              <w:top w:val="single" w:sz="2" w:space="0" w:color="000000"/>
                              <w:left w:val="single" w:sz="2" w:space="0" w:color="000000"/>
                              <w:bottom w:val="single" w:sz="2" w:space="0" w:color="000000"/>
                            </w:tcBorders>
                            <w:vAlign w:val="center"/>
                          </w:tcPr>
                          <w:p w14:paraId="7076A4A8" w14:textId="77777777" w:rsidR="000D4379" w:rsidRDefault="000D4379"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Lundi</w:t>
                            </w:r>
                          </w:p>
                        </w:tc>
                        <w:tc>
                          <w:tcPr>
                            <w:tcW w:w="1500" w:type="dxa"/>
                            <w:tcBorders>
                              <w:top w:val="single" w:sz="2" w:space="0" w:color="000000"/>
                              <w:left w:val="single" w:sz="2" w:space="0" w:color="000000"/>
                              <w:bottom w:val="single" w:sz="2" w:space="0" w:color="000000"/>
                            </w:tcBorders>
                            <w:vAlign w:val="center"/>
                          </w:tcPr>
                          <w:p w14:paraId="1297B27A" w14:textId="77777777" w:rsidR="000D4379" w:rsidRDefault="000D4379"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60A6A618" w14:textId="77777777" w:rsidR="000D4379" w:rsidRDefault="000D4379"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743ED443" w14:textId="77777777" w:rsidR="000D4379" w:rsidRDefault="000D4379" w:rsidP="002A275F">
                            <w:pPr>
                              <w:pStyle w:val="Contenudetableau"/>
                              <w:snapToGrid w:val="0"/>
                              <w:jc w:val="both"/>
                              <w:rPr>
                                <w:rFonts w:ascii="Century Gothic" w:hAnsi="Century Gothic" w:cs="Century Gothic"/>
                                <w:sz w:val="18"/>
                                <w:szCs w:val="18"/>
                              </w:rPr>
                            </w:pPr>
                          </w:p>
                        </w:tc>
                      </w:tr>
                      <w:tr w:rsidR="000D4379" w14:paraId="79A82612" w14:textId="77777777" w:rsidTr="002A275F">
                        <w:tc>
                          <w:tcPr>
                            <w:tcW w:w="1500" w:type="dxa"/>
                            <w:tcBorders>
                              <w:top w:val="single" w:sz="2" w:space="0" w:color="000000"/>
                              <w:left w:val="single" w:sz="2" w:space="0" w:color="000000"/>
                              <w:bottom w:val="single" w:sz="2" w:space="0" w:color="000000"/>
                            </w:tcBorders>
                            <w:vAlign w:val="center"/>
                          </w:tcPr>
                          <w:p w14:paraId="2F4B1979" w14:textId="77777777" w:rsidR="000D4379" w:rsidRDefault="000D4379"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Mardi</w:t>
                            </w:r>
                          </w:p>
                        </w:tc>
                        <w:tc>
                          <w:tcPr>
                            <w:tcW w:w="1500" w:type="dxa"/>
                            <w:tcBorders>
                              <w:top w:val="single" w:sz="2" w:space="0" w:color="000000"/>
                              <w:left w:val="single" w:sz="2" w:space="0" w:color="000000"/>
                              <w:bottom w:val="single" w:sz="2" w:space="0" w:color="000000"/>
                            </w:tcBorders>
                            <w:vAlign w:val="center"/>
                          </w:tcPr>
                          <w:p w14:paraId="6F1CFB97" w14:textId="77777777" w:rsidR="000D4379" w:rsidRDefault="000D4379"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45ECB861" w14:textId="77777777" w:rsidR="000D4379" w:rsidRDefault="000D4379"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256A4A11" w14:textId="77777777" w:rsidR="000D4379" w:rsidRDefault="000D4379" w:rsidP="002A275F">
                            <w:pPr>
                              <w:pStyle w:val="Contenudetableau"/>
                              <w:snapToGrid w:val="0"/>
                              <w:jc w:val="both"/>
                              <w:rPr>
                                <w:rFonts w:ascii="Century Gothic" w:hAnsi="Century Gothic" w:cs="Century Gothic"/>
                                <w:sz w:val="18"/>
                                <w:szCs w:val="18"/>
                              </w:rPr>
                            </w:pPr>
                          </w:p>
                        </w:tc>
                      </w:tr>
                      <w:tr w:rsidR="000D4379" w14:paraId="70197C4A" w14:textId="77777777" w:rsidTr="002A275F">
                        <w:tc>
                          <w:tcPr>
                            <w:tcW w:w="1500" w:type="dxa"/>
                            <w:tcBorders>
                              <w:top w:val="single" w:sz="2" w:space="0" w:color="000000"/>
                              <w:left w:val="single" w:sz="2" w:space="0" w:color="000000"/>
                              <w:bottom w:val="single" w:sz="2" w:space="0" w:color="000000"/>
                            </w:tcBorders>
                            <w:vAlign w:val="center"/>
                          </w:tcPr>
                          <w:p w14:paraId="42C96DB6" w14:textId="77777777" w:rsidR="000D4379" w:rsidRDefault="000D4379"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Mercredi</w:t>
                            </w:r>
                          </w:p>
                        </w:tc>
                        <w:tc>
                          <w:tcPr>
                            <w:tcW w:w="1500" w:type="dxa"/>
                            <w:tcBorders>
                              <w:top w:val="single" w:sz="2" w:space="0" w:color="000000"/>
                              <w:left w:val="single" w:sz="2" w:space="0" w:color="000000"/>
                              <w:bottom w:val="single" w:sz="2" w:space="0" w:color="000000"/>
                            </w:tcBorders>
                            <w:vAlign w:val="center"/>
                          </w:tcPr>
                          <w:p w14:paraId="4482AB9E" w14:textId="77777777" w:rsidR="000D4379" w:rsidRDefault="000D4379"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63FEB7B2" w14:textId="77777777" w:rsidR="000D4379" w:rsidRDefault="000D4379"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3DDA05B3" w14:textId="77777777" w:rsidR="000D4379" w:rsidRDefault="000D4379" w:rsidP="002A275F">
                            <w:pPr>
                              <w:pStyle w:val="Contenudetableau"/>
                              <w:snapToGrid w:val="0"/>
                              <w:jc w:val="both"/>
                              <w:rPr>
                                <w:rFonts w:ascii="Century Gothic" w:hAnsi="Century Gothic" w:cs="Century Gothic"/>
                                <w:sz w:val="18"/>
                                <w:szCs w:val="18"/>
                              </w:rPr>
                            </w:pPr>
                          </w:p>
                        </w:tc>
                      </w:tr>
                      <w:tr w:rsidR="000D4379" w14:paraId="5B3156B2" w14:textId="77777777" w:rsidTr="002A275F">
                        <w:tc>
                          <w:tcPr>
                            <w:tcW w:w="1500" w:type="dxa"/>
                            <w:tcBorders>
                              <w:top w:val="single" w:sz="2" w:space="0" w:color="000000"/>
                              <w:left w:val="single" w:sz="2" w:space="0" w:color="000000"/>
                              <w:bottom w:val="single" w:sz="2" w:space="0" w:color="000000"/>
                            </w:tcBorders>
                            <w:vAlign w:val="center"/>
                          </w:tcPr>
                          <w:p w14:paraId="1CC2220A" w14:textId="77777777" w:rsidR="000D4379" w:rsidRDefault="000D4379"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jeudi</w:t>
                            </w:r>
                            <w:proofErr w:type="gramEnd"/>
                          </w:p>
                        </w:tc>
                        <w:tc>
                          <w:tcPr>
                            <w:tcW w:w="1500" w:type="dxa"/>
                            <w:tcBorders>
                              <w:top w:val="single" w:sz="2" w:space="0" w:color="000000"/>
                              <w:left w:val="single" w:sz="2" w:space="0" w:color="000000"/>
                              <w:bottom w:val="single" w:sz="2" w:space="0" w:color="000000"/>
                            </w:tcBorders>
                            <w:vAlign w:val="center"/>
                          </w:tcPr>
                          <w:p w14:paraId="5EA0968C" w14:textId="77777777" w:rsidR="000D4379" w:rsidRDefault="000D4379"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51BC6C8C" w14:textId="77777777" w:rsidR="000D4379" w:rsidRDefault="000D4379"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449D2215" w14:textId="77777777" w:rsidR="000D4379" w:rsidRDefault="000D4379" w:rsidP="002A275F">
                            <w:pPr>
                              <w:pStyle w:val="Contenudetableau"/>
                              <w:snapToGrid w:val="0"/>
                              <w:jc w:val="both"/>
                              <w:rPr>
                                <w:rFonts w:ascii="Century Gothic" w:hAnsi="Century Gothic" w:cs="Century Gothic"/>
                                <w:sz w:val="18"/>
                                <w:szCs w:val="18"/>
                              </w:rPr>
                            </w:pPr>
                          </w:p>
                        </w:tc>
                      </w:tr>
                      <w:tr w:rsidR="000D4379" w14:paraId="58883D8F" w14:textId="77777777" w:rsidTr="002A275F">
                        <w:tc>
                          <w:tcPr>
                            <w:tcW w:w="1500" w:type="dxa"/>
                            <w:tcBorders>
                              <w:top w:val="single" w:sz="2" w:space="0" w:color="000000"/>
                              <w:left w:val="single" w:sz="2" w:space="0" w:color="000000"/>
                              <w:bottom w:val="single" w:sz="2" w:space="0" w:color="000000"/>
                            </w:tcBorders>
                            <w:vAlign w:val="center"/>
                          </w:tcPr>
                          <w:p w14:paraId="0ED7C70E" w14:textId="77777777" w:rsidR="000D4379" w:rsidRDefault="000D4379"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vendredi</w:t>
                            </w:r>
                            <w:proofErr w:type="gramEnd"/>
                          </w:p>
                        </w:tc>
                        <w:tc>
                          <w:tcPr>
                            <w:tcW w:w="1500" w:type="dxa"/>
                            <w:tcBorders>
                              <w:top w:val="single" w:sz="2" w:space="0" w:color="000000"/>
                              <w:left w:val="single" w:sz="2" w:space="0" w:color="000000"/>
                              <w:bottom w:val="single" w:sz="2" w:space="0" w:color="000000"/>
                            </w:tcBorders>
                            <w:vAlign w:val="center"/>
                          </w:tcPr>
                          <w:p w14:paraId="06FC1624" w14:textId="77777777" w:rsidR="000D4379" w:rsidRDefault="000D4379"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0FEA2372" w14:textId="77777777" w:rsidR="000D4379" w:rsidRDefault="000D4379"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245E8104" w14:textId="77777777" w:rsidR="000D4379" w:rsidRDefault="000D4379" w:rsidP="002A275F">
                            <w:pPr>
                              <w:pStyle w:val="Contenudetableau"/>
                              <w:snapToGrid w:val="0"/>
                              <w:jc w:val="both"/>
                              <w:rPr>
                                <w:rFonts w:ascii="Century Gothic" w:hAnsi="Century Gothic" w:cs="Century Gothic"/>
                                <w:sz w:val="18"/>
                                <w:szCs w:val="18"/>
                              </w:rPr>
                            </w:pPr>
                          </w:p>
                        </w:tc>
                      </w:tr>
                    </w:tbl>
                    <w:p w14:paraId="7DAE7F3F" w14:textId="77777777" w:rsidR="000D4379" w:rsidRDefault="000D4379" w:rsidP="00F41A91">
                      <w:pPr>
                        <w:ind w:firstLine="426"/>
                      </w:pPr>
                    </w:p>
                    <w:p w14:paraId="2A548E19" w14:textId="77777777" w:rsidR="000D4379" w:rsidRDefault="000D4379" w:rsidP="00F41A91">
                      <w:pPr>
                        <w:ind w:firstLine="426"/>
                      </w:pPr>
                    </w:p>
                    <w:p w14:paraId="08DC1274" w14:textId="77777777" w:rsidR="000D4379" w:rsidRDefault="000D4379" w:rsidP="00F41A91">
                      <w:pPr>
                        <w:ind w:firstLine="426"/>
                      </w:pPr>
                    </w:p>
                    <w:p w14:paraId="7DBC968C" w14:textId="77777777" w:rsidR="000D4379" w:rsidRDefault="000D4379" w:rsidP="00F41A91">
                      <w:pPr>
                        <w:ind w:firstLine="426"/>
                      </w:pPr>
                    </w:p>
                    <w:p w14:paraId="46E871B8" w14:textId="77777777" w:rsidR="000D4379" w:rsidRDefault="000D4379" w:rsidP="00F41A91">
                      <w:pPr>
                        <w:ind w:firstLine="426"/>
                      </w:pPr>
                    </w:p>
                    <w:p w14:paraId="5E5F793B" w14:textId="77777777" w:rsidR="000D4379" w:rsidRDefault="000D4379" w:rsidP="00F41A91">
                      <w:pPr>
                        <w:ind w:firstLine="426"/>
                      </w:pPr>
                    </w:p>
                    <w:p w14:paraId="0FBAC106" w14:textId="77777777" w:rsidR="000D4379" w:rsidRDefault="000D4379" w:rsidP="00F41A91">
                      <w:pPr>
                        <w:ind w:firstLine="426"/>
                      </w:pPr>
                    </w:p>
                    <w:p w14:paraId="0A8BCEF0" w14:textId="77777777" w:rsidR="000D4379" w:rsidRDefault="000D4379" w:rsidP="00F41A91">
                      <w:pPr>
                        <w:ind w:firstLine="426"/>
                      </w:pPr>
                    </w:p>
                    <w:p w14:paraId="308E72CE" w14:textId="77777777" w:rsidR="000D4379" w:rsidRDefault="000D4379" w:rsidP="00F41A91">
                      <w:pPr>
                        <w:ind w:firstLine="426"/>
                      </w:pPr>
                    </w:p>
                    <w:p w14:paraId="63D7035A" w14:textId="77777777" w:rsidR="000D4379" w:rsidRDefault="000D4379" w:rsidP="00F41A91">
                      <w:pPr>
                        <w:ind w:firstLine="426"/>
                      </w:pPr>
                    </w:p>
                    <w:p w14:paraId="4AA88E94" w14:textId="77777777" w:rsidR="000D4379" w:rsidRDefault="000D4379" w:rsidP="00E47CBC">
                      <w:pPr>
                        <w:pStyle w:val="Contenudetableau"/>
                        <w:jc w:val="center"/>
                        <w:rPr>
                          <w:rFonts w:ascii="Century Gothic" w:hAnsi="Century Gothic" w:cs="Century Gothic"/>
                          <w:b/>
                        </w:rPr>
                      </w:pPr>
                    </w:p>
                    <w:p w14:paraId="3F729969" w14:textId="77777777" w:rsidR="000D4379" w:rsidRDefault="000D4379" w:rsidP="004C3045">
                      <w:pPr>
                        <w:pStyle w:val="Contenudetableau"/>
                        <w:jc w:val="center"/>
                        <w:rPr>
                          <w:rFonts w:ascii="Century Gothic" w:hAnsi="Century Gothic" w:cs="Century Gothic"/>
                          <w:b/>
                        </w:rPr>
                      </w:pPr>
                    </w:p>
                    <w:p w14:paraId="2A741C39" w14:textId="77777777" w:rsidR="000D4379" w:rsidRDefault="000D4379" w:rsidP="004C3045">
                      <w:pPr>
                        <w:pStyle w:val="Contenudetableau"/>
                        <w:jc w:val="center"/>
                        <w:rPr>
                          <w:rFonts w:ascii="Century Gothic" w:hAnsi="Century Gothic" w:cs="Century Gothic"/>
                          <w:b/>
                        </w:rPr>
                      </w:pPr>
                    </w:p>
                    <w:p w14:paraId="436B90B2" w14:textId="77777777" w:rsidR="000D4379" w:rsidRDefault="000D4379" w:rsidP="004C3045">
                      <w:pPr>
                        <w:pStyle w:val="Contenudetableau"/>
                        <w:jc w:val="center"/>
                        <w:rPr>
                          <w:rFonts w:ascii="Century Gothic" w:hAnsi="Century Gothic" w:cs="Century Gothic"/>
                          <w:b/>
                        </w:rPr>
                      </w:pPr>
                    </w:p>
                    <w:p w14:paraId="109ADC47" w14:textId="77777777" w:rsidR="000D4379" w:rsidRDefault="000D4379" w:rsidP="004C3045">
                      <w:pPr>
                        <w:pStyle w:val="Contenudetableau"/>
                        <w:jc w:val="center"/>
                        <w:rPr>
                          <w:rFonts w:ascii="Century Gothic" w:hAnsi="Century Gothic" w:cs="Century Gothic"/>
                          <w:b/>
                        </w:rPr>
                      </w:pPr>
                    </w:p>
                    <w:p w14:paraId="20013A94" w14:textId="77777777" w:rsidR="000D4379" w:rsidRDefault="000D4379" w:rsidP="004C3045">
                      <w:pPr>
                        <w:pStyle w:val="Contenudetableau"/>
                        <w:jc w:val="center"/>
                        <w:rPr>
                          <w:rFonts w:ascii="Century Gothic" w:hAnsi="Century Gothic" w:cs="Century Gothic"/>
                          <w:b/>
                        </w:rPr>
                      </w:pPr>
                    </w:p>
                    <w:p w14:paraId="6A310EBD" w14:textId="77777777" w:rsidR="000D4379" w:rsidRDefault="000D4379" w:rsidP="004C3045">
                      <w:pPr>
                        <w:pStyle w:val="Contenudetableau"/>
                        <w:jc w:val="center"/>
                        <w:rPr>
                          <w:rFonts w:ascii="Century Gothic" w:hAnsi="Century Gothic" w:cs="Century Gothic"/>
                          <w:b/>
                        </w:rPr>
                      </w:pPr>
                    </w:p>
                    <w:p w14:paraId="770F53BB" w14:textId="77777777" w:rsidR="000D4379" w:rsidRDefault="000D4379" w:rsidP="004C3045">
                      <w:pPr>
                        <w:pStyle w:val="Contenudetableau"/>
                        <w:jc w:val="center"/>
                        <w:rPr>
                          <w:rFonts w:ascii="Century Gothic" w:hAnsi="Century Gothic" w:cs="Century Gothic"/>
                          <w:b/>
                        </w:rPr>
                      </w:pPr>
                    </w:p>
                    <w:p w14:paraId="220C1C6E" w14:textId="77777777" w:rsidR="000D4379" w:rsidRDefault="000D4379" w:rsidP="004C3045">
                      <w:pPr>
                        <w:pStyle w:val="Contenudetableau"/>
                        <w:jc w:val="center"/>
                        <w:rPr>
                          <w:rFonts w:ascii="Century Gothic" w:hAnsi="Century Gothic" w:cs="Century Gothic"/>
                          <w:b/>
                        </w:rPr>
                      </w:pPr>
                    </w:p>
                    <w:p w14:paraId="45AB663A" w14:textId="77777777" w:rsidR="000D4379" w:rsidRDefault="000D4379" w:rsidP="004C3045">
                      <w:pPr>
                        <w:pStyle w:val="Contenudetableau"/>
                        <w:jc w:val="center"/>
                        <w:rPr>
                          <w:rFonts w:ascii="Century Gothic" w:hAnsi="Century Gothic" w:cs="Century Gothic"/>
                          <w:b/>
                        </w:rPr>
                      </w:pPr>
                    </w:p>
                    <w:p w14:paraId="5B7D96BC" w14:textId="77777777" w:rsidR="000D4379" w:rsidRDefault="000D4379" w:rsidP="004C3045">
                      <w:pPr>
                        <w:pStyle w:val="Contenudetableau"/>
                        <w:jc w:val="center"/>
                        <w:rPr>
                          <w:rFonts w:ascii="Century Gothic" w:hAnsi="Century Gothic" w:cs="Century Gothic"/>
                          <w:b/>
                        </w:rPr>
                      </w:pPr>
                    </w:p>
                    <w:p w14:paraId="7C0C9810" w14:textId="77777777" w:rsidR="000D4379" w:rsidRDefault="000D4379" w:rsidP="004C3045">
                      <w:pPr>
                        <w:pStyle w:val="Contenudetableau"/>
                        <w:jc w:val="center"/>
                        <w:rPr>
                          <w:rFonts w:ascii="Century Gothic" w:hAnsi="Century Gothic" w:cs="Century Gothic"/>
                          <w:b/>
                        </w:rPr>
                      </w:pPr>
                    </w:p>
                    <w:p w14:paraId="0A32A1FD" w14:textId="77777777" w:rsidR="000D4379" w:rsidRDefault="000D4379" w:rsidP="004C3045">
                      <w:pPr>
                        <w:pStyle w:val="Contenudetableau"/>
                        <w:jc w:val="center"/>
                        <w:rPr>
                          <w:rFonts w:ascii="Century Gothic" w:hAnsi="Century Gothic" w:cs="Century Gothic"/>
                          <w:b/>
                        </w:rPr>
                      </w:pPr>
                      <w:proofErr w:type="gramStart"/>
                      <w:r>
                        <w:rPr>
                          <w:rFonts w:ascii="Century Gothic" w:hAnsi="Century Gothic" w:cs="Century Gothic"/>
                          <w:b/>
                        </w:rPr>
                        <w:t>COMPETENCES  PROFESSIONNELLES</w:t>
                      </w:r>
                      <w:proofErr w:type="gramEnd"/>
                      <w:r>
                        <w:rPr>
                          <w:rFonts w:ascii="Century Gothic" w:hAnsi="Century Gothic" w:cs="Century Gothic"/>
                          <w:b/>
                        </w:rPr>
                        <w:t xml:space="preserve"> À DÉVELOPPER PENDANT LA P.F.M.P.</w:t>
                      </w:r>
                    </w:p>
                    <w:p w14:paraId="537D2A45" w14:textId="77777777" w:rsidR="000D4379" w:rsidRDefault="000D4379" w:rsidP="004C3045">
                      <w:pPr>
                        <w:pStyle w:val="Contenudetableau"/>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52"/>
                        <w:gridCol w:w="9810"/>
                      </w:tblGrid>
                      <w:tr w:rsidR="000D4379" w14:paraId="53078285" w14:textId="77777777" w:rsidTr="00213A49">
                        <w:trPr>
                          <w:cantSplit/>
                          <w:trHeight w:val="480"/>
                        </w:trPr>
                        <w:tc>
                          <w:tcPr>
                            <w:tcW w:w="752" w:type="dxa"/>
                            <w:tcBorders>
                              <w:bottom w:val="single" w:sz="4" w:space="0" w:color="auto"/>
                            </w:tcBorders>
                            <w:vAlign w:val="center"/>
                          </w:tcPr>
                          <w:p w14:paraId="03CB7E39" w14:textId="77777777" w:rsidR="000D4379" w:rsidRDefault="000D4379" w:rsidP="00304B97">
                            <w:pPr>
                              <w:jc w:val="center"/>
                              <w:rPr>
                                <w:rFonts w:ascii="Arial" w:hAnsi="Arial"/>
                                <w:strike/>
                                <w:sz w:val="16"/>
                              </w:rPr>
                            </w:pPr>
                            <w:r>
                              <w:rPr>
                                <w:rFonts w:ascii="Arial" w:hAnsi="Arial"/>
                                <w:sz w:val="16"/>
                              </w:rPr>
                              <w:t>C1</w:t>
                            </w:r>
                          </w:p>
                        </w:tc>
                        <w:tc>
                          <w:tcPr>
                            <w:tcW w:w="9810" w:type="dxa"/>
                            <w:tcBorders>
                              <w:bottom w:val="single" w:sz="4" w:space="0" w:color="auto"/>
                            </w:tcBorders>
                            <w:vAlign w:val="center"/>
                          </w:tcPr>
                          <w:p w14:paraId="30B60C6D" w14:textId="77777777" w:rsidR="000D4379" w:rsidRDefault="000D4379" w:rsidP="00304B97">
                            <w:pPr>
                              <w:rPr>
                                <w:rFonts w:ascii="Arial" w:hAnsi="Arial"/>
                                <w:strike/>
                                <w:sz w:val="16"/>
                              </w:rPr>
                            </w:pPr>
                            <w:r>
                              <w:rPr>
                                <w:rFonts w:ascii="Arial" w:hAnsi="Arial"/>
                                <w:sz w:val="16"/>
                              </w:rPr>
                              <w:t>Identifier les phénomènes dangereux pour l’environnement, le personnel, les installations et les produits</w:t>
                            </w:r>
                          </w:p>
                        </w:tc>
                      </w:tr>
                      <w:tr w:rsidR="000D4379" w14:paraId="7F192CA8" w14:textId="77777777" w:rsidTr="00213A49">
                        <w:trPr>
                          <w:cantSplit/>
                          <w:trHeight w:val="510"/>
                        </w:trPr>
                        <w:tc>
                          <w:tcPr>
                            <w:tcW w:w="752" w:type="dxa"/>
                            <w:shd w:val="clear" w:color="auto" w:fill="C0C0C0"/>
                            <w:vAlign w:val="center"/>
                          </w:tcPr>
                          <w:p w14:paraId="622708BF" w14:textId="77777777" w:rsidR="000D4379" w:rsidRDefault="000D4379" w:rsidP="00304B97">
                            <w:pPr>
                              <w:jc w:val="center"/>
                              <w:rPr>
                                <w:rFonts w:ascii="Arial" w:hAnsi="Arial"/>
                                <w:strike/>
                                <w:sz w:val="16"/>
                              </w:rPr>
                            </w:pPr>
                            <w:r>
                              <w:rPr>
                                <w:rFonts w:ascii="Arial" w:hAnsi="Arial"/>
                                <w:sz w:val="16"/>
                              </w:rPr>
                              <w:t>C2</w:t>
                            </w:r>
                          </w:p>
                        </w:tc>
                        <w:tc>
                          <w:tcPr>
                            <w:tcW w:w="9810" w:type="dxa"/>
                            <w:shd w:val="clear" w:color="auto" w:fill="C0C0C0"/>
                            <w:vAlign w:val="center"/>
                          </w:tcPr>
                          <w:p w14:paraId="0E877ED3" w14:textId="77777777" w:rsidR="000D4379" w:rsidRDefault="000D4379" w:rsidP="00304B97">
                            <w:pPr>
                              <w:rPr>
                                <w:rFonts w:ascii="Arial" w:hAnsi="Arial"/>
                                <w:sz w:val="16"/>
                              </w:rPr>
                            </w:pPr>
                            <w:r>
                              <w:rPr>
                                <w:rFonts w:ascii="Arial" w:hAnsi="Arial"/>
                                <w:sz w:val="16"/>
                              </w:rPr>
                              <w:t>Evaluer les risques en termes de sécurité, santé, environnement et qualité</w:t>
                            </w:r>
                          </w:p>
                        </w:tc>
                      </w:tr>
                      <w:tr w:rsidR="000D4379" w14:paraId="636553CD" w14:textId="77777777" w:rsidTr="00213A49">
                        <w:trPr>
                          <w:cantSplit/>
                          <w:trHeight w:val="454"/>
                        </w:trPr>
                        <w:tc>
                          <w:tcPr>
                            <w:tcW w:w="752" w:type="dxa"/>
                            <w:shd w:val="clear" w:color="auto" w:fill="FFFFFF" w:themeFill="background1"/>
                            <w:vAlign w:val="center"/>
                          </w:tcPr>
                          <w:p w14:paraId="03D3183B" w14:textId="77777777" w:rsidR="000D4379" w:rsidRDefault="000D4379" w:rsidP="00304B97">
                            <w:pPr>
                              <w:jc w:val="center"/>
                              <w:rPr>
                                <w:rFonts w:ascii="Arial" w:hAnsi="Arial"/>
                                <w:strike/>
                                <w:sz w:val="16"/>
                              </w:rPr>
                            </w:pPr>
                            <w:r>
                              <w:rPr>
                                <w:rFonts w:ascii="Arial" w:hAnsi="Arial"/>
                                <w:sz w:val="16"/>
                              </w:rPr>
                              <w:t>C3</w:t>
                            </w:r>
                          </w:p>
                        </w:tc>
                        <w:tc>
                          <w:tcPr>
                            <w:tcW w:w="9810" w:type="dxa"/>
                            <w:shd w:val="clear" w:color="auto" w:fill="FFFFFF" w:themeFill="background1"/>
                            <w:vAlign w:val="center"/>
                          </w:tcPr>
                          <w:p w14:paraId="545531D3" w14:textId="77777777" w:rsidR="000D4379" w:rsidRDefault="000D4379" w:rsidP="00304B97">
                            <w:pPr>
                              <w:rPr>
                                <w:rFonts w:ascii="Arial" w:hAnsi="Arial"/>
                                <w:sz w:val="16"/>
                              </w:rPr>
                            </w:pPr>
                            <w:r>
                              <w:rPr>
                                <w:rFonts w:ascii="Arial" w:hAnsi="Arial"/>
                                <w:sz w:val="16"/>
                              </w:rPr>
                              <w:t>Participer à la proposition d’améliorations du procédé afin de faciliter la conduite, améliorer la qualité et/</w:t>
                            </w:r>
                            <w:proofErr w:type="gramStart"/>
                            <w:r>
                              <w:rPr>
                                <w:rFonts w:ascii="Arial" w:hAnsi="Arial"/>
                                <w:sz w:val="16"/>
                              </w:rPr>
                              <w:t>ou  rendre</w:t>
                            </w:r>
                            <w:proofErr w:type="gramEnd"/>
                            <w:r>
                              <w:rPr>
                                <w:rFonts w:ascii="Arial" w:hAnsi="Arial"/>
                                <w:sz w:val="16"/>
                              </w:rPr>
                              <w:t xml:space="preserve"> plus sûre l’installation</w:t>
                            </w:r>
                          </w:p>
                        </w:tc>
                      </w:tr>
                      <w:tr w:rsidR="000D4379" w14:paraId="0A3BDDCB" w14:textId="77777777" w:rsidTr="00213A49">
                        <w:trPr>
                          <w:cantSplit/>
                          <w:trHeight w:val="347"/>
                        </w:trPr>
                        <w:tc>
                          <w:tcPr>
                            <w:tcW w:w="752" w:type="dxa"/>
                            <w:tcBorders>
                              <w:bottom w:val="single" w:sz="4" w:space="0" w:color="auto"/>
                            </w:tcBorders>
                            <w:shd w:val="clear" w:color="auto" w:fill="BFBFBF" w:themeFill="background1" w:themeFillShade="BF"/>
                            <w:vAlign w:val="center"/>
                          </w:tcPr>
                          <w:p w14:paraId="414CCBBF" w14:textId="77777777" w:rsidR="000D4379" w:rsidRDefault="000D4379" w:rsidP="00304B97">
                            <w:pPr>
                              <w:jc w:val="center"/>
                              <w:rPr>
                                <w:rFonts w:ascii="Arial" w:hAnsi="Arial"/>
                                <w:strike/>
                                <w:sz w:val="16"/>
                              </w:rPr>
                            </w:pPr>
                            <w:r>
                              <w:rPr>
                                <w:rFonts w:ascii="Arial" w:hAnsi="Arial"/>
                                <w:sz w:val="16"/>
                              </w:rPr>
                              <w:t>C4</w:t>
                            </w:r>
                          </w:p>
                        </w:tc>
                        <w:tc>
                          <w:tcPr>
                            <w:tcW w:w="9810" w:type="dxa"/>
                            <w:tcBorders>
                              <w:bottom w:val="single" w:sz="4" w:space="0" w:color="auto"/>
                            </w:tcBorders>
                            <w:shd w:val="clear" w:color="auto" w:fill="BFBFBF" w:themeFill="background1" w:themeFillShade="BF"/>
                            <w:vAlign w:val="center"/>
                          </w:tcPr>
                          <w:p w14:paraId="3A3123EC" w14:textId="77777777" w:rsidR="000D4379" w:rsidRDefault="000D4379" w:rsidP="00304B97">
                            <w:pPr>
                              <w:rPr>
                                <w:rFonts w:ascii="Arial" w:hAnsi="Arial"/>
                                <w:sz w:val="16"/>
                              </w:rPr>
                            </w:pPr>
                            <w:r>
                              <w:rPr>
                                <w:rFonts w:ascii="Arial" w:hAnsi="Arial"/>
                                <w:sz w:val="16"/>
                              </w:rPr>
                              <w:t>Mettre en œuvre les mesures de prévention des risques professionnels, de protection de l’environnement et de respect de la qualité</w:t>
                            </w:r>
                          </w:p>
                        </w:tc>
                      </w:tr>
                      <w:tr w:rsidR="000D4379" w14:paraId="7B7B3C0D" w14:textId="77777777" w:rsidTr="00213A49">
                        <w:trPr>
                          <w:cantSplit/>
                          <w:trHeight w:val="217"/>
                        </w:trPr>
                        <w:tc>
                          <w:tcPr>
                            <w:tcW w:w="752" w:type="dxa"/>
                            <w:vAlign w:val="center"/>
                          </w:tcPr>
                          <w:p w14:paraId="35B86C0B" w14:textId="77777777" w:rsidR="000D4379" w:rsidRDefault="000D4379" w:rsidP="00304B97">
                            <w:pPr>
                              <w:jc w:val="center"/>
                              <w:rPr>
                                <w:rFonts w:ascii="Arial" w:hAnsi="Arial"/>
                                <w:strike/>
                                <w:sz w:val="16"/>
                              </w:rPr>
                            </w:pPr>
                            <w:r>
                              <w:rPr>
                                <w:rFonts w:ascii="Arial" w:hAnsi="Arial"/>
                                <w:sz w:val="16"/>
                              </w:rPr>
                              <w:t>C5</w:t>
                            </w:r>
                          </w:p>
                        </w:tc>
                        <w:tc>
                          <w:tcPr>
                            <w:tcW w:w="9810" w:type="dxa"/>
                            <w:vAlign w:val="center"/>
                          </w:tcPr>
                          <w:p w14:paraId="7F15BDC8" w14:textId="77777777" w:rsidR="000D4379" w:rsidRDefault="000D4379" w:rsidP="00304B97">
                            <w:pPr>
                              <w:rPr>
                                <w:rFonts w:ascii="Arial" w:hAnsi="Arial"/>
                                <w:sz w:val="16"/>
                              </w:rPr>
                            </w:pPr>
                          </w:p>
                          <w:p w14:paraId="001E8F0E" w14:textId="77777777" w:rsidR="000D4379" w:rsidRDefault="000D4379" w:rsidP="00304B97">
                            <w:pPr>
                              <w:rPr>
                                <w:rFonts w:ascii="Arial" w:hAnsi="Arial"/>
                                <w:sz w:val="16"/>
                              </w:rPr>
                            </w:pPr>
                            <w:r>
                              <w:rPr>
                                <w:rFonts w:ascii="Arial" w:hAnsi="Arial"/>
                                <w:sz w:val="16"/>
                              </w:rPr>
                              <w:t>Vérifier la disponibilité des produits, des matériels et des utilités</w:t>
                            </w:r>
                          </w:p>
                          <w:p w14:paraId="2F62C70E" w14:textId="77777777" w:rsidR="000D4379" w:rsidRDefault="000D4379" w:rsidP="00304B97">
                            <w:pPr>
                              <w:rPr>
                                <w:rFonts w:ascii="Arial" w:hAnsi="Arial"/>
                                <w:sz w:val="16"/>
                              </w:rPr>
                            </w:pPr>
                          </w:p>
                        </w:tc>
                      </w:tr>
                      <w:tr w:rsidR="000D4379" w14:paraId="10AC0F0B" w14:textId="77777777" w:rsidTr="00213A49">
                        <w:trPr>
                          <w:cantSplit/>
                          <w:trHeight w:val="361"/>
                        </w:trPr>
                        <w:tc>
                          <w:tcPr>
                            <w:tcW w:w="752" w:type="dxa"/>
                            <w:shd w:val="clear" w:color="auto" w:fill="BFBFBF" w:themeFill="background1" w:themeFillShade="BF"/>
                            <w:vAlign w:val="center"/>
                          </w:tcPr>
                          <w:p w14:paraId="41BBB064" w14:textId="77777777" w:rsidR="000D4379" w:rsidRDefault="000D4379" w:rsidP="00304B97">
                            <w:pPr>
                              <w:jc w:val="center"/>
                              <w:rPr>
                                <w:rFonts w:ascii="Arial" w:hAnsi="Arial"/>
                                <w:strike/>
                                <w:sz w:val="16"/>
                              </w:rPr>
                            </w:pPr>
                            <w:r>
                              <w:rPr>
                                <w:rFonts w:ascii="Arial" w:hAnsi="Arial"/>
                                <w:sz w:val="16"/>
                              </w:rPr>
                              <w:t>C6</w:t>
                            </w:r>
                          </w:p>
                        </w:tc>
                        <w:tc>
                          <w:tcPr>
                            <w:tcW w:w="9810" w:type="dxa"/>
                            <w:shd w:val="clear" w:color="auto" w:fill="BFBFBF" w:themeFill="background1" w:themeFillShade="BF"/>
                            <w:vAlign w:val="center"/>
                          </w:tcPr>
                          <w:p w14:paraId="586AB4EF" w14:textId="77777777" w:rsidR="000D4379" w:rsidRDefault="000D4379" w:rsidP="00304B97">
                            <w:pPr>
                              <w:rPr>
                                <w:rFonts w:ascii="Arial" w:hAnsi="Arial"/>
                                <w:sz w:val="16"/>
                              </w:rPr>
                            </w:pPr>
                            <w:r>
                              <w:rPr>
                                <w:rFonts w:ascii="Arial" w:hAnsi="Arial"/>
                                <w:sz w:val="16"/>
                              </w:rPr>
                              <w:t>Organiser ses activités, son espace de travail</w:t>
                            </w:r>
                          </w:p>
                        </w:tc>
                      </w:tr>
                      <w:tr w:rsidR="000D4379" w14:paraId="3399E5EF" w14:textId="77777777" w:rsidTr="00213A49">
                        <w:trPr>
                          <w:cantSplit/>
                          <w:trHeight w:val="375"/>
                        </w:trPr>
                        <w:tc>
                          <w:tcPr>
                            <w:tcW w:w="752" w:type="dxa"/>
                            <w:tcBorders>
                              <w:bottom w:val="single" w:sz="4" w:space="0" w:color="auto"/>
                            </w:tcBorders>
                            <w:vAlign w:val="center"/>
                          </w:tcPr>
                          <w:p w14:paraId="33C9C0C9" w14:textId="77777777" w:rsidR="000D4379" w:rsidRDefault="000D4379" w:rsidP="00304B97">
                            <w:pPr>
                              <w:jc w:val="center"/>
                              <w:rPr>
                                <w:rFonts w:ascii="Arial" w:hAnsi="Arial"/>
                                <w:strike/>
                                <w:sz w:val="16"/>
                              </w:rPr>
                            </w:pPr>
                            <w:r>
                              <w:rPr>
                                <w:rFonts w:ascii="Arial" w:hAnsi="Arial"/>
                                <w:sz w:val="16"/>
                              </w:rPr>
                              <w:t>C7</w:t>
                            </w:r>
                          </w:p>
                        </w:tc>
                        <w:tc>
                          <w:tcPr>
                            <w:tcW w:w="9810" w:type="dxa"/>
                            <w:tcBorders>
                              <w:bottom w:val="single" w:sz="4" w:space="0" w:color="auto"/>
                            </w:tcBorders>
                            <w:vAlign w:val="center"/>
                          </w:tcPr>
                          <w:p w14:paraId="5DF5A3CD" w14:textId="77777777" w:rsidR="000D4379" w:rsidRDefault="000D4379" w:rsidP="00304B97">
                            <w:pPr>
                              <w:rPr>
                                <w:rFonts w:ascii="Arial" w:hAnsi="Arial"/>
                                <w:sz w:val="16"/>
                              </w:rPr>
                            </w:pPr>
                            <w:r>
                              <w:rPr>
                                <w:rFonts w:ascii="Arial" w:hAnsi="Arial"/>
                                <w:sz w:val="16"/>
                              </w:rPr>
                              <w:t>Préparer et/ou tester les installations, les réseaux et les matériels</w:t>
                            </w:r>
                          </w:p>
                        </w:tc>
                      </w:tr>
                      <w:tr w:rsidR="000D4379" w14:paraId="1644579F" w14:textId="77777777" w:rsidTr="00213A49">
                        <w:trPr>
                          <w:cantSplit/>
                          <w:trHeight w:val="388"/>
                        </w:trPr>
                        <w:tc>
                          <w:tcPr>
                            <w:tcW w:w="752" w:type="dxa"/>
                            <w:shd w:val="clear" w:color="auto" w:fill="C0C0C0"/>
                            <w:vAlign w:val="center"/>
                          </w:tcPr>
                          <w:p w14:paraId="3216E255" w14:textId="77777777" w:rsidR="000D4379" w:rsidRDefault="000D4379" w:rsidP="00304B97">
                            <w:pPr>
                              <w:jc w:val="center"/>
                              <w:rPr>
                                <w:rFonts w:ascii="Arial" w:hAnsi="Arial"/>
                                <w:strike/>
                                <w:sz w:val="16"/>
                              </w:rPr>
                            </w:pPr>
                            <w:r>
                              <w:rPr>
                                <w:rFonts w:ascii="Arial" w:hAnsi="Arial"/>
                                <w:sz w:val="16"/>
                              </w:rPr>
                              <w:t>C8</w:t>
                            </w:r>
                          </w:p>
                        </w:tc>
                        <w:tc>
                          <w:tcPr>
                            <w:tcW w:w="9810" w:type="dxa"/>
                            <w:shd w:val="clear" w:color="auto" w:fill="C0C0C0"/>
                            <w:vAlign w:val="center"/>
                          </w:tcPr>
                          <w:p w14:paraId="32F5AEEC" w14:textId="77777777" w:rsidR="000D4379" w:rsidRDefault="000D4379" w:rsidP="00304B97">
                            <w:pPr>
                              <w:rPr>
                                <w:rFonts w:ascii="Arial" w:hAnsi="Arial"/>
                                <w:sz w:val="16"/>
                              </w:rPr>
                            </w:pPr>
                            <w:r>
                              <w:rPr>
                                <w:rFonts w:ascii="Arial" w:hAnsi="Arial"/>
                                <w:sz w:val="16"/>
                              </w:rPr>
                              <w:t>Surveiller l’installation, les réseaux au moyen des paramètres et des indicateurs sensoriels</w:t>
                            </w:r>
                          </w:p>
                        </w:tc>
                      </w:tr>
                    </w:tbl>
                    <w:p w14:paraId="56E237F7" w14:textId="77777777" w:rsidR="000D4379" w:rsidRDefault="000D4379" w:rsidP="00F41A91">
                      <w:pPr>
                        <w:ind w:firstLine="426"/>
                      </w:pPr>
                    </w:p>
                    <w:p w14:paraId="3F89EA54" w14:textId="77777777" w:rsidR="000D4379" w:rsidRDefault="000D4379" w:rsidP="00F41A91">
                      <w:pPr>
                        <w:ind w:firstLine="426"/>
                      </w:pPr>
                    </w:p>
                    <w:p w14:paraId="28EF6C10" w14:textId="77777777" w:rsidR="000D4379" w:rsidRDefault="000D4379" w:rsidP="00F41A91">
                      <w:pPr>
                        <w:ind w:firstLine="426"/>
                      </w:pPr>
                    </w:p>
                    <w:p w14:paraId="04116999" w14:textId="77777777" w:rsidR="000D4379" w:rsidRDefault="000D4379" w:rsidP="00F41A91">
                      <w:pPr>
                        <w:ind w:firstLine="426"/>
                      </w:pPr>
                    </w:p>
                    <w:p w14:paraId="2B0CC682" w14:textId="77777777" w:rsidR="000D4379" w:rsidRDefault="000D4379" w:rsidP="00F41A91">
                      <w:pPr>
                        <w:ind w:firstLine="426"/>
                      </w:pPr>
                    </w:p>
                  </w:txbxContent>
                </v:textbox>
              </v:shape>
            </w:pict>
          </mc:Fallback>
        </mc:AlternateContent>
      </w:r>
      <w:r w:rsidR="0055394D">
        <w:rPr>
          <w:noProof/>
          <w:lang w:eastAsia="fr-FR"/>
        </w:rPr>
        <mc:AlternateContent>
          <mc:Choice Requires="wps">
            <w:drawing>
              <wp:anchor distT="0" distB="0" distL="114300" distR="114300" simplePos="0" relativeHeight="251662336" behindDoc="0" locked="0" layoutInCell="1" allowOverlap="1" wp14:anchorId="593FEFEB" wp14:editId="5B1B844E">
                <wp:simplePos x="0" y="0"/>
                <wp:positionH relativeFrom="column">
                  <wp:posOffset>7201535</wp:posOffset>
                </wp:positionH>
                <wp:positionV relativeFrom="paragraph">
                  <wp:posOffset>-203835</wp:posOffset>
                </wp:positionV>
                <wp:extent cx="7576820" cy="9191625"/>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6820" cy="919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EC9CFF" w14:textId="77777777" w:rsidR="000D4379" w:rsidRDefault="000D4379" w:rsidP="006F21E8">
                            <w:pPr>
                              <w:pStyle w:val="Titre1"/>
                              <w:numPr>
                                <w:ilvl w:val="0"/>
                                <w:numId w:val="1"/>
                              </w:numPr>
                              <w:ind w:left="283" w:right="1191" w:firstLine="0"/>
                              <w:jc w:val="center"/>
                              <w:rPr>
                                <w:sz w:val="24"/>
                                <w:szCs w:val="24"/>
                              </w:rPr>
                            </w:pPr>
                            <w:r>
                              <w:rPr>
                                <w:sz w:val="24"/>
                                <w:szCs w:val="24"/>
                              </w:rPr>
                              <w:t xml:space="preserve">CONVENTION </w:t>
                            </w:r>
                          </w:p>
                          <w:p w14:paraId="2E4FB31C" w14:textId="77777777" w:rsidR="000D4379" w:rsidRDefault="000D4379" w:rsidP="006F21E8">
                            <w:pPr>
                              <w:pStyle w:val="Titre1"/>
                              <w:numPr>
                                <w:ilvl w:val="0"/>
                                <w:numId w:val="1"/>
                              </w:numPr>
                              <w:ind w:left="283" w:right="1191" w:firstLine="0"/>
                              <w:jc w:val="center"/>
                              <w:rPr>
                                <w:rFonts w:eastAsia="SimSun" w:cs="Arial"/>
                                <w:sz w:val="12"/>
                                <w:szCs w:val="12"/>
                              </w:rPr>
                            </w:pPr>
                            <w:r>
                              <w:rPr>
                                <w:sz w:val="24"/>
                                <w:szCs w:val="24"/>
                              </w:rPr>
                              <w:t>POUR UNE P</w:t>
                            </w:r>
                            <w:r>
                              <w:rPr>
                                <w:rFonts w:eastAsia="SimSun"/>
                                <w:sz w:val="24"/>
                                <w:szCs w:val="24"/>
                              </w:rPr>
                              <w:t>É</w:t>
                            </w:r>
                            <w:r>
                              <w:rPr>
                                <w:sz w:val="24"/>
                                <w:szCs w:val="24"/>
                              </w:rPr>
                              <w:t>RIODE DE FORMATION EN MILIEU PROFESSIONNEL</w:t>
                            </w:r>
                          </w:p>
                          <w:p w14:paraId="15BDF11E" w14:textId="77777777" w:rsidR="00DF28CF" w:rsidRPr="00DF28CF" w:rsidRDefault="00DF28CF" w:rsidP="00DF28CF">
                            <w:pPr>
                              <w:widowControl w:val="0"/>
                              <w:tabs>
                                <w:tab w:val="left" w:pos="731"/>
                                <w:tab w:val="left" w:pos="6521"/>
                              </w:tabs>
                              <w:suppressAutoHyphens/>
                              <w:spacing w:line="240" w:lineRule="auto"/>
                              <w:ind w:right="667"/>
                              <w:rPr>
                                <w:rFonts w:ascii="Century Gothic" w:hAnsi="Century Gothic" w:cs="Century Gothic"/>
                                <w:sz w:val="18"/>
                                <w:szCs w:val="18"/>
                              </w:rPr>
                            </w:pPr>
                            <w:bookmarkStart w:id="0" w:name="_Hlk151991562"/>
                            <w:r w:rsidRPr="00DF28CF">
                              <w:rPr>
                                <w:rFonts w:ascii="Century Gothic" w:hAnsi="Century Gothic" w:cs="Century Gothic"/>
                                <w:sz w:val="18"/>
                                <w:szCs w:val="18"/>
                              </w:rPr>
                              <w:t xml:space="preserve">Vu le code du travail, notamment ses articles L.4121-1 et suivants, L.4153-1 à L.4153-9, L.4154-2 à L.4154-3, R.4153-38 à R.4153-52, D.4153-2 à D. 4153-4 et D.4153-15 à D. 4153-37, </w:t>
                            </w:r>
                          </w:p>
                          <w:p w14:paraId="32D7CFDC" w14:textId="77777777" w:rsidR="00DF28CF" w:rsidRPr="00DF28CF" w:rsidRDefault="00DF28CF" w:rsidP="00DF28CF">
                            <w:pPr>
                              <w:widowControl w:val="0"/>
                              <w:tabs>
                                <w:tab w:val="left" w:pos="731"/>
                                <w:tab w:val="left" w:pos="6521"/>
                              </w:tabs>
                              <w:suppressAutoHyphens/>
                              <w:spacing w:line="240" w:lineRule="auto"/>
                              <w:ind w:right="667"/>
                              <w:rPr>
                                <w:rFonts w:ascii="Century Gothic" w:hAnsi="Century Gothic" w:cs="Century Gothic"/>
                                <w:sz w:val="18"/>
                                <w:szCs w:val="18"/>
                              </w:rPr>
                            </w:pPr>
                            <w:r w:rsidRPr="00DF28CF">
                              <w:rPr>
                                <w:rFonts w:ascii="Century Gothic" w:hAnsi="Century Gothic" w:cs="Century Gothic"/>
                                <w:sz w:val="18"/>
                                <w:szCs w:val="18"/>
                              </w:rPr>
                              <w:t xml:space="preserve">Vu le code de l’éducation, notamment ses articles. L 124-1 à 20, R.124-10 à R.124-13 et D. 124-1 à D. 124-9, </w:t>
                            </w:r>
                          </w:p>
                          <w:p w14:paraId="4CA2A38F" w14:textId="6293847A" w:rsidR="000D4379" w:rsidRDefault="00DF28CF" w:rsidP="00DF28CF">
                            <w:pPr>
                              <w:widowControl w:val="0"/>
                              <w:tabs>
                                <w:tab w:val="left" w:pos="731"/>
                                <w:tab w:val="left" w:pos="6521"/>
                              </w:tabs>
                              <w:suppressAutoHyphens/>
                              <w:spacing w:line="240" w:lineRule="auto"/>
                              <w:ind w:right="667"/>
                              <w:rPr>
                                <w:rFonts w:ascii="Century Gothic" w:hAnsi="Century Gothic" w:cs="Century Gothic"/>
                                <w:sz w:val="18"/>
                                <w:szCs w:val="18"/>
                              </w:rPr>
                            </w:pPr>
                            <w:r w:rsidRPr="00DF28CF">
                              <w:rPr>
                                <w:rFonts w:ascii="Century Gothic" w:hAnsi="Century Gothic" w:cs="Century Gothic"/>
                                <w:sz w:val="18"/>
                                <w:szCs w:val="18"/>
                              </w:rPr>
                              <w:t>Vu la délibération du conseil d’administration du lycée en date du ……………</w:t>
                            </w:r>
                            <w:r w:rsidR="00560DA1">
                              <w:rPr>
                                <w:rFonts w:ascii="Century Gothic" w:hAnsi="Century Gothic" w:cs="Century Gothic"/>
                                <w:sz w:val="18"/>
                                <w:szCs w:val="18"/>
                              </w:rPr>
                              <w:t>01/09/2025</w:t>
                            </w:r>
                            <w:r w:rsidRPr="00DF28CF">
                              <w:rPr>
                                <w:rFonts w:ascii="Century Gothic" w:hAnsi="Century Gothic" w:cs="Century Gothic"/>
                                <w:sz w:val="18"/>
                                <w:szCs w:val="18"/>
                              </w:rPr>
                              <w:t>……………………</w:t>
                            </w:r>
                            <w:proofErr w:type="gramStart"/>
                            <w:r w:rsidRPr="00DF28CF">
                              <w:rPr>
                                <w:rFonts w:ascii="Century Gothic" w:hAnsi="Century Gothic" w:cs="Century Gothic"/>
                                <w:sz w:val="18"/>
                                <w:szCs w:val="18"/>
                              </w:rPr>
                              <w:t>…….</w:t>
                            </w:r>
                            <w:proofErr w:type="gramEnd"/>
                            <w:r w:rsidRPr="00DF28CF">
                              <w:rPr>
                                <w:rFonts w:ascii="Century Gothic" w:hAnsi="Century Gothic" w:cs="Century Gothic"/>
                                <w:sz w:val="18"/>
                                <w:szCs w:val="18"/>
                              </w:rPr>
                              <w:t xml:space="preserve">…… </w:t>
                            </w:r>
                            <w:proofErr w:type="gramStart"/>
                            <w:r w:rsidRPr="00DF28CF">
                              <w:rPr>
                                <w:rFonts w:ascii="Century Gothic" w:hAnsi="Century Gothic" w:cs="Century Gothic"/>
                                <w:sz w:val="18"/>
                                <w:szCs w:val="18"/>
                              </w:rPr>
                              <w:t>approuvant</w:t>
                            </w:r>
                            <w:proofErr w:type="gramEnd"/>
                            <w:r w:rsidRPr="00DF28CF">
                              <w:rPr>
                                <w:rFonts w:ascii="Century Gothic" w:hAnsi="Century Gothic" w:cs="Century Gothic"/>
                                <w:sz w:val="18"/>
                                <w:szCs w:val="18"/>
                              </w:rPr>
                              <w:t xml:space="preserve"> la convention-type et autorisant le chef d’établissement à conclure au nom de l’établissement toute convention relative aux périodes de formation en milieu professionnel conforme à la convention-type,</w:t>
                            </w:r>
                          </w:p>
                          <w:bookmarkEnd w:id="0"/>
                          <w:p w14:paraId="53B094EA" w14:textId="77777777" w:rsidR="00E03D9B" w:rsidRDefault="00E03D9B" w:rsidP="00DF28CF">
                            <w:pPr>
                              <w:widowControl w:val="0"/>
                              <w:tabs>
                                <w:tab w:val="left" w:pos="731"/>
                                <w:tab w:val="left" w:pos="6521"/>
                              </w:tabs>
                              <w:suppressAutoHyphens/>
                              <w:spacing w:line="240" w:lineRule="auto"/>
                              <w:ind w:right="667"/>
                              <w:rPr>
                                <w:rFonts w:ascii="Century Gothic" w:hAnsi="Century Gothic" w:cs="Century Gothic"/>
                                <w:sz w:val="18"/>
                                <w:szCs w:val="18"/>
                              </w:rPr>
                            </w:pPr>
                          </w:p>
                          <w:p w14:paraId="6FBECE3E" w14:textId="77777777" w:rsidR="00E03D9B" w:rsidRDefault="00E03D9B" w:rsidP="00DF28CF">
                            <w:pPr>
                              <w:widowControl w:val="0"/>
                              <w:tabs>
                                <w:tab w:val="left" w:pos="731"/>
                                <w:tab w:val="left" w:pos="6521"/>
                              </w:tabs>
                              <w:suppressAutoHyphens/>
                              <w:spacing w:line="240" w:lineRule="auto"/>
                              <w:ind w:right="667"/>
                              <w:rPr>
                                <w:rFonts w:ascii="Century Gothic" w:hAnsi="Century Gothic" w:cs="Century Gothic"/>
                                <w:sz w:val="18"/>
                                <w:szCs w:val="18"/>
                              </w:rPr>
                            </w:pPr>
                          </w:p>
                          <w:p w14:paraId="29C2E05A" w14:textId="77777777" w:rsidR="00E03D9B" w:rsidRDefault="00E03D9B" w:rsidP="00DF28CF">
                            <w:pPr>
                              <w:widowControl w:val="0"/>
                              <w:tabs>
                                <w:tab w:val="left" w:pos="731"/>
                                <w:tab w:val="left" w:pos="6521"/>
                              </w:tabs>
                              <w:suppressAutoHyphens/>
                              <w:spacing w:line="240" w:lineRule="auto"/>
                              <w:ind w:right="667"/>
                              <w:rPr>
                                <w:rFonts w:ascii="Century Gothic" w:hAnsi="Century Gothic" w:cs="Century Gothic"/>
                                <w:sz w:val="18"/>
                                <w:szCs w:val="18"/>
                              </w:rPr>
                            </w:pPr>
                          </w:p>
                          <w:p w14:paraId="221582C5" w14:textId="77777777" w:rsidR="00E03D9B" w:rsidRDefault="00E03D9B" w:rsidP="00DF28CF">
                            <w:pPr>
                              <w:widowControl w:val="0"/>
                              <w:tabs>
                                <w:tab w:val="left" w:pos="731"/>
                                <w:tab w:val="left" w:pos="6521"/>
                              </w:tabs>
                              <w:suppressAutoHyphens/>
                              <w:spacing w:line="240" w:lineRule="auto"/>
                              <w:ind w:right="667"/>
                              <w:rPr>
                                <w:rFonts w:ascii="Century Gothic" w:hAnsi="Century Gothic" w:cs="Century Gothic"/>
                                <w:sz w:val="18"/>
                                <w:szCs w:val="18"/>
                              </w:rPr>
                            </w:pPr>
                          </w:p>
                          <w:p w14:paraId="5F92E059" w14:textId="77777777" w:rsidR="00E03D9B" w:rsidRDefault="00E03D9B" w:rsidP="00DF28CF">
                            <w:pPr>
                              <w:widowControl w:val="0"/>
                              <w:tabs>
                                <w:tab w:val="left" w:pos="731"/>
                                <w:tab w:val="left" w:pos="6521"/>
                              </w:tabs>
                              <w:suppressAutoHyphens/>
                              <w:spacing w:line="240" w:lineRule="auto"/>
                              <w:ind w:right="667"/>
                              <w:rPr>
                                <w:rFonts w:ascii="Century Gothic" w:hAnsi="Century Gothic" w:cs="Century Gothic"/>
                                <w:sz w:val="18"/>
                                <w:szCs w:val="18"/>
                              </w:rPr>
                            </w:pPr>
                          </w:p>
                          <w:p w14:paraId="166976EC" w14:textId="77777777" w:rsidR="000D4379" w:rsidRDefault="000D4379" w:rsidP="006F21E8">
                            <w:pPr>
                              <w:widowControl w:val="0"/>
                              <w:tabs>
                                <w:tab w:val="left" w:pos="731"/>
                                <w:tab w:val="left" w:pos="6521"/>
                              </w:tabs>
                              <w:suppressAutoHyphens/>
                              <w:spacing w:line="240" w:lineRule="auto"/>
                              <w:jc w:val="both"/>
                              <w:rPr>
                                <w:rFonts w:ascii="Century Gothic" w:hAnsi="Century Gothic" w:cs="Century Gothic"/>
                                <w:sz w:val="18"/>
                                <w:szCs w:val="18"/>
                              </w:rPr>
                            </w:pPr>
                          </w:p>
                          <w:p w14:paraId="2118CCF5" w14:textId="7550398D" w:rsidR="000D4379" w:rsidRDefault="000D4379" w:rsidP="00FA714A">
                            <w:pPr>
                              <w:tabs>
                                <w:tab w:val="left" w:pos="1418"/>
                                <w:tab w:val="left" w:pos="6521"/>
                              </w:tabs>
                              <w:ind w:left="284" w:hanging="284"/>
                            </w:pPr>
                            <w:r>
                              <w:rPr>
                                <w:rFonts w:ascii="Century Gothic" w:hAnsi="Century Gothic" w:cs="Century Gothic"/>
                                <w:b/>
                                <w:spacing w:val="-10"/>
                                <w:sz w:val="20"/>
                                <w:szCs w:val="20"/>
                              </w:rPr>
                              <w:t xml:space="preserve">Entre l'établissement, </w:t>
                            </w:r>
                          </w:p>
                          <w:p w14:paraId="4F7BA041" w14:textId="77777777" w:rsidR="000D4379" w:rsidRDefault="000D4379"/>
                          <w:p w14:paraId="54BFC1DE" w14:textId="77777777" w:rsidR="000D4379" w:rsidRDefault="000D4379"/>
                          <w:p w14:paraId="5B7D3CD6" w14:textId="77777777" w:rsidR="000D4379" w:rsidRDefault="000D4379"/>
                          <w:p w14:paraId="6E93B9C0" w14:textId="77777777" w:rsidR="000D4379" w:rsidRDefault="000D4379"/>
                          <w:p w14:paraId="3449FD0D" w14:textId="77777777" w:rsidR="000D4379" w:rsidRDefault="000D4379"/>
                          <w:p w14:paraId="157DB0C5" w14:textId="77777777" w:rsidR="000D4379" w:rsidRDefault="000D4379"/>
                          <w:p w14:paraId="11F32F44" w14:textId="77777777" w:rsidR="000D4379" w:rsidRDefault="000D4379"/>
                          <w:p w14:paraId="3968F1EF" w14:textId="77777777" w:rsidR="000D4379" w:rsidRDefault="000D4379"/>
                          <w:p w14:paraId="793D1FA0" w14:textId="77777777" w:rsidR="00E03D9B" w:rsidRDefault="00E03D9B" w:rsidP="00A95FDD">
                            <w:pPr>
                              <w:tabs>
                                <w:tab w:val="left" w:pos="1418"/>
                                <w:tab w:val="left" w:pos="6521"/>
                              </w:tabs>
                              <w:ind w:left="284" w:hanging="284"/>
                              <w:rPr>
                                <w:rFonts w:ascii="Century Gothic" w:hAnsi="Century Gothic" w:cs="Century Gothic"/>
                                <w:b/>
                                <w:spacing w:val="-10"/>
                                <w:sz w:val="20"/>
                                <w:szCs w:val="20"/>
                              </w:rPr>
                            </w:pPr>
                          </w:p>
                          <w:p w14:paraId="0A163A70" w14:textId="4F047659" w:rsidR="000D4379" w:rsidRDefault="000D4379" w:rsidP="00A95FDD">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l'entreprise</w:t>
                            </w:r>
                            <w:proofErr w:type="gramEnd"/>
                            <w:r>
                              <w:rPr>
                                <w:rFonts w:ascii="Century Gothic" w:hAnsi="Century Gothic" w:cs="Century Gothic"/>
                                <w:b/>
                                <w:spacing w:val="-10"/>
                                <w:sz w:val="20"/>
                                <w:szCs w:val="20"/>
                              </w:rPr>
                              <w:t xml:space="preserve"> ou l'organisme d'accueil</w:t>
                            </w:r>
                          </w:p>
                          <w:p w14:paraId="11CCA1A6" w14:textId="77777777" w:rsidR="000D4379" w:rsidRDefault="000D4379"/>
                          <w:p w14:paraId="7262114D" w14:textId="77777777" w:rsidR="000D4379" w:rsidRDefault="000D4379"/>
                          <w:p w14:paraId="373EB96C" w14:textId="77777777" w:rsidR="000D4379" w:rsidRDefault="000D4379"/>
                          <w:p w14:paraId="7C5C4736" w14:textId="77777777" w:rsidR="000D4379" w:rsidRDefault="000D4379"/>
                          <w:p w14:paraId="7B24E0CB" w14:textId="77777777" w:rsidR="000D4379" w:rsidRDefault="000D4379"/>
                          <w:p w14:paraId="50D0C774" w14:textId="77777777" w:rsidR="000D4379" w:rsidRDefault="000D4379"/>
                          <w:p w14:paraId="748082C8" w14:textId="77777777" w:rsidR="000D4379" w:rsidRDefault="000D4379"/>
                          <w:p w14:paraId="0126241A" w14:textId="77777777" w:rsidR="000D4379" w:rsidRDefault="000D4379"/>
                          <w:p w14:paraId="2F43AD39" w14:textId="77777777" w:rsidR="000D4379" w:rsidRDefault="000D4379"/>
                          <w:p w14:paraId="52592AE4" w14:textId="77777777" w:rsidR="000D4379" w:rsidRDefault="000D4379"/>
                          <w:p w14:paraId="41CF413C" w14:textId="77777777" w:rsidR="000D4379" w:rsidRDefault="000D4379" w:rsidP="00E37CAE">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et</w:t>
                            </w:r>
                            <w:proofErr w:type="gramEnd"/>
                            <w:r>
                              <w:rPr>
                                <w:rFonts w:ascii="Century Gothic" w:hAnsi="Century Gothic" w:cs="Century Gothic"/>
                                <w:b/>
                                <w:spacing w:val="-10"/>
                                <w:sz w:val="20"/>
                                <w:szCs w:val="20"/>
                              </w:rPr>
                              <w:t xml:space="preserve"> l'élève</w:t>
                            </w:r>
                          </w:p>
                          <w:p w14:paraId="47067935" w14:textId="77777777" w:rsidR="000D4379" w:rsidRDefault="000D4379"/>
                          <w:p w14:paraId="5E64BAFF" w14:textId="77777777" w:rsidR="000D4379" w:rsidRDefault="000D4379"/>
                          <w:p w14:paraId="5966B32F" w14:textId="77777777" w:rsidR="000D4379" w:rsidRDefault="000D4379"/>
                          <w:p w14:paraId="53F4F727" w14:textId="77777777" w:rsidR="000D4379" w:rsidRDefault="000D4379"/>
                          <w:p w14:paraId="77BA6E47" w14:textId="77777777" w:rsidR="000D4379" w:rsidRDefault="000D4379"/>
                          <w:p w14:paraId="46259533" w14:textId="77777777" w:rsidR="000D4379" w:rsidRDefault="000D4379"/>
                          <w:p w14:paraId="2AD9A5A9" w14:textId="77777777" w:rsidR="000D4379" w:rsidRDefault="000D4379"/>
                          <w:p w14:paraId="7AB51FF4" w14:textId="77777777" w:rsidR="000D4379" w:rsidRDefault="000D4379"/>
                          <w:p w14:paraId="1197D27F" w14:textId="77777777" w:rsidR="000D4379" w:rsidRDefault="000D4379"/>
                          <w:p w14:paraId="0873198C" w14:textId="77777777" w:rsidR="000D4379" w:rsidRDefault="000D4379"/>
                          <w:p w14:paraId="42A7C74E" w14:textId="17812421" w:rsidR="000D4379" w:rsidRPr="00424EC4" w:rsidRDefault="00DB5B11">
                            <w:pPr>
                              <w:rPr>
                                <w:b/>
                              </w:rPr>
                            </w:pPr>
                            <w:r>
                              <w:rPr>
                                <w:rFonts w:ascii="Century Gothic" w:hAnsi="Century Gothic" w:cs="Century Gothic"/>
                                <w:b/>
                                <w:sz w:val="18"/>
                                <w:szCs w:val="18"/>
                              </w:rPr>
                              <w:t xml:space="preserve">Du   </w:t>
                            </w:r>
                            <w:r w:rsidR="001A6980">
                              <w:rPr>
                                <w:rFonts w:ascii="Century Gothic" w:hAnsi="Century Gothic" w:cs="Century Gothic"/>
                                <w:b/>
                                <w:sz w:val="18"/>
                                <w:szCs w:val="18"/>
                              </w:rPr>
                              <w:fldChar w:fldCharType="begin"/>
                            </w:r>
                            <w:r w:rsidR="001A6980">
                              <w:rPr>
                                <w:rFonts w:ascii="Century Gothic" w:hAnsi="Century Gothic" w:cs="Century Gothic"/>
                                <w:b/>
                                <w:sz w:val="18"/>
                                <w:szCs w:val="18"/>
                              </w:rPr>
                              <w:instrText xml:space="preserve"> MERGEFIELD P1 </w:instrText>
                            </w:r>
                            <w:r w:rsidR="001A6980">
                              <w:rPr>
                                <w:rFonts w:ascii="Century Gothic" w:hAnsi="Century Gothic" w:cs="Century Gothic"/>
                                <w:b/>
                                <w:sz w:val="18"/>
                                <w:szCs w:val="18"/>
                              </w:rPr>
                              <w:fldChar w:fldCharType="separate"/>
                            </w:r>
                            <w:r w:rsidR="00924464">
                              <w:rPr>
                                <w:rFonts w:ascii="Century Gothic" w:hAnsi="Century Gothic" w:cs="Century Gothic"/>
                                <w:b/>
                                <w:noProof/>
                                <w:sz w:val="18"/>
                                <w:szCs w:val="18"/>
                              </w:rPr>
                              <w:t>«P1»</w:t>
                            </w:r>
                            <w:r w:rsidR="001A6980">
                              <w:rPr>
                                <w:rFonts w:ascii="Century Gothic" w:hAnsi="Century Gothic" w:cs="Century Gothic"/>
                                <w:b/>
                                <w:sz w:val="18"/>
                                <w:szCs w:val="18"/>
                              </w:rPr>
                              <w:fldChar w:fldCharType="end"/>
                            </w:r>
                            <w:r w:rsidR="001A6980">
                              <w:rPr>
                                <w:rFonts w:ascii="Century Gothic" w:hAnsi="Century Gothic" w:cs="Century Gothic"/>
                                <w:b/>
                                <w:sz w:val="18"/>
                                <w:szCs w:val="18"/>
                              </w:rPr>
                              <w:t xml:space="preserve">, </w:t>
                            </w:r>
                            <w:r w:rsidR="000D4379" w:rsidRPr="00424EC4">
                              <w:rPr>
                                <w:rFonts w:ascii="Century Gothic" w:hAnsi="Century Gothic" w:cs="Century Gothic"/>
                                <w:b/>
                                <w:sz w:val="18"/>
                                <w:szCs w:val="18"/>
                              </w:rPr>
                              <w:t>il a été convenu ce qui suit :</w:t>
                            </w:r>
                          </w:p>
                          <w:p w14:paraId="3995E50F" w14:textId="77777777" w:rsidR="000D4379" w:rsidRDefault="000D4379"/>
                          <w:p w14:paraId="4681559A" w14:textId="77777777" w:rsidR="000D4379" w:rsidRDefault="000D4379"/>
                          <w:p w14:paraId="6ABDD706" w14:textId="77777777" w:rsidR="000D4379" w:rsidRDefault="000D43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FEFEB" id="Text Box 2" o:spid="_x0000_s1027" type="#_x0000_t202" style="position:absolute;margin-left:567.05pt;margin-top:-16.05pt;width:596.6pt;height:72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" stroked="f">
                <v:textbox>
                  <w:txbxContent>
                    <w:p w14:paraId="36EC9CFF" w14:textId="77777777" w:rsidR="000D4379" w:rsidRDefault="000D4379" w:rsidP="006F21E8">
                      <w:pPr>
                        <w:pStyle w:val="Titre1"/>
                        <w:numPr>
                          <w:ilvl w:val="0"/>
                          <w:numId w:val="1"/>
                        </w:numPr>
                        <w:ind w:left="283" w:right="1191" w:firstLine="0"/>
                        <w:jc w:val="center"/>
                        <w:rPr>
                          <w:sz w:val="24"/>
                          <w:szCs w:val="24"/>
                        </w:rPr>
                      </w:pPr>
                      <w:r>
                        <w:rPr>
                          <w:sz w:val="24"/>
                          <w:szCs w:val="24"/>
                        </w:rPr>
                        <w:t xml:space="preserve">CONVENTION </w:t>
                      </w:r>
                    </w:p>
                    <w:p w14:paraId="2E4FB31C" w14:textId="77777777" w:rsidR="000D4379" w:rsidRDefault="000D4379" w:rsidP="006F21E8">
                      <w:pPr>
                        <w:pStyle w:val="Titre1"/>
                        <w:numPr>
                          <w:ilvl w:val="0"/>
                          <w:numId w:val="1"/>
                        </w:numPr>
                        <w:ind w:left="283" w:right="1191" w:firstLine="0"/>
                        <w:jc w:val="center"/>
                        <w:rPr>
                          <w:rFonts w:eastAsia="SimSun" w:cs="Arial"/>
                          <w:sz w:val="12"/>
                          <w:szCs w:val="12"/>
                        </w:rPr>
                      </w:pPr>
                      <w:r>
                        <w:rPr>
                          <w:sz w:val="24"/>
                          <w:szCs w:val="24"/>
                        </w:rPr>
                        <w:t>POUR UNE P</w:t>
                      </w:r>
                      <w:r>
                        <w:rPr>
                          <w:rFonts w:eastAsia="SimSun"/>
                          <w:sz w:val="24"/>
                          <w:szCs w:val="24"/>
                        </w:rPr>
                        <w:t>É</w:t>
                      </w:r>
                      <w:r>
                        <w:rPr>
                          <w:sz w:val="24"/>
                          <w:szCs w:val="24"/>
                        </w:rPr>
                        <w:t>RIODE DE FORMATION EN MILIEU PROFESSIONNEL</w:t>
                      </w:r>
                    </w:p>
                    <w:p w14:paraId="15BDF11E" w14:textId="77777777" w:rsidR="00DF28CF" w:rsidRPr="00DF28CF" w:rsidRDefault="00DF28CF" w:rsidP="00DF28CF">
                      <w:pPr>
                        <w:widowControl w:val="0"/>
                        <w:tabs>
                          <w:tab w:val="left" w:pos="731"/>
                          <w:tab w:val="left" w:pos="6521"/>
                        </w:tabs>
                        <w:suppressAutoHyphens/>
                        <w:spacing w:line="240" w:lineRule="auto"/>
                        <w:ind w:right="667"/>
                        <w:rPr>
                          <w:rFonts w:ascii="Century Gothic" w:hAnsi="Century Gothic" w:cs="Century Gothic"/>
                          <w:sz w:val="18"/>
                          <w:szCs w:val="18"/>
                        </w:rPr>
                      </w:pPr>
                      <w:bookmarkStart w:id="1" w:name="_Hlk151991562"/>
                      <w:r w:rsidRPr="00DF28CF">
                        <w:rPr>
                          <w:rFonts w:ascii="Century Gothic" w:hAnsi="Century Gothic" w:cs="Century Gothic"/>
                          <w:sz w:val="18"/>
                          <w:szCs w:val="18"/>
                        </w:rPr>
                        <w:t xml:space="preserve">Vu le code du travail, notamment ses articles L.4121-1 et suivants, L.4153-1 à L.4153-9, L.4154-2 à L.4154-3, R.4153-38 à R.4153-52, D.4153-2 à D. 4153-4 et D.4153-15 à D. 4153-37, </w:t>
                      </w:r>
                    </w:p>
                    <w:p w14:paraId="32D7CFDC" w14:textId="77777777" w:rsidR="00DF28CF" w:rsidRPr="00DF28CF" w:rsidRDefault="00DF28CF" w:rsidP="00DF28CF">
                      <w:pPr>
                        <w:widowControl w:val="0"/>
                        <w:tabs>
                          <w:tab w:val="left" w:pos="731"/>
                          <w:tab w:val="left" w:pos="6521"/>
                        </w:tabs>
                        <w:suppressAutoHyphens/>
                        <w:spacing w:line="240" w:lineRule="auto"/>
                        <w:ind w:right="667"/>
                        <w:rPr>
                          <w:rFonts w:ascii="Century Gothic" w:hAnsi="Century Gothic" w:cs="Century Gothic"/>
                          <w:sz w:val="18"/>
                          <w:szCs w:val="18"/>
                        </w:rPr>
                      </w:pPr>
                      <w:r w:rsidRPr="00DF28CF">
                        <w:rPr>
                          <w:rFonts w:ascii="Century Gothic" w:hAnsi="Century Gothic" w:cs="Century Gothic"/>
                          <w:sz w:val="18"/>
                          <w:szCs w:val="18"/>
                        </w:rPr>
                        <w:t xml:space="preserve">Vu le code de l’éducation, notamment ses articles. L 124-1 à 20, R.124-10 à R.124-13 et D. 124-1 à D. 124-9, </w:t>
                      </w:r>
                    </w:p>
                    <w:p w14:paraId="4CA2A38F" w14:textId="6293847A" w:rsidR="000D4379" w:rsidRDefault="00DF28CF" w:rsidP="00DF28CF">
                      <w:pPr>
                        <w:widowControl w:val="0"/>
                        <w:tabs>
                          <w:tab w:val="left" w:pos="731"/>
                          <w:tab w:val="left" w:pos="6521"/>
                        </w:tabs>
                        <w:suppressAutoHyphens/>
                        <w:spacing w:line="240" w:lineRule="auto"/>
                        <w:ind w:right="667"/>
                        <w:rPr>
                          <w:rFonts w:ascii="Century Gothic" w:hAnsi="Century Gothic" w:cs="Century Gothic"/>
                          <w:sz w:val="18"/>
                          <w:szCs w:val="18"/>
                        </w:rPr>
                      </w:pPr>
                      <w:r w:rsidRPr="00DF28CF">
                        <w:rPr>
                          <w:rFonts w:ascii="Century Gothic" w:hAnsi="Century Gothic" w:cs="Century Gothic"/>
                          <w:sz w:val="18"/>
                          <w:szCs w:val="18"/>
                        </w:rPr>
                        <w:t>Vu la délibération du conseil d’administration du lycée en date du ……………</w:t>
                      </w:r>
                      <w:r w:rsidR="00560DA1">
                        <w:rPr>
                          <w:rFonts w:ascii="Century Gothic" w:hAnsi="Century Gothic" w:cs="Century Gothic"/>
                          <w:sz w:val="18"/>
                          <w:szCs w:val="18"/>
                        </w:rPr>
                        <w:t>01/09/2025</w:t>
                      </w:r>
                      <w:r w:rsidRPr="00DF28CF">
                        <w:rPr>
                          <w:rFonts w:ascii="Century Gothic" w:hAnsi="Century Gothic" w:cs="Century Gothic"/>
                          <w:sz w:val="18"/>
                          <w:szCs w:val="18"/>
                        </w:rPr>
                        <w:t>……………………</w:t>
                      </w:r>
                      <w:proofErr w:type="gramStart"/>
                      <w:r w:rsidRPr="00DF28CF">
                        <w:rPr>
                          <w:rFonts w:ascii="Century Gothic" w:hAnsi="Century Gothic" w:cs="Century Gothic"/>
                          <w:sz w:val="18"/>
                          <w:szCs w:val="18"/>
                        </w:rPr>
                        <w:t>…….</w:t>
                      </w:r>
                      <w:proofErr w:type="gramEnd"/>
                      <w:r w:rsidRPr="00DF28CF">
                        <w:rPr>
                          <w:rFonts w:ascii="Century Gothic" w:hAnsi="Century Gothic" w:cs="Century Gothic"/>
                          <w:sz w:val="18"/>
                          <w:szCs w:val="18"/>
                        </w:rPr>
                        <w:t xml:space="preserve">…… </w:t>
                      </w:r>
                      <w:proofErr w:type="gramStart"/>
                      <w:r w:rsidRPr="00DF28CF">
                        <w:rPr>
                          <w:rFonts w:ascii="Century Gothic" w:hAnsi="Century Gothic" w:cs="Century Gothic"/>
                          <w:sz w:val="18"/>
                          <w:szCs w:val="18"/>
                        </w:rPr>
                        <w:t>approuvant</w:t>
                      </w:r>
                      <w:proofErr w:type="gramEnd"/>
                      <w:r w:rsidRPr="00DF28CF">
                        <w:rPr>
                          <w:rFonts w:ascii="Century Gothic" w:hAnsi="Century Gothic" w:cs="Century Gothic"/>
                          <w:sz w:val="18"/>
                          <w:szCs w:val="18"/>
                        </w:rPr>
                        <w:t xml:space="preserve"> la convention-type et autorisant le chef d’établissement à conclure au nom de l’établissement toute convention relative aux périodes de formation en milieu professionnel conforme à la convention-type,</w:t>
                      </w:r>
                    </w:p>
                    <w:bookmarkEnd w:id="1"/>
                    <w:p w14:paraId="53B094EA" w14:textId="77777777" w:rsidR="00E03D9B" w:rsidRDefault="00E03D9B" w:rsidP="00DF28CF">
                      <w:pPr>
                        <w:widowControl w:val="0"/>
                        <w:tabs>
                          <w:tab w:val="left" w:pos="731"/>
                          <w:tab w:val="left" w:pos="6521"/>
                        </w:tabs>
                        <w:suppressAutoHyphens/>
                        <w:spacing w:line="240" w:lineRule="auto"/>
                        <w:ind w:right="667"/>
                        <w:rPr>
                          <w:rFonts w:ascii="Century Gothic" w:hAnsi="Century Gothic" w:cs="Century Gothic"/>
                          <w:sz w:val="18"/>
                          <w:szCs w:val="18"/>
                        </w:rPr>
                      </w:pPr>
                    </w:p>
                    <w:p w14:paraId="6FBECE3E" w14:textId="77777777" w:rsidR="00E03D9B" w:rsidRDefault="00E03D9B" w:rsidP="00DF28CF">
                      <w:pPr>
                        <w:widowControl w:val="0"/>
                        <w:tabs>
                          <w:tab w:val="left" w:pos="731"/>
                          <w:tab w:val="left" w:pos="6521"/>
                        </w:tabs>
                        <w:suppressAutoHyphens/>
                        <w:spacing w:line="240" w:lineRule="auto"/>
                        <w:ind w:right="667"/>
                        <w:rPr>
                          <w:rFonts w:ascii="Century Gothic" w:hAnsi="Century Gothic" w:cs="Century Gothic"/>
                          <w:sz w:val="18"/>
                          <w:szCs w:val="18"/>
                        </w:rPr>
                      </w:pPr>
                    </w:p>
                    <w:p w14:paraId="29C2E05A" w14:textId="77777777" w:rsidR="00E03D9B" w:rsidRDefault="00E03D9B" w:rsidP="00DF28CF">
                      <w:pPr>
                        <w:widowControl w:val="0"/>
                        <w:tabs>
                          <w:tab w:val="left" w:pos="731"/>
                          <w:tab w:val="left" w:pos="6521"/>
                        </w:tabs>
                        <w:suppressAutoHyphens/>
                        <w:spacing w:line="240" w:lineRule="auto"/>
                        <w:ind w:right="667"/>
                        <w:rPr>
                          <w:rFonts w:ascii="Century Gothic" w:hAnsi="Century Gothic" w:cs="Century Gothic"/>
                          <w:sz w:val="18"/>
                          <w:szCs w:val="18"/>
                        </w:rPr>
                      </w:pPr>
                    </w:p>
                    <w:p w14:paraId="221582C5" w14:textId="77777777" w:rsidR="00E03D9B" w:rsidRDefault="00E03D9B" w:rsidP="00DF28CF">
                      <w:pPr>
                        <w:widowControl w:val="0"/>
                        <w:tabs>
                          <w:tab w:val="left" w:pos="731"/>
                          <w:tab w:val="left" w:pos="6521"/>
                        </w:tabs>
                        <w:suppressAutoHyphens/>
                        <w:spacing w:line="240" w:lineRule="auto"/>
                        <w:ind w:right="667"/>
                        <w:rPr>
                          <w:rFonts w:ascii="Century Gothic" w:hAnsi="Century Gothic" w:cs="Century Gothic"/>
                          <w:sz w:val="18"/>
                          <w:szCs w:val="18"/>
                        </w:rPr>
                      </w:pPr>
                    </w:p>
                    <w:p w14:paraId="5F92E059" w14:textId="77777777" w:rsidR="00E03D9B" w:rsidRDefault="00E03D9B" w:rsidP="00DF28CF">
                      <w:pPr>
                        <w:widowControl w:val="0"/>
                        <w:tabs>
                          <w:tab w:val="left" w:pos="731"/>
                          <w:tab w:val="left" w:pos="6521"/>
                        </w:tabs>
                        <w:suppressAutoHyphens/>
                        <w:spacing w:line="240" w:lineRule="auto"/>
                        <w:ind w:right="667"/>
                        <w:rPr>
                          <w:rFonts w:ascii="Century Gothic" w:hAnsi="Century Gothic" w:cs="Century Gothic"/>
                          <w:sz w:val="18"/>
                          <w:szCs w:val="18"/>
                        </w:rPr>
                      </w:pPr>
                    </w:p>
                    <w:p w14:paraId="166976EC" w14:textId="77777777" w:rsidR="000D4379" w:rsidRDefault="000D4379" w:rsidP="006F21E8">
                      <w:pPr>
                        <w:widowControl w:val="0"/>
                        <w:tabs>
                          <w:tab w:val="left" w:pos="731"/>
                          <w:tab w:val="left" w:pos="6521"/>
                        </w:tabs>
                        <w:suppressAutoHyphens/>
                        <w:spacing w:line="240" w:lineRule="auto"/>
                        <w:jc w:val="both"/>
                        <w:rPr>
                          <w:rFonts w:ascii="Century Gothic" w:hAnsi="Century Gothic" w:cs="Century Gothic"/>
                          <w:sz w:val="18"/>
                          <w:szCs w:val="18"/>
                        </w:rPr>
                      </w:pPr>
                    </w:p>
                    <w:p w14:paraId="2118CCF5" w14:textId="7550398D" w:rsidR="000D4379" w:rsidRDefault="000D4379" w:rsidP="00FA714A">
                      <w:pPr>
                        <w:tabs>
                          <w:tab w:val="left" w:pos="1418"/>
                          <w:tab w:val="left" w:pos="6521"/>
                        </w:tabs>
                        <w:ind w:left="284" w:hanging="284"/>
                      </w:pPr>
                      <w:r>
                        <w:rPr>
                          <w:rFonts w:ascii="Century Gothic" w:hAnsi="Century Gothic" w:cs="Century Gothic"/>
                          <w:b/>
                          <w:spacing w:val="-10"/>
                          <w:sz w:val="20"/>
                          <w:szCs w:val="20"/>
                        </w:rPr>
                        <w:t xml:space="preserve">Entre l'établissement, </w:t>
                      </w:r>
                    </w:p>
                    <w:p w14:paraId="4F7BA041" w14:textId="77777777" w:rsidR="000D4379" w:rsidRDefault="000D4379"/>
                    <w:p w14:paraId="54BFC1DE" w14:textId="77777777" w:rsidR="000D4379" w:rsidRDefault="000D4379"/>
                    <w:p w14:paraId="5B7D3CD6" w14:textId="77777777" w:rsidR="000D4379" w:rsidRDefault="000D4379"/>
                    <w:p w14:paraId="6E93B9C0" w14:textId="77777777" w:rsidR="000D4379" w:rsidRDefault="000D4379"/>
                    <w:p w14:paraId="3449FD0D" w14:textId="77777777" w:rsidR="000D4379" w:rsidRDefault="000D4379"/>
                    <w:p w14:paraId="157DB0C5" w14:textId="77777777" w:rsidR="000D4379" w:rsidRDefault="000D4379"/>
                    <w:p w14:paraId="11F32F44" w14:textId="77777777" w:rsidR="000D4379" w:rsidRDefault="000D4379"/>
                    <w:p w14:paraId="3968F1EF" w14:textId="77777777" w:rsidR="000D4379" w:rsidRDefault="000D4379"/>
                    <w:p w14:paraId="793D1FA0" w14:textId="77777777" w:rsidR="00E03D9B" w:rsidRDefault="00E03D9B" w:rsidP="00A95FDD">
                      <w:pPr>
                        <w:tabs>
                          <w:tab w:val="left" w:pos="1418"/>
                          <w:tab w:val="left" w:pos="6521"/>
                        </w:tabs>
                        <w:ind w:left="284" w:hanging="284"/>
                        <w:rPr>
                          <w:rFonts w:ascii="Century Gothic" w:hAnsi="Century Gothic" w:cs="Century Gothic"/>
                          <w:b/>
                          <w:spacing w:val="-10"/>
                          <w:sz w:val="20"/>
                          <w:szCs w:val="20"/>
                        </w:rPr>
                      </w:pPr>
                    </w:p>
                    <w:p w14:paraId="0A163A70" w14:textId="4F047659" w:rsidR="000D4379" w:rsidRDefault="000D4379" w:rsidP="00A95FDD">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l'entreprise</w:t>
                      </w:r>
                      <w:proofErr w:type="gramEnd"/>
                      <w:r>
                        <w:rPr>
                          <w:rFonts w:ascii="Century Gothic" w:hAnsi="Century Gothic" w:cs="Century Gothic"/>
                          <w:b/>
                          <w:spacing w:val="-10"/>
                          <w:sz w:val="20"/>
                          <w:szCs w:val="20"/>
                        </w:rPr>
                        <w:t xml:space="preserve"> ou l'organisme d'accueil</w:t>
                      </w:r>
                    </w:p>
                    <w:p w14:paraId="11CCA1A6" w14:textId="77777777" w:rsidR="000D4379" w:rsidRDefault="000D4379"/>
                    <w:p w14:paraId="7262114D" w14:textId="77777777" w:rsidR="000D4379" w:rsidRDefault="000D4379"/>
                    <w:p w14:paraId="373EB96C" w14:textId="77777777" w:rsidR="000D4379" w:rsidRDefault="000D4379"/>
                    <w:p w14:paraId="7C5C4736" w14:textId="77777777" w:rsidR="000D4379" w:rsidRDefault="000D4379"/>
                    <w:p w14:paraId="7B24E0CB" w14:textId="77777777" w:rsidR="000D4379" w:rsidRDefault="000D4379"/>
                    <w:p w14:paraId="50D0C774" w14:textId="77777777" w:rsidR="000D4379" w:rsidRDefault="000D4379"/>
                    <w:p w14:paraId="748082C8" w14:textId="77777777" w:rsidR="000D4379" w:rsidRDefault="000D4379"/>
                    <w:p w14:paraId="0126241A" w14:textId="77777777" w:rsidR="000D4379" w:rsidRDefault="000D4379"/>
                    <w:p w14:paraId="2F43AD39" w14:textId="77777777" w:rsidR="000D4379" w:rsidRDefault="000D4379"/>
                    <w:p w14:paraId="52592AE4" w14:textId="77777777" w:rsidR="000D4379" w:rsidRDefault="000D4379"/>
                    <w:p w14:paraId="41CF413C" w14:textId="77777777" w:rsidR="000D4379" w:rsidRDefault="000D4379" w:rsidP="00E37CAE">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et</w:t>
                      </w:r>
                      <w:proofErr w:type="gramEnd"/>
                      <w:r>
                        <w:rPr>
                          <w:rFonts w:ascii="Century Gothic" w:hAnsi="Century Gothic" w:cs="Century Gothic"/>
                          <w:b/>
                          <w:spacing w:val="-10"/>
                          <w:sz w:val="20"/>
                          <w:szCs w:val="20"/>
                        </w:rPr>
                        <w:t xml:space="preserve"> l'élève</w:t>
                      </w:r>
                    </w:p>
                    <w:p w14:paraId="47067935" w14:textId="77777777" w:rsidR="000D4379" w:rsidRDefault="000D4379"/>
                    <w:p w14:paraId="5E64BAFF" w14:textId="77777777" w:rsidR="000D4379" w:rsidRDefault="000D4379"/>
                    <w:p w14:paraId="5966B32F" w14:textId="77777777" w:rsidR="000D4379" w:rsidRDefault="000D4379"/>
                    <w:p w14:paraId="53F4F727" w14:textId="77777777" w:rsidR="000D4379" w:rsidRDefault="000D4379"/>
                    <w:p w14:paraId="77BA6E47" w14:textId="77777777" w:rsidR="000D4379" w:rsidRDefault="000D4379"/>
                    <w:p w14:paraId="46259533" w14:textId="77777777" w:rsidR="000D4379" w:rsidRDefault="000D4379"/>
                    <w:p w14:paraId="2AD9A5A9" w14:textId="77777777" w:rsidR="000D4379" w:rsidRDefault="000D4379"/>
                    <w:p w14:paraId="7AB51FF4" w14:textId="77777777" w:rsidR="000D4379" w:rsidRDefault="000D4379"/>
                    <w:p w14:paraId="1197D27F" w14:textId="77777777" w:rsidR="000D4379" w:rsidRDefault="000D4379"/>
                    <w:p w14:paraId="0873198C" w14:textId="77777777" w:rsidR="000D4379" w:rsidRDefault="000D4379"/>
                    <w:p w14:paraId="42A7C74E" w14:textId="17812421" w:rsidR="000D4379" w:rsidRPr="00424EC4" w:rsidRDefault="00DB5B11">
                      <w:pPr>
                        <w:rPr>
                          <w:b/>
                        </w:rPr>
                      </w:pPr>
                      <w:r>
                        <w:rPr>
                          <w:rFonts w:ascii="Century Gothic" w:hAnsi="Century Gothic" w:cs="Century Gothic"/>
                          <w:b/>
                          <w:sz w:val="18"/>
                          <w:szCs w:val="18"/>
                        </w:rPr>
                        <w:t xml:space="preserve">Du   </w:t>
                      </w:r>
                      <w:r w:rsidR="001A6980">
                        <w:rPr>
                          <w:rFonts w:ascii="Century Gothic" w:hAnsi="Century Gothic" w:cs="Century Gothic"/>
                          <w:b/>
                          <w:sz w:val="18"/>
                          <w:szCs w:val="18"/>
                        </w:rPr>
                        <w:fldChar w:fldCharType="begin"/>
                      </w:r>
                      <w:r w:rsidR="001A6980">
                        <w:rPr>
                          <w:rFonts w:ascii="Century Gothic" w:hAnsi="Century Gothic" w:cs="Century Gothic"/>
                          <w:b/>
                          <w:sz w:val="18"/>
                          <w:szCs w:val="18"/>
                        </w:rPr>
                        <w:instrText xml:space="preserve"> MERGEFIELD P1 </w:instrText>
                      </w:r>
                      <w:r w:rsidR="001A6980">
                        <w:rPr>
                          <w:rFonts w:ascii="Century Gothic" w:hAnsi="Century Gothic" w:cs="Century Gothic"/>
                          <w:b/>
                          <w:sz w:val="18"/>
                          <w:szCs w:val="18"/>
                        </w:rPr>
                        <w:fldChar w:fldCharType="separate"/>
                      </w:r>
                      <w:r w:rsidR="00924464">
                        <w:rPr>
                          <w:rFonts w:ascii="Century Gothic" w:hAnsi="Century Gothic" w:cs="Century Gothic"/>
                          <w:b/>
                          <w:noProof/>
                          <w:sz w:val="18"/>
                          <w:szCs w:val="18"/>
                        </w:rPr>
                        <w:t>«P1»</w:t>
                      </w:r>
                      <w:r w:rsidR="001A6980">
                        <w:rPr>
                          <w:rFonts w:ascii="Century Gothic" w:hAnsi="Century Gothic" w:cs="Century Gothic"/>
                          <w:b/>
                          <w:sz w:val="18"/>
                          <w:szCs w:val="18"/>
                        </w:rPr>
                        <w:fldChar w:fldCharType="end"/>
                      </w:r>
                      <w:r w:rsidR="001A6980">
                        <w:rPr>
                          <w:rFonts w:ascii="Century Gothic" w:hAnsi="Century Gothic" w:cs="Century Gothic"/>
                          <w:b/>
                          <w:sz w:val="18"/>
                          <w:szCs w:val="18"/>
                        </w:rPr>
                        <w:t xml:space="preserve">, </w:t>
                      </w:r>
                      <w:r w:rsidR="000D4379" w:rsidRPr="00424EC4">
                        <w:rPr>
                          <w:rFonts w:ascii="Century Gothic" w:hAnsi="Century Gothic" w:cs="Century Gothic"/>
                          <w:b/>
                          <w:sz w:val="18"/>
                          <w:szCs w:val="18"/>
                        </w:rPr>
                        <w:t>il a été convenu ce qui suit :</w:t>
                      </w:r>
                    </w:p>
                    <w:p w14:paraId="3995E50F" w14:textId="77777777" w:rsidR="000D4379" w:rsidRDefault="000D4379"/>
                    <w:p w14:paraId="4681559A" w14:textId="77777777" w:rsidR="000D4379" w:rsidRDefault="000D4379"/>
                    <w:p w14:paraId="6ABDD706" w14:textId="77777777" w:rsidR="000D4379" w:rsidRDefault="000D4379"/>
                  </w:txbxContent>
                </v:textbox>
              </v:shape>
            </w:pict>
          </mc:Fallback>
        </mc:AlternateContent>
      </w:r>
      <w:r>
        <w:rPr>
          <w:noProof/>
          <w:lang w:eastAsia="fr-FR"/>
        </w:rPr>
        <w:drawing>
          <wp:anchor distT="0" distB="0" distL="0" distR="0" simplePos="0" relativeHeight="251661312" behindDoc="0" locked="0" layoutInCell="1" allowOverlap="1" wp14:anchorId="04E3F72C" wp14:editId="388DFC92">
            <wp:simplePos x="0" y="0"/>
            <wp:positionH relativeFrom="column">
              <wp:posOffset>13039725</wp:posOffset>
            </wp:positionH>
            <wp:positionV relativeFrom="paragraph">
              <wp:posOffset>-844550</wp:posOffset>
            </wp:positionV>
            <wp:extent cx="669290" cy="356235"/>
            <wp:effectExtent l="19050" t="0" r="0" b="0"/>
            <wp:wrapSquare wrapText="larges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669290" cy="356235"/>
                    </a:xfrm>
                    <a:prstGeom prst="rect">
                      <a:avLst/>
                    </a:prstGeom>
                    <a:solidFill>
                      <a:srgbClr val="FFFFFF"/>
                    </a:solidFill>
                    <a:ln w="9525">
                      <a:noFill/>
                      <a:miter lim="800000"/>
                      <a:headEnd/>
                      <a:tailEnd/>
                    </a:ln>
                  </pic:spPr>
                </pic:pic>
              </a:graphicData>
            </a:graphic>
          </wp:anchor>
        </w:drawing>
      </w:r>
    </w:p>
    <w:p w14:paraId="36396268" w14:textId="77777777" w:rsidR="00A661CE" w:rsidRDefault="00A661CE" w:rsidP="006F21E8"/>
    <w:p w14:paraId="52810234" w14:textId="77777777" w:rsidR="00A661CE" w:rsidRDefault="00A661CE" w:rsidP="006F21E8"/>
    <w:p w14:paraId="3A3E573D" w14:textId="77777777" w:rsidR="00A661CE" w:rsidRDefault="00A661CE" w:rsidP="006F21E8"/>
    <w:p w14:paraId="04A58A8B" w14:textId="77777777" w:rsidR="00A661CE" w:rsidRDefault="00A661CE" w:rsidP="006F21E8"/>
    <w:p w14:paraId="5DC09FA1" w14:textId="77777777" w:rsidR="00A661CE" w:rsidRDefault="00A661CE" w:rsidP="006F21E8"/>
    <w:p w14:paraId="41B8D8FA" w14:textId="77777777" w:rsidR="00A661CE" w:rsidRDefault="00A661CE" w:rsidP="006F21E8"/>
    <w:p w14:paraId="6B68C177" w14:textId="77777777" w:rsidR="00A661CE" w:rsidRDefault="00A661CE" w:rsidP="006F21E8"/>
    <w:p w14:paraId="2CD2D97C" w14:textId="2F0D4D65" w:rsidR="00A661CE" w:rsidRDefault="00A661CE" w:rsidP="006F21E8"/>
    <w:p w14:paraId="2FEE2936" w14:textId="7C39EDFF" w:rsidR="00A661CE" w:rsidRDefault="0055394D" w:rsidP="006F21E8">
      <w:r>
        <w:rPr>
          <w:noProof/>
          <w:lang w:eastAsia="fr-FR"/>
        </w:rPr>
        <mc:AlternateContent>
          <mc:Choice Requires="wps">
            <w:drawing>
              <wp:anchor distT="0" distB="0" distL="114300" distR="114300" simplePos="0" relativeHeight="251667456" behindDoc="0" locked="0" layoutInCell="1" allowOverlap="1" wp14:anchorId="3A1F3F9C" wp14:editId="38F1C966">
                <wp:simplePos x="0" y="0"/>
                <wp:positionH relativeFrom="column">
                  <wp:posOffset>41275</wp:posOffset>
                </wp:positionH>
                <wp:positionV relativeFrom="paragraph">
                  <wp:posOffset>38100</wp:posOffset>
                </wp:positionV>
                <wp:extent cx="6590665" cy="2470150"/>
                <wp:effectExtent l="0" t="0" r="635" b="6350"/>
                <wp:wrapNone/>
                <wp:docPr id="1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0665" cy="2470150"/>
                        </a:xfrm>
                        <a:prstGeom prst="rect">
                          <a:avLst/>
                        </a:prstGeom>
                        <a:solidFill>
                          <a:srgbClr val="FFFFFF"/>
                        </a:solidFill>
                        <a:ln w="9525">
                          <a:solidFill>
                            <a:srgbClr val="000000"/>
                          </a:solidFill>
                          <a:miter lim="800000"/>
                          <a:headEnd/>
                          <a:tailEnd/>
                        </a:ln>
                      </wps:spPr>
                      <wps:txbx>
                        <w:txbxContent>
                          <w:p w14:paraId="5DBECDA9" w14:textId="77777777" w:rsidR="000D4379" w:rsidRDefault="000D4379" w:rsidP="002A275F">
                            <w:pPr>
                              <w:pStyle w:val="Corpsdetexte"/>
                              <w:tabs>
                                <w:tab w:val="left" w:leader="dot" w:pos="10773"/>
                              </w:tabs>
                              <w:rPr>
                                <w:rFonts w:ascii="Century Gothic" w:hAnsi="Century Gothic" w:cs="Century Gothic"/>
                                <w:i/>
                                <w:iCs/>
                                <w:sz w:val="18"/>
                                <w:szCs w:val="18"/>
                              </w:rPr>
                            </w:pPr>
                            <w:r>
                              <w:rPr>
                                <w:rFonts w:ascii="Century Gothic" w:hAnsi="Century Gothic" w:cs="Century Gothic"/>
                                <w:b/>
                                <w:bCs/>
                                <w:sz w:val="18"/>
                                <w:szCs w:val="18"/>
                              </w:rPr>
                              <w:t xml:space="preserve">En matière de santé et de sécurité au travail, </w:t>
                            </w:r>
                            <w:r>
                              <w:rPr>
                                <w:rFonts w:ascii="Century Gothic" w:hAnsi="Century Gothic" w:cs="Century Gothic"/>
                                <w:sz w:val="18"/>
                                <w:szCs w:val="18"/>
                              </w:rPr>
                              <w:t xml:space="preserve">le tuteur à un rôle spécifique vis-à-vis du stagiaire : </w:t>
                            </w:r>
                          </w:p>
                          <w:p w14:paraId="7BE4C3D4" w14:textId="77777777" w:rsidR="000D4379" w:rsidRDefault="000D4379" w:rsidP="002A275F">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évaluer</w:t>
                            </w:r>
                            <w:proofErr w:type="gramEnd"/>
                            <w:r>
                              <w:rPr>
                                <w:rFonts w:ascii="Century Gothic" w:hAnsi="Century Gothic" w:cs="Century Gothic"/>
                                <w:i/>
                                <w:iCs/>
                                <w:sz w:val="18"/>
                                <w:szCs w:val="18"/>
                              </w:rPr>
                              <w:t xml:space="preserve"> dès son accueil ses connaissances en santé et sécurité au travail et son aptitude à identifier et prévenir les risques pour lui-même et pour les autres ;</w:t>
                            </w:r>
                          </w:p>
                          <w:p w14:paraId="12398A63" w14:textId="77777777" w:rsidR="000D4379" w:rsidRDefault="000D4379" w:rsidP="002A275F"/>
                          <w:p w14:paraId="447EC0DF" w14:textId="77777777" w:rsidR="000D4379" w:rsidRDefault="000D4379" w:rsidP="002A275F">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conforter</w:t>
                            </w:r>
                            <w:proofErr w:type="gramEnd"/>
                            <w:r>
                              <w:rPr>
                                <w:rFonts w:ascii="Century Gothic" w:hAnsi="Century Gothic" w:cs="Century Gothic"/>
                                <w:i/>
                                <w:iCs/>
                                <w:sz w:val="18"/>
                                <w:szCs w:val="18"/>
                              </w:rPr>
                              <w:t xml:space="preserve"> et compléter la formation du stagiaire relativement à la santé et la sécurité au travail</w:t>
                            </w:r>
                          </w:p>
                          <w:p w14:paraId="4DB9FABC" w14:textId="77777777" w:rsidR="000D4379" w:rsidRDefault="000D4379" w:rsidP="0019537C">
                            <w:pPr>
                              <w:pStyle w:val="Paragraphedeliste"/>
                              <w:rPr>
                                <w:rFonts w:ascii="Century Gothic" w:hAnsi="Century Gothic" w:cs="Century Gothic"/>
                                <w:i/>
                                <w:iCs/>
                                <w:sz w:val="18"/>
                                <w:szCs w:val="18"/>
                              </w:rPr>
                            </w:pPr>
                          </w:p>
                          <w:p w14:paraId="72D4E253" w14:textId="77777777" w:rsidR="000D4379" w:rsidRDefault="000D4379" w:rsidP="0019537C">
                            <w:pPr>
                              <w:pStyle w:val="Corpsdetexte"/>
                              <w:widowControl w:val="0"/>
                              <w:suppressAutoHyphens/>
                              <w:spacing w:after="0" w:line="240" w:lineRule="auto"/>
                              <w:jc w:val="both"/>
                              <w:rPr>
                                <w:rFonts w:ascii="Century Gothic" w:hAnsi="Century Gothic" w:cs="Century Gothic"/>
                                <w:i/>
                                <w:iCs/>
                                <w:sz w:val="18"/>
                                <w:szCs w:val="18"/>
                              </w:rPr>
                            </w:pPr>
                          </w:p>
                          <w:p w14:paraId="6BFB76CC" w14:textId="77777777" w:rsidR="000D4379" w:rsidRDefault="000D4379" w:rsidP="0019537C">
                            <w:pPr>
                              <w:pStyle w:val="Corpsdetexte"/>
                              <w:widowControl w:val="0"/>
                              <w:suppressAutoHyphens/>
                              <w:spacing w:after="0" w:line="240" w:lineRule="auto"/>
                              <w:jc w:val="both"/>
                              <w:rPr>
                                <w:rFonts w:ascii="Century Gothic" w:hAnsi="Century Gothic" w:cs="Century Gothic"/>
                                <w:i/>
                                <w:iCs/>
                                <w:sz w:val="18"/>
                                <w:szCs w:val="18"/>
                              </w:rPr>
                            </w:pPr>
                          </w:p>
                          <w:p w14:paraId="290958A3" w14:textId="77777777" w:rsidR="000D4379" w:rsidRDefault="000D4379" w:rsidP="0019537C">
                            <w:r>
                              <w:t xml:space="preserve">L'avis médical d’aptitude est : </w:t>
                            </w:r>
                          </w:p>
                          <w:p w14:paraId="669A27AD" w14:textId="77777777" w:rsidR="000D4379" w:rsidRDefault="000D4379" w:rsidP="0019537C">
                            <w:r>
                              <w:t>□ favorable</w:t>
                            </w:r>
                          </w:p>
                          <w:p w14:paraId="42F0F61C" w14:textId="77777777" w:rsidR="000D4379" w:rsidRDefault="000D4379" w:rsidP="0019537C">
                            <w:r>
                              <w:t xml:space="preserve">□ favorable avec </w:t>
                            </w:r>
                            <w:proofErr w:type="gramStart"/>
                            <w:r>
                              <w:t>les réserve</w:t>
                            </w:r>
                            <w:proofErr w:type="gramEnd"/>
                            <w:r>
                              <w:t>(</w:t>
                            </w:r>
                            <w:proofErr w:type="gramStart"/>
                            <w:r>
                              <w:t>s)  suivante</w:t>
                            </w:r>
                            <w:proofErr w:type="gramEnd"/>
                            <w:r>
                              <w:t xml:space="preserve">(s) : </w:t>
                            </w:r>
                          </w:p>
                          <w:p w14:paraId="311E56FB" w14:textId="77777777" w:rsidR="000D4379" w:rsidRDefault="000D4379" w:rsidP="0019537C">
                            <w:r>
                              <w:t>□ défavorable (interdiction de mettre le mineur en contact avec les équipements, produits et milieux interdits)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1F3F9C" id="Text Box 7" o:spid="_x0000_s1028" type="#_x0000_t202" style="position:absolute;margin-left:3.25pt;margin-top:3pt;width:518.95pt;height:19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">
                <v:textbox>
                  <w:txbxContent>
                    <w:p w14:paraId="5DBECDA9" w14:textId="77777777" w:rsidR="000D4379" w:rsidRDefault="000D4379" w:rsidP="002A275F">
                      <w:pPr>
                        <w:pStyle w:val="Corpsdetexte"/>
                        <w:tabs>
                          <w:tab w:val="left" w:leader="dot" w:pos="10773"/>
                        </w:tabs>
                        <w:rPr>
                          <w:rFonts w:ascii="Century Gothic" w:hAnsi="Century Gothic" w:cs="Century Gothic"/>
                          <w:i/>
                          <w:iCs/>
                          <w:sz w:val="18"/>
                          <w:szCs w:val="18"/>
                        </w:rPr>
                      </w:pPr>
                      <w:r>
                        <w:rPr>
                          <w:rFonts w:ascii="Century Gothic" w:hAnsi="Century Gothic" w:cs="Century Gothic"/>
                          <w:b/>
                          <w:bCs/>
                          <w:sz w:val="18"/>
                          <w:szCs w:val="18"/>
                        </w:rPr>
                        <w:t xml:space="preserve">En matière de santé et de sécurité au travail, </w:t>
                      </w:r>
                      <w:r>
                        <w:rPr>
                          <w:rFonts w:ascii="Century Gothic" w:hAnsi="Century Gothic" w:cs="Century Gothic"/>
                          <w:sz w:val="18"/>
                          <w:szCs w:val="18"/>
                        </w:rPr>
                        <w:t xml:space="preserve">le tuteur à un rôle spécifique vis-à-vis du stagiaire : </w:t>
                      </w:r>
                    </w:p>
                    <w:p w14:paraId="7BE4C3D4" w14:textId="77777777" w:rsidR="000D4379" w:rsidRDefault="000D4379" w:rsidP="002A275F">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évaluer</w:t>
                      </w:r>
                      <w:proofErr w:type="gramEnd"/>
                      <w:r>
                        <w:rPr>
                          <w:rFonts w:ascii="Century Gothic" w:hAnsi="Century Gothic" w:cs="Century Gothic"/>
                          <w:i/>
                          <w:iCs/>
                          <w:sz w:val="18"/>
                          <w:szCs w:val="18"/>
                        </w:rPr>
                        <w:t xml:space="preserve"> dès son accueil ses connaissances en santé et sécurité au travail et son aptitude à identifier et prévenir les risques pour lui-même et pour les autres ;</w:t>
                      </w:r>
                    </w:p>
                    <w:p w14:paraId="12398A63" w14:textId="77777777" w:rsidR="000D4379" w:rsidRDefault="000D4379" w:rsidP="002A275F"/>
                    <w:p w14:paraId="447EC0DF" w14:textId="77777777" w:rsidR="000D4379" w:rsidRDefault="000D4379" w:rsidP="002A275F">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conforter</w:t>
                      </w:r>
                      <w:proofErr w:type="gramEnd"/>
                      <w:r>
                        <w:rPr>
                          <w:rFonts w:ascii="Century Gothic" w:hAnsi="Century Gothic" w:cs="Century Gothic"/>
                          <w:i/>
                          <w:iCs/>
                          <w:sz w:val="18"/>
                          <w:szCs w:val="18"/>
                        </w:rPr>
                        <w:t xml:space="preserve"> et compléter la formation du stagiaire relativement à la santé et la sécurité au travail</w:t>
                      </w:r>
                    </w:p>
                    <w:p w14:paraId="4DB9FABC" w14:textId="77777777" w:rsidR="000D4379" w:rsidRDefault="000D4379" w:rsidP="0019537C">
                      <w:pPr>
                        <w:pStyle w:val="Paragraphedeliste"/>
                        <w:rPr>
                          <w:rFonts w:ascii="Century Gothic" w:hAnsi="Century Gothic" w:cs="Century Gothic"/>
                          <w:i/>
                          <w:iCs/>
                          <w:sz w:val="18"/>
                          <w:szCs w:val="18"/>
                        </w:rPr>
                      </w:pPr>
                    </w:p>
                    <w:p w14:paraId="72D4E253" w14:textId="77777777" w:rsidR="000D4379" w:rsidRDefault="000D4379" w:rsidP="0019537C">
                      <w:pPr>
                        <w:pStyle w:val="Corpsdetexte"/>
                        <w:widowControl w:val="0"/>
                        <w:suppressAutoHyphens/>
                        <w:spacing w:after="0" w:line="240" w:lineRule="auto"/>
                        <w:jc w:val="both"/>
                        <w:rPr>
                          <w:rFonts w:ascii="Century Gothic" w:hAnsi="Century Gothic" w:cs="Century Gothic"/>
                          <w:i/>
                          <w:iCs/>
                          <w:sz w:val="18"/>
                          <w:szCs w:val="18"/>
                        </w:rPr>
                      </w:pPr>
                    </w:p>
                    <w:p w14:paraId="6BFB76CC" w14:textId="77777777" w:rsidR="000D4379" w:rsidRDefault="000D4379" w:rsidP="0019537C">
                      <w:pPr>
                        <w:pStyle w:val="Corpsdetexte"/>
                        <w:widowControl w:val="0"/>
                        <w:suppressAutoHyphens/>
                        <w:spacing w:after="0" w:line="240" w:lineRule="auto"/>
                        <w:jc w:val="both"/>
                        <w:rPr>
                          <w:rFonts w:ascii="Century Gothic" w:hAnsi="Century Gothic" w:cs="Century Gothic"/>
                          <w:i/>
                          <w:iCs/>
                          <w:sz w:val="18"/>
                          <w:szCs w:val="18"/>
                        </w:rPr>
                      </w:pPr>
                    </w:p>
                    <w:p w14:paraId="290958A3" w14:textId="77777777" w:rsidR="000D4379" w:rsidRDefault="000D4379" w:rsidP="0019537C">
                      <w:r>
                        <w:t xml:space="preserve">L'avis médical d’aptitude est : </w:t>
                      </w:r>
                    </w:p>
                    <w:p w14:paraId="669A27AD" w14:textId="77777777" w:rsidR="000D4379" w:rsidRDefault="000D4379" w:rsidP="0019537C">
                      <w:r>
                        <w:t>□ favorable</w:t>
                      </w:r>
                    </w:p>
                    <w:p w14:paraId="42F0F61C" w14:textId="77777777" w:rsidR="000D4379" w:rsidRDefault="000D4379" w:rsidP="0019537C">
                      <w:r>
                        <w:t xml:space="preserve">□ favorable avec </w:t>
                      </w:r>
                      <w:proofErr w:type="gramStart"/>
                      <w:r>
                        <w:t>les réserve</w:t>
                      </w:r>
                      <w:proofErr w:type="gramEnd"/>
                      <w:r>
                        <w:t>(</w:t>
                      </w:r>
                      <w:proofErr w:type="gramStart"/>
                      <w:r>
                        <w:t>s)  suivante</w:t>
                      </w:r>
                      <w:proofErr w:type="gramEnd"/>
                      <w:r>
                        <w:t xml:space="preserve">(s) : </w:t>
                      </w:r>
                    </w:p>
                    <w:p w14:paraId="311E56FB" w14:textId="77777777" w:rsidR="000D4379" w:rsidRDefault="000D4379" w:rsidP="0019537C">
                      <w:r>
                        <w:t>□ défavorable (interdiction de mettre le mineur en contact avec les équipements, produits et milieux interdits)</w:t>
                      </w:r>
                    </w:p>
                  </w:txbxContent>
                </v:textbox>
              </v:shape>
            </w:pict>
          </mc:Fallback>
        </mc:AlternateContent>
      </w:r>
    </w:p>
    <w:p w14:paraId="5EAFDB2D" w14:textId="3C976FFC" w:rsidR="00A661CE" w:rsidRDefault="00A661CE" w:rsidP="006F21E8"/>
    <w:p w14:paraId="1B783008" w14:textId="1F59AB8A" w:rsidR="00A661CE" w:rsidRDefault="00A661CE" w:rsidP="006F21E8"/>
    <w:p w14:paraId="6CD75ED9" w14:textId="2C5EE1AD" w:rsidR="00A661CE" w:rsidRDefault="00E03D9B" w:rsidP="006F21E8">
      <w:r>
        <w:rPr>
          <w:noProof/>
          <w:lang w:eastAsia="fr-FR"/>
        </w:rPr>
        <mc:AlternateContent>
          <mc:Choice Requires="wps">
            <w:drawing>
              <wp:anchor distT="0" distB="0" distL="114300" distR="114300" simplePos="0" relativeHeight="251663360" behindDoc="0" locked="0" layoutInCell="1" allowOverlap="1" wp14:anchorId="5BD823F4" wp14:editId="1C3DEF1E">
                <wp:simplePos x="0" y="0"/>
                <wp:positionH relativeFrom="column">
                  <wp:posOffset>7340600</wp:posOffset>
                </wp:positionH>
                <wp:positionV relativeFrom="paragraph">
                  <wp:posOffset>114935</wp:posOffset>
                </wp:positionV>
                <wp:extent cx="6982460" cy="1543685"/>
                <wp:effectExtent l="0" t="0" r="8890" b="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2460" cy="1543685"/>
                        </a:xfrm>
                        <a:prstGeom prst="rect">
                          <a:avLst/>
                        </a:prstGeom>
                        <a:solidFill>
                          <a:srgbClr val="FFFFFF"/>
                        </a:solidFill>
                        <a:ln w="9525">
                          <a:solidFill>
                            <a:srgbClr val="000000"/>
                          </a:solidFill>
                          <a:miter lim="800000"/>
                          <a:headEnd/>
                          <a:tailEnd/>
                        </a:ln>
                      </wps:spPr>
                      <wps:txbx>
                        <w:txbxContent>
                          <w:p w14:paraId="1859F001" w14:textId="77777777" w:rsidR="000D4379" w:rsidRDefault="000D4379" w:rsidP="00A95FDD">
                            <w:pPr>
                              <w:snapToGrid w:val="0"/>
                            </w:pPr>
                          </w:p>
                          <w:p w14:paraId="4D59123B" w14:textId="77777777" w:rsidR="000D4379" w:rsidRDefault="000D4379"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Nom </w:t>
                            </w:r>
                            <w:r w:rsidRPr="00A95FDD">
                              <w:rPr>
                                <w:rFonts w:ascii="Century Gothic" w:hAnsi="Century Gothic" w:cs="Century Gothic"/>
                                <w:b/>
                                <w:spacing w:val="-10"/>
                                <w:sz w:val="18"/>
                                <w:szCs w:val="18"/>
                              </w:rPr>
                              <w:t>:     LYCEE BLAISE CENDRARS</w:t>
                            </w:r>
                            <w:r>
                              <w:rPr>
                                <w:rFonts w:ascii="Century Gothic" w:hAnsi="Century Gothic" w:cs="Century Gothic"/>
                                <w:spacing w:val="-10"/>
                                <w:sz w:val="18"/>
                                <w:szCs w:val="18"/>
                              </w:rPr>
                              <w:t xml:space="preserve">                                        Adresse :  </w:t>
                            </w:r>
                            <w:r w:rsidRPr="00A95FDD">
                              <w:rPr>
                                <w:rFonts w:ascii="Century Gothic" w:hAnsi="Century Gothic" w:cs="Century Gothic"/>
                                <w:b/>
                                <w:spacing w:val="-10"/>
                                <w:sz w:val="18"/>
                                <w:szCs w:val="18"/>
                              </w:rPr>
                              <w:t>12 avenue Léon Jouhaux 9327 Sevran</w:t>
                            </w:r>
                          </w:p>
                          <w:p w14:paraId="6D1D404A" w14:textId="77777777" w:rsidR="000D4379" w:rsidRDefault="000D4379" w:rsidP="00A95FDD">
                            <w:pPr>
                              <w:rPr>
                                <w:rFonts w:ascii="Century Gothic" w:hAnsi="Century Gothic" w:cs="Century Gothic"/>
                                <w:spacing w:val="-10"/>
                                <w:sz w:val="18"/>
                                <w:szCs w:val="18"/>
                              </w:rPr>
                            </w:pPr>
                          </w:p>
                          <w:p w14:paraId="16385571" w14:textId="77777777" w:rsidR="000D4379" w:rsidRDefault="000D4379" w:rsidP="00A95FDD">
                            <w:pPr>
                              <w:rPr>
                                <w:rFonts w:ascii="Century Gothic" w:hAnsi="Century Gothic" w:cs="Century Gothic"/>
                                <w:spacing w:val="-10"/>
                                <w:sz w:val="18"/>
                                <w:szCs w:val="18"/>
                              </w:rPr>
                            </w:pPr>
                            <w:r>
                              <w:rPr>
                                <w:rFonts w:ascii="Century Gothic" w:hAnsi="Century Gothic" w:cs="Century Gothic"/>
                                <w:spacing w:val="-10"/>
                                <w:sz w:val="18"/>
                                <w:szCs w:val="18"/>
                              </w:rPr>
                              <w:t>Tél </w:t>
                            </w:r>
                            <w:r w:rsidRPr="00A95FDD">
                              <w:rPr>
                                <w:rFonts w:ascii="Century Gothic" w:hAnsi="Century Gothic" w:cs="Century Gothic"/>
                                <w:b/>
                                <w:spacing w:val="-10"/>
                                <w:sz w:val="18"/>
                                <w:szCs w:val="18"/>
                              </w:rPr>
                              <w:t xml:space="preserve">:        01 49 36 20 50  </w:t>
                            </w:r>
                            <w:r>
                              <w:rPr>
                                <w:rFonts w:ascii="Century Gothic" w:hAnsi="Century Gothic" w:cs="Century Gothic"/>
                                <w:spacing w:val="-10"/>
                                <w:sz w:val="18"/>
                                <w:szCs w:val="18"/>
                              </w:rPr>
                              <w:t xml:space="preserve">                                                               Mél. : </w:t>
                            </w:r>
                            <w:r w:rsidRPr="00A95FDD">
                              <w:rPr>
                                <w:rFonts w:ascii="Century Gothic" w:hAnsi="Century Gothic" w:cs="Century Gothic"/>
                                <w:b/>
                                <w:spacing w:val="-10"/>
                                <w:sz w:val="18"/>
                                <w:szCs w:val="18"/>
                              </w:rPr>
                              <w:t>ce.0932048w@ac-creteil.fr</w:t>
                            </w:r>
                          </w:p>
                          <w:p w14:paraId="0A327B96" w14:textId="77777777" w:rsidR="000D4379" w:rsidRDefault="000D4379"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Fax :      </w:t>
                            </w:r>
                            <w:r w:rsidRPr="00A95FDD">
                              <w:rPr>
                                <w:rFonts w:ascii="Century Gothic" w:hAnsi="Century Gothic" w:cs="Century Gothic"/>
                                <w:b/>
                                <w:spacing w:val="-10"/>
                                <w:sz w:val="18"/>
                                <w:szCs w:val="18"/>
                              </w:rPr>
                              <w:t>01 43 85 61 31</w:t>
                            </w:r>
                          </w:p>
                          <w:p w14:paraId="4DBBF16C" w14:textId="77777777" w:rsidR="000D4379" w:rsidRDefault="000D4379" w:rsidP="00A95FDD">
                            <w:pPr>
                              <w:rPr>
                                <w:rFonts w:ascii="Century Gothic" w:hAnsi="Century Gothic" w:cs="Century Gothic"/>
                                <w:spacing w:val="-10"/>
                                <w:sz w:val="18"/>
                                <w:szCs w:val="18"/>
                              </w:rPr>
                            </w:pPr>
                          </w:p>
                          <w:p w14:paraId="3E29A476" w14:textId="7F33ACA2" w:rsidR="000D4379" w:rsidRDefault="000D4379"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w:t>
                            </w:r>
                            <w:proofErr w:type="gramStart"/>
                            <w:r>
                              <w:rPr>
                                <w:rFonts w:ascii="Century Gothic" w:hAnsi="Century Gothic" w:cs="Century Gothic"/>
                                <w:spacing w:val="-10"/>
                                <w:sz w:val="18"/>
                                <w:szCs w:val="18"/>
                              </w:rPr>
                              <w:t xml:space="preserve">   </w:t>
                            </w:r>
                            <w:r w:rsidRPr="00A95FDD">
                              <w:rPr>
                                <w:rFonts w:ascii="Century Gothic" w:hAnsi="Century Gothic" w:cs="Century Gothic"/>
                                <w:b/>
                                <w:spacing w:val="-10"/>
                                <w:sz w:val="18"/>
                                <w:szCs w:val="18"/>
                              </w:rPr>
                              <w:t>:</w:t>
                            </w:r>
                            <w:proofErr w:type="gramEnd"/>
                            <w:r w:rsidRPr="00A95FDD">
                              <w:rPr>
                                <w:rFonts w:ascii="Century Gothic" w:hAnsi="Century Gothic" w:cs="Century Gothic"/>
                                <w:b/>
                                <w:spacing w:val="-10"/>
                                <w:sz w:val="18"/>
                                <w:szCs w:val="18"/>
                              </w:rPr>
                              <w:t xml:space="preserve">       Madame </w:t>
                            </w:r>
                            <w:r w:rsidR="00560DA1">
                              <w:rPr>
                                <w:rFonts w:ascii="Century Gothic" w:hAnsi="Century Gothic" w:cs="Century Gothic"/>
                                <w:b/>
                                <w:spacing w:val="-10"/>
                                <w:sz w:val="18"/>
                                <w:szCs w:val="18"/>
                              </w:rPr>
                              <w:t>VER EECKE</w:t>
                            </w:r>
                            <w:r w:rsidRPr="00A95FDD">
                              <w:rPr>
                                <w:rFonts w:ascii="Century Gothic" w:hAnsi="Century Gothic" w:cs="Century Gothic"/>
                                <w:b/>
                                <w:spacing w:val="-10"/>
                                <w:sz w:val="18"/>
                                <w:szCs w:val="18"/>
                              </w:rPr>
                              <w:t xml:space="preserve">           Chef</w:t>
                            </w:r>
                            <w:r w:rsidR="007C64DE">
                              <w:rPr>
                                <w:rFonts w:ascii="Century Gothic" w:hAnsi="Century Gothic" w:cs="Century Gothic"/>
                                <w:b/>
                                <w:spacing w:val="-10"/>
                                <w:sz w:val="18"/>
                                <w:szCs w:val="18"/>
                              </w:rPr>
                              <w:t>fe</w:t>
                            </w:r>
                            <w:r w:rsidRPr="00A95FDD">
                              <w:rPr>
                                <w:rFonts w:ascii="Century Gothic" w:hAnsi="Century Gothic" w:cs="Century Gothic"/>
                                <w:b/>
                                <w:spacing w:val="-10"/>
                                <w:sz w:val="18"/>
                                <w:szCs w:val="18"/>
                              </w:rPr>
                              <w:t xml:space="preserve"> d’Etablissement</w:t>
                            </w:r>
                          </w:p>
                          <w:p w14:paraId="5E970FBE" w14:textId="77777777" w:rsidR="000D4379" w:rsidRDefault="000D43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823F4" id="Text Box 3" o:spid="_x0000_s1029" type="#_x0000_t202" style="position:absolute;margin-left:578pt;margin-top:9.05pt;width:549.8pt;height:12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">
                <v:textbox>
                  <w:txbxContent>
                    <w:p w14:paraId="1859F001" w14:textId="77777777" w:rsidR="000D4379" w:rsidRDefault="000D4379" w:rsidP="00A95FDD">
                      <w:pPr>
                        <w:snapToGrid w:val="0"/>
                      </w:pPr>
                    </w:p>
                    <w:p w14:paraId="4D59123B" w14:textId="77777777" w:rsidR="000D4379" w:rsidRDefault="000D4379"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Nom </w:t>
                      </w:r>
                      <w:r w:rsidRPr="00A95FDD">
                        <w:rPr>
                          <w:rFonts w:ascii="Century Gothic" w:hAnsi="Century Gothic" w:cs="Century Gothic"/>
                          <w:b/>
                          <w:spacing w:val="-10"/>
                          <w:sz w:val="18"/>
                          <w:szCs w:val="18"/>
                        </w:rPr>
                        <w:t>:     LYCEE BLAISE CENDRARS</w:t>
                      </w:r>
                      <w:r>
                        <w:rPr>
                          <w:rFonts w:ascii="Century Gothic" w:hAnsi="Century Gothic" w:cs="Century Gothic"/>
                          <w:spacing w:val="-10"/>
                          <w:sz w:val="18"/>
                          <w:szCs w:val="18"/>
                        </w:rPr>
                        <w:t xml:space="preserve">                                        Adresse :  </w:t>
                      </w:r>
                      <w:r w:rsidRPr="00A95FDD">
                        <w:rPr>
                          <w:rFonts w:ascii="Century Gothic" w:hAnsi="Century Gothic" w:cs="Century Gothic"/>
                          <w:b/>
                          <w:spacing w:val="-10"/>
                          <w:sz w:val="18"/>
                          <w:szCs w:val="18"/>
                        </w:rPr>
                        <w:t>12 avenue Léon Jouhaux 9327 Sevran</w:t>
                      </w:r>
                    </w:p>
                    <w:p w14:paraId="6D1D404A" w14:textId="77777777" w:rsidR="000D4379" w:rsidRDefault="000D4379" w:rsidP="00A95FDD">
                      <w:pPr>
                        <w:rPr>
                          <w:rFonts w:ascii="Century Gothic" w:hAnsi="Century Gothic" w:cs="Century Gothic"/>
                          <w:spacing w:val="-10"/>
                          <w:sz w:val="18"/>
                          <w:szCs w:val="18"/>
                        </w:rPr>
                      </w:pPr>
                    </w:p>
                    <w:p w14:paraId="16385571" w14:textId="77777777" w:rsidR="000D4379" w:rsidRDefault="000D4379" w:rsidP="00A95FDD">
                      <w:pPr>
                        <w:rPr>
                          <w:rFonts w:ascii="Century Gothic" w:hAnsi="Century Gothic" w:cs="Century Gothic"/>
                          <w:spacing w:val="-10"/>
                          <w:sz w:val="18"/>
                          <w:szCs w:val="18"/>
                        </w:rPr>
                      </w:pPr>
                      <w:r>
                        <w:rPr>
                          <w:rFonts w:ascii="Century Gothic" w:hAnsi="Century Gothic" w:cs="Century Gothic"/>
                          <w:spacing w:val="-10"/>
                          <w:sz w:val="18"/>
                          <w:szCs w:val="18"/>
                        </w:rPr>
                        <w:t>Tél </w:t>
                      </w:r>
                      <w:r w:rsidRPr="00A95FDD">
                        <w:rPr>
                          <w:rFonts w:ascii="Century Gothic" w:hAnsi="Century Gothic" w:cs="Century Gothic"/>
                          <w:b/>
                          <w:spacing w:val="-10"/>
                          <w:sz w:val="18"/>
                          <w:szCs w:val="18"/>
                        </w:rPr>
                        <w:t xml:space="preserve">:        01 49 36 20 50  </w:t>
                      </w:r>
                      <w:r>
                        <w:rPr>
                          <w:rFonts w:ascii="Century Gothic" w:hAnsi="Century Gothic" w:cs="Century Gothic"/>
                          <w:spacing w:val="-10"/>
                          <w:sz w:val="18"/>
                          <w:szCs w:val="18"/>
                        </w:rPr>
                        <w:t xml:space="preserve">                                                               Mél. : </w:t>
                      </w:r>
                      <w:r w:rsidRPr="00A95FDD">
                        <w:rPr>
                          <w:rFonts w:ascii="Century Gothic" w:hAnsi="Century Gothic" w:cs="Century Gothic"/>
                          <w:b/>
                          <w:spacing w:val="-10"/>
                          <w:sz w:val="18"/>
                          <w:szCs w:val="18"/>
                        </w:rPr>
                        <w:t>ce.0932048w@ac-creteil.fr</w:t>
                      </w:r>
                    </w:p>
                    <w:p w14:paraId="0A327B96" w14:textId="77777777" w:rsidR="000D4379" w:rsidRDefault="000D4379"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Fax :      </w:t>
                      </w:r>
                      <w:r w:rsidRPr="00A95FDD">
                        <w:rPr>
                          <w:rFonts w:ascii="Century Gothic" w:hAnsi="Century Gothic" w:cs="Century Gothic"/>
                          <w:b/>
                          <w:spacing w:val="-10"/>
                          <w:sz w:val="18"/>
                          <w:szCs w:val="18"/>
                        </w:rPr>
                        <w:t>01 43 85 61 31</w:t>
                      </w:r>
                    </w:p>
                    <w:p w14:paraId="4DBBF16C" w14:textId="77777777" w:rsidR="000D4379" w:rsidRDefault="000D4379" w:rsidP="00A95FDD">
                      <w:pPr>
                        <w:rPr>
                          <w:rFonts w:ascii="Century Gothic" w:hAnsi="Century Gothic" w:cs="Century Gothic"/>
                          <w:spacing w:val="-10"/>
                          <w:sz w:val="18"/>
                          <w:szCs w:val="18"/>
                        </w:rPr>
                      </w:pPr>
                    </w:p>
                    <w:p w14:paraId="3E29A476" w14:textId="7F33ACA2" w:rsidR="000D4379" w:rsidRDefault="000D4379"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w:t>
                      </w:r>
                      <w:proofErr w:type="gramStart"/>
                      <w:r>
                        <w:rPr>
                          <w:rFonts w:ascii="Century Gothic" w:hAnsi="Century Gothic" w:cs="Century Gothic"/>
                          <w:spacing w:val="-10"/>
                          <w:sz w:val="18"/>
                          <w:szCs w:val="18"/>
                        </w:rPr>
                        <w:t xml:space="preserve">   </w:t>
                      </w:r>
                      <w:r w:rsidRPr="00A95FDD">
                        <w:rPr>
                          <w:rFonts w:ascii="Century Gothic" w:hAnsi="Century Gothic" w:cs="Century Gothic"/>
                          <w:b/>
                          <w:spacing w:val="-10"/>
                          <w:sz w:val="18"/>
                          <w:szCs w:val="18"/>
                        </w:rPr>
                        <w:t>:</w:t>
                      </w:r>
                      <w:proofErr w:type="gramEnd"/>
                      <w:r w:rsidRPr="00A95FDD">
                        <w:rPr>
                          <w:rFonts w:ascii="Century Gothic" w:hAnsi="Century Gothic" w:cs="Century Gothic"/>
                          <w:b/>
                          <w:spacing w:val="-10"/>
                          <w:sz w:val="18"/>
                          <w:szCs w:val="18"/>
                        </w:rPr>
                        <w:t xml:space="preserve">       Madame </w:t>
                      </w:r>
                      <w:r w:rsidR="00560DA1">
                        <w:rPr>
                          <w:rFonts w:ascii="Century Gothic" w:hAnsi="Century Gothic" w:cs="Century Gothic"/>
                          <w:b/>
                          <w:spacing w:val="-10"/>
                          <w:sz w:val="18"/>
                          <w:szCs w:val="18"/>
                        </w:rPr>
                        <w:t>VER EECKE</w:t>
                      </w:r>
                      <w:r w:rsidRPr="00A95FDD">
                        <w:rPr>
                          <w:rFonts w:ascii="Century Gothic" w:hAnsi="Century Gothic" w:cs="Century Gothic"/>
                          <w:b/>
                          <w:spacing w:val="-10"/>
                          <w:sz w:val="18"/>
                          <w:szCs w:val="18"/>
                        </w:rPr>
                        <w:t xml:space="preserve">           Chef</w:t>
                      </w:r>
                      <w:r w:rsidR="007C64DE">
                        <w:rPr>
                          <w:rFonts w:ascii="Century Gothic" w:hAnsi="Century Gothic" w:cs="Century Gothic"/>
                          <w:b/>
                          <w:spacing w:val="-10"/>
                          <w:sz w:val="18"/>
                          <w:szCs w:val="18"/>
                        </w:rPr>
                        <w:t>fe</w:t>
                      </w:r>
                      <w:r w:rsidRPr="00A95FDD">
                        <w:rPr>
                          <w:rFonts w:ascii="Century Gothic" w:hAnsi="Century Gothic" w:cs="Century Gothic"/>
                          <w:b/>
                          <w:spacing w:val="-10"/>
                          <w:sz w:val="18"/>
                          <w:szCs w:val="18"/>
                        </w:rPr>
                        <w:t xml:space="preserve"> d’Etablissement</w:t>
                      </w:r>
                    </w:p>
                    <w:p w14:paraId="5E970FBE" w14:textId="77777777" w:rsidR="000D4379" w:rsidRDefault="000D4379"/>
                  </w:txbxContent>
                </v:textbox>
              </v:shape>
            </w:pict>
          </mc:Fallback>
        </mc:AlternateContent>
      </w:r>
    </w:p>
    <w:p w14:paraId="1D5E90A9" w14:textId="6D9BB674" w:rsidR="00A661CE" w:rsidRDefault="00A661CE" w:rsidP="006F21E8"/>
    <w:p w14:paraId="4FE0778A" w14:textId="77777777" w:rsidR="00A661CE" w:rsidRDefault="00A661CE" w:rsidP="006F21E8"/>
    <w:p w14:paraId="7156C24B" w14:textId="77777777" w:rsidR="00A661CE" w:rsidRDefault="00A661CE" w:rsidP="006F21E8"/>
    <w:p w14:paraId="2868BD4B" w14:textId="77777777" w:rsidR="00A661CE" w:rsidRDefault="00A661CE" w:rsidP="006F21E8"/>
    <w:p w14:paraId="5532BE70" w14:textId="77777777" w:rsidR="00A661CE" w:rsidRDefault="00A661CE" w:rsidP="006F21E8"/>
    <w:p w14:paraId="16C0A083" w14:textId="0296D4F4" w:rsidR="00A661CE" w:rsidRDefault="00A661CE" w:rsidP="006F21E8"/>
    <w:p w14:paraId="76DA828D" w14:textId="1E0D5BD3" w:rsidR="00A661CE" w:rsidRDefault="00A661CE" w:rsidP="006F21E8"/>
    <w:p w14:paraId="37CF4792" w14:textId="4509972E" w:rsidR="00A661CE" w:rsidRDefault="00A661CE" w:rsidP="006F21E8"/>
    <w:p w14:paraId="25F978B1" w14:textId="472830C1" w:rsidR="00A661CE" w:rsidRDefault="00A661CE" w:rsidP="006F21E8"/>
    <w:p w14:paraId="6E97F12B" w14:textId="6F743A1A" w:rsidR="00A661CE" w:rsidRDefault="00E03D9B" w:rsidP="006F21E8">
      <w:r>
        <w:rPr>
          <w:noProof/>
          <w:lang w:eastAsia="fr-FR"/>
        </w:rPr>
        <mc:AlternateContent>
          <mc:Choice Requires="wps">
            <w:drawing>
              <wp:anchor distT="0" distB="0" distL="114300" distR="114300" simplePos="0" relativeHeight="251664384" behindDoc="0" locked="0" layoutInCell="1" allowOverlap="1" wp14:anchorId="0DE83125" wp14:editId="6B32360F">
                <wp:simplePos x="0" y="0"/>
                <wp:positionH relativeFrom="column">
                  <wp:posOffset>7315200</wp:posOffset>
                </wp:positionH>
                <wp:positionV relativeFrom="paragraph">
                  <wp:posOffset>115570</wp:posOffset>
                </wp:positionV>
                <wp:extent cx="6982460" cy="1781810"/>
                <wp:effectExtent l="0" t="0" r="8890" b="889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2460" cy="1781810"/>
                        </a:xfrm>
                        <a:prstGeom prst="rect">
                          <a:avLst/>
                        </a:prstGeom>
                        <a:solidFill>
                          <a:srgbClr val="FFFFFF"/>
                        </a:solidFill>
                        <a:ln w="9525">
                          <a:solidFill>
                            <a:srgbClr val="000000"/>
                          </a:solidFill>
                          <a:miter lim="800000"/>
                          <a:headEnd/>
                          <a:tailEnd/>
                        </a:ln>
                      </wps:spPr>
                      <wps:txbx>
                        <w:txbxContent>
                          <w:p w14:paraId="192128E8" w14:textId="77777777" w:rsidR="000D4379" w:rsidRDefault="000D4379" w:rsidP="00A95FDD">
                            <w:pPr>
                              <w:rPr>
                                <w:rFonts w:ascii="Century Gothic" w:eastAsia="Century Gothic" w:hAnsi="Century Gothic" w:cs="Century Gothic"/>
                                <w:spacing w:val="-10"/>
                                <w:sz w:val="18"/>
                                <w:szCs w:val="18"/>
                              </w:rPr>
                            </w:pPr>
                            <w:r>
                              <w:rPr>
                                <w:rFonts w:ascii="Century Gothic" w:hAnsi="Century Gothic" w:cs="Century Gothic"/>
                                <w:spacing w:val="-10"/>
                                <w:sz w:val="18"/>
                                <w:szCs w:val="18"/>
                              </w:rPr>
                              <w:t>Raison sociale :                                                                               Adresse :</w:t>
                            </w:r>
                          </w:p>
                          <w:p w14:paraId="282B000F" w14:textId="77777777" w:rsidR="000D4379" w:rsidRDefault="000D4379" w:rsidP="00A95FDD">
                            <w:pPr>
                              <w:rPr>
                                <w:rFonts w:ascii="Century Gothic" w:hAnsi="Century Gothic" w:cs="Century Gothic"/>
                                <w:spacing w:val="-10"/>
                                <w:sz w:val="18"/>
                                <w:szCs w:val="18"/>
                              </w:rPr>
                            </w:pPr>
                          </w:p>
                          <w:p w14:paraId="14AE06A2" w14:textId="77777777" w:rsidR="000D4379" w:rsidRDefault="000D4379"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Domaine d'activité :                                                                     Code APE :                                                                  N° SIRET : </w:t>
                            </w:r>
                          </w:p>
                          <w:p w14:paraId="73413DC1" w14:textId="77777777" w:rsidR="000D4379" w:rsidRDefault="000D4379" w:rsidP="00A95FDD">
                            <w:pPr>
                              <w:rPr>
                                <w:rFonts w:ascii="Century Gothic" w:hAnsi="Century Gothic" w:cs="Century Gothic"/>
                                <w:spacing w:val="-10"/>
                                <w:sz w:val="18"/>
                                <w:szCs w:val="18"/>
                              </w:rPr>
                            </w:pPr>
                          </w:p>
                          <w:p w14:paraId="28EB0B34" w14:textId="77777777" w:rsidR="000D4379" w:rsidRDefault="000D4379"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Téléphone :                                               </w:t>
                            </w:r>
                          </w:p>
                          <w:p w14:paraId="5C19878E" w14:textId="77777777" w:rsidR="000D4379" w:rsidRDefault="000D4379" w:rsidP="00A95FDD">
                            <w:pPr>
                              <w:rPr>
                                <w:rFonts w:ascii="Century Gothic" w:hAnsi="Century Gothic" w:cs="Century Gothic"/>
                                <w:spacing w:val="-10"/>
                                <w:sz w:val="18"/>
                                <w:szCs w:val="18"/>
                              </w:rPr>
                            </w:pPr>
                          </w:p>
                          <w:p w14:paraId="5A723F3B" w14:textId="77777777" w:rsidR="000D4379" w:rsidRDefault="000D4379"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 M :                                                                                  en qualité de : </w:t>
                            </w:r>
                          </w:p>
                          <w:p w14:paraId="6BF0A2CE" w14:textId="77777777" w:rsidR="000D4379" w:rsidRDefault="000D4379" w:rsidP="00A95FDD">
                            <w:pPr>
                              <w:rPr>
                                <w:rFonts w:ascii="Century Gothic" w:hAnsi="Century Gothic" w:cs="Century Gothic"/>
                                <w:spacing w:val="-10"/>
                                <w:sz w:val="18"/>
                                <w:szCs w:val="18"/>
                              </w:rPr>
                            </w:pPr>
                          </w:p>
                          <w:p w14:paraId="09A2BA04" w14:textId="77777777" w:rsidR="000D4379" w:rsidRDefault="000D4379" w:rsidP="00A95FDD">
                            <w:pPr>
                              <w:pBdr>
                                <w:top w:val="single" w:sz="4" w:space="1" w:color="000000"/>
                              </w:pBdr>
                              <w:shd w:val="clear" w:color="auto" w:fill="E6E6E6"/>
                              <w:rPr>
                                <w:rFonts w:ascii="Century Gothic" w:hAnsi="Century Gothic" w:cs="Century Gothic"/>
                                <w:spacing w:val="-10"/>
                                <w:sz w:val="18"/>
                                <w:szCs w:val="18"/>
                              </w:rPr>
                            </w:pPr>
                          </w:p>
                          <w:p w14:paraId="42C6E4A0" w14:textId="77777777" w:rsidR="000D4379" w:rsidRDefault="000D4379" w:rsidP="00A95FDD">
                            <w:pPr>
                              <w:pBdr>
                                <w:top w:val="single" w:sz="4" w:space="1" w:color="000000"/>
                              </w:pBdr>
                              <w:shd w:val="clear" w:color="auto" w:fill="E6E6E6"/>
                              <w:rPr>
                                <w:rFonts w:ascii="Century Gothic" w:hAnsi="Century Gothic" w:cs="Century Gothic"/>
                                <w:spacing w:val="-10"/>
                                <w:sz w:val="18"/>
                                <w:szCs w:val="18"/>
                              </w:rPr>
                            </w:pPr>
                            <w:r>
                              <w:rPr>
                                <w:rFonts w:ascii="Century Gothic" w:hAnsi="Century Gothic" w:cs="Century Gothic"/>
                                <w:spacing w:val="-10"/>
                                <w:sz w:val="18"/>
                                <w:szCs w:val="18"/>
                              </w:rPr>
                              <w:t xml:space="preserve">Adresse lieu </w:t>
                            </w:r>
                            <w:proofErr w:type="gramStart"/>
                            <w:r>
                              <w:rPr>
                                <w:rFonts w:ascii="Century Gothic" w:hAnsi="Century Gothic" w:cs="Century Gothic"/>
                                <w:spacing w:val="-10"/>
                                <w:sz w:val="18"/>
                                <w:szCs w:val="18"/>
                              </w:rPr>
                              <w:t xml:space="preserve">d'accueil </w:t>
                            </w:r>
                            <w:r>
                              <w:rPr>
                                <w:rFonts w:ascii="Century Gothic" w:hAnsi="Century Gothic" w:cs="Century Gothic"/>
                                <w:i/>
                                <w:iCs/>
                                <w:spacing w:val="-10"/>
                                <w:sz w:val="16"/>
                                <w:szCs w:val="16"/>
                              </w:rPr>
                              <w:t xml:space="preserve"> (</w:t>
                            </w:r>
                            <w:proofErr w:type="gramEnd"/>
                            <w:r>
                              <w:rPr>
                                <w:rFonts w:ascii="Century Gothic" w:hAnsi="Century Gothic" w:cs="Century Gothic"/>
                                <w:i/>
                                <w:iCs/>
                                <w:spacing w:val="-10"/>
                                <w:sz w:val="16"/>
                                <w:szCs w:val="16"/>
                              </w:rPr>
                              <w:t>si différente du siège social)</w:t>
                            </w:r>
                            <w:r>
                              <w:rPr>
                                <w:rFonts w:ascii="Century Gothic" w:hAnsi="Century Gothic" w:cs="Century Gothic"/>
                                <w:spacing w:val="-10"/>
                                <w:sz w:val="18"/>
                                <w:szCs w:val="18"/>
                              </w:rPr>
                              <w:t xml:space="preserve"> : </w:t>
                            </w:r>
                            <w:r>
                              <w:rPr>
                                <w:rFonts w:ascii="Century Gothic" w:hAnsi="Century Gothic" w:cs="Century Gothic"/>
                                <w:spacing w:val="-10"/>
                                <w:sz w:val="18"/>
                                <w:szCs w:val="18"/>
                              </w:rPr>
                              <w:tab/>
                            </w:r>
                          </w:p>
                          <w:p w14:paraId="633D984D" w14:textId="77777777" w:rsidR="000D4379" w:rsidRDefault="000D43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83125" id="Text Box 4" o:spid="_x0000_s1030" type="#_x0000_t202" style="position:absolute;margin-left:8in;margin-top:9.1pt;width:549.8pt;height:140.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">
                <v:textbox>
                  <w:txbxContent>
                    <w:p w14:paraId="192128E8" w14:textId="77777777" w:rsidR="000D4379" w:rsidRDefault="000D4379" w:rsidP="00A95FDD">
                      <w:pPr>
                        <w:rPr>
                          <w:rFonts w:ascii="Century Gothic" w:eastAsia="Century Gothic" w:hAnsi="Century Gothic" w:cs="Century Gothic"/>
                          <w:spacing w:val="-10"/>
                          <w:sz w:val="18"/>
                          <w:szCs w:val="18"/>
                        </w:rPr>
                      </w:pPr>
                      <w:r>
                        <w:rPr>
                          <w:rFonts w:ascii="Century Gothic" w:hAnsi="Century Gothic" w:cs="Century Gothic"/>
                          <w:spacing w:val="-10"/>
                          <w:sz w:val="18"/>
                          <w:szCs w:val="18"/>
                        </w:rPr>
                        <w:t>Raison sociale :                                                                               Adresse :</w:t>
                      </w:r>
                    </w:p>
                    <w:p w14:paraId="282B000F" w14:textId="77777777" w:rsidR="000D4379" w:rsidRDefault="000D4379" w:rsidP="00A95FDD">
                      <w:pPr>
                        <w:rPr>
                          <w:rFonts w:ascii="Century Gothic" w:hAnsi="Century Gothic" w:cs="Century Gothic"/>
                          <w:spacing w:val="-10"/>
                          <w:sz w:val="18"/>
                          <w:szCs w:val="18"/>
                        </w:rPr>
                      </w:pPr>
                    </w:p>
                    <w:p w14:paraId="14AE06A2" w14:textId="77777777" w:rsidR="000D4379" w:rsidRDefault="000D4379"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Domaine d'activité :                                                                     Code APE :                                                                  N° SIRET : </w:t>
                      </w:r>
                    </w:p>
                    <w:p w14:paraId="73413DC1" w14:textId="77777777" w:rsidR="000D4379" w:rsidRDefault="000D4379" w:rsidP="00A95FDD">
                      <w:pPr>
                        <w:rPr>
                          <w:rFonts w:ascii="Century Gothic" w:hAnsi="Century Gothic" w:cs="Century Gothic"/>
                          <w:spacing w:val="-10"/>
                          <w:sz w:val="18"/>
                          <w:szCs w:val="18"/>
                        </w:rPr>
                      </w:pPr>
                    </w:p>
                    <w:p w14:paraId="28EB0B34" w14:textId="77777777" w:rsidR="000D4379" w:rsidRDefault="000D4379"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Téléphone :                                               </w:t>
                      </w:r>
                    </w:p>
                    <w:p w14:paraId="5C19878E" w14:textId="77777777" w:rsidR="000D4379" w:rsidRDefault="000D4379" w:rsidP="00A95FDD">
                      <w:pPr>
                        <w:rPr>
                          <w:rFonts w:ascii="Century Gothic" w:hAnsi="Century Gothic" w:cs="Century Gothic"/>
                          <w:spacing w:val="-10"/>
                          <w:sz w:val="18"/>
                          <w:szCs w:val="18"/>
                        </w:rPr>
                      </w:pPr>
                    </w:p>
                    <w:p w14:paraId="5A723F3B" w14:textId="77777777" w:rsidR="000D4379" w:rsidRDefault="000D4379"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 M :                                                                                  en qualité de : </w:t>
                      </w:r>
                    </w:p>
                    <w:p w14:paraId="6BF0A2CE" w14:textId="77777777" w:rsidR="000D4379" w:rsidRDefault="000D4379" w:rsidP="00A95FDD">
                      <w:pPr>
                        <w:rPr>
                          <w:rFonts w:ascii="Century Gothic" w:hAnsi="Century Gothic" w:cs="Century Gothic"/>
                          <w:spacing w:val="-10"/>
                          <w:sz w:val="18"/>
                          <w:szCs w:val="18"/>
                        </w:rPr>
                      </w:pPr>
                    </w:p>
                    <w:p w14:paraId="09A2BA04" w14:textId="77777777" w:rsidR="000D4379" w:rsidRDefault="000D4379" w:rsidP="00A95FDD">
                      <w:pPr>
                        <w:pBdr>
                          <w:top w:val="single" w:sz="4" w:space="1" w:color="000000"/>
                        </w:pBdr>
                        <w:shd w:val="clear" w:color="auto" w:fill="E6E6E6"/>
                        <w:rPr>
                          <w:rFonts w:ascii="Century Gothic" w:hAnsi="Century Gothic" w:cs="Century Gothic"/>
                          <w:spacing w:val="-10"/>
                          <w:sz w:val="18"/>
                          <w:szCs w:val="18"/>
                        </w:rPr>
                      </w:pPr>
                    </w:p>
                    <w:p w14:paraId="42C6E4A0" w14:textId="77777777" w:rsidR="000D4379" w:rsidRDefault="000D4379" w:rsidP="00A95FDD">
                      <w:pPr>
                        <w:pBdr>
                          <w:top w:val="single" w:sz="4" w:space="1" w:color="000000"/>
                        </w:pBdr>
                        <w:shd w:val="clear" w:color="auto" w:fill="E6E6E6"/>
                        <w:rPr>
                          <w:rFonts w:ascii="Century Gothic" w:hAnsi="Century Gothic" w:cs="Century Gothic"/>
                          <w:spacing w:val="-10"/>
                          <w:sz w:val="18"/>
                          <w:szCs w:val="18"/>
                        </w:rPr>
                      </w:pPr>
                      <w:r>
                        <w:rPr>
                          <w:rFonts w:ascii="Century Gothic" w:hAnsi="Century Gothic" w:cs="Century Gothic"/>
                          <w:spacing w:val="-10"/>
                          <w:sz w:val="18"/>
                          <w:szCs w:val="18"/>
                        </w:rPr>
                        <w:t xml:space="preserve">Adresse lieu </w:t>
                      </w:r>
                      <w:proofErr w:type="gramStart"/>
                      <w:r>
                        <w:rPr>
                          <w:rFonts w:ascii="Century Gothic" w:hAnsi="Century Gothic" w:cs="Century Gothic"/>
                          <w:spacing w:val="-10"/>
                          <w:sz w:val="18"/>
                          <w:szCs w:val="18"/>
                        </w:rPr>
                        <w:t xml:space="preserve">d'accueil </w:t>
                      </w:r>
                      <w:r>
                        <w:rPr>
                          <w:rFonts w:ascii="Century Gothic" w:hAnsi="Century Gothic" w:cs="Century Gothic"/>
                          <w:i/>
                          <w:iCs/>
                          <w:spacing w:val="-10"/>
                          <w:sz w:val="16"/>
                          <w:szCs w:val="16"/>
                        </w:rPr>
                        <w:t xml:space="preserve"> (</w:t>
                      </w:r>
                      <w:proofErr w:type="gramEnd"/>
                      <w:r>
                        <w:rPr>
                          <w:rFonts w:ascii="Century Gothic" w:hAnsi="Century Gothic" w:cs="Century Gothic"/>
                          <w:i/>
                          <w:iCs/>
                          <w:spacing w:val="-10"/>
                          <w:sz w:val="16"/>
                          <w:szCs w:val="16"/>
                        </w:rPr>
                        <w:t>si différente du siège social)</w:t>
                      </w:r>
                      <w:r>
                        <w:rPr>
                          <w:rFonts w:ascii="Century Gothic" w:hAnsi="Century Gothic" w:cs="Century Gothic"/>
                          <w:spacing w:val="-10"/>
                          <w:sz w:val="18"/>
                          <w:szCs w:val="18"/>
                        </w:rPr>
                        <w:t xml:space="preserve"> : </w:t>
                      </w:r>
                      <w:r>
                        <w:rPr>
                          <w:rFonts w:ascii="Century Gothic" w:hAnsi="Century Gothic" w:cs="Century Gothic"/>
                          <w:spacing w:val="-10"/>
                          <w:sz w:val="18"/>
                          <w:szCs w:val="18"/>
                        </w:rPr>
                        <w:tab/>
                      </w:r>
                    </w:p>
                    <w:p w14:paraId="633D984D" w14:textId="77777777" w:rsidR="000D4379" w:rsidRDefault="000D4379"/>
                  </w:txbxContent>
                </v:textbox>
              </v:shape>
            </w:pict>
          </mc:Fallback>
        </mc:AlternateContent>
      </w:r>
    </w:p>
    <w:p w14:paraId="560BFAC7" w14:textId="77777777" w:rsidR="00A661CE" w:rsidRDefault="00A661CE" w:rsidP="006F21E8"/>
    <w:p w14:paraId="24A07D62" w14:textId="75C680CF" w:rsidR="00A661CE" w:rsidRDefault="0055394D" w:rsidP="006F21E8">
      <w:r>
        <w:rPr>
          <w:noProof/>
          <w:lang w:eastAsia="fr-FR"/>
        </w:rPr>
        <mc:AlternateContent>
          <mc:Choice Requires="wps">
            <w:drawing>
              <wp:anchor distT="0" distB="0" distL="114300" distR="114300" simplePos="0" relativeHeight="251668480" behindDoc="0" locked="0" layoutInCell="1" allowOverlap="1" wp14:anchorId="1FB20254" wp14:editId="72A048A3">
                <wp:simplePos x="0" y="0"/>
                <wp:positionH relativeFrom="column">
                  <wp:posOffset>36830</wp:posOffset>
                </wp:positionH>
                <wp:positionV relativeFrom="paragraph">
                  <wp:posOffset>8255</wp:posOffset>
                </wp:positionV>
                <wp:extent cx="6590665" cy="403860"/>
                <wp:effectExtent l="0" t="0" r="635" b="0"/>
                <wp:wrapNone/>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0665" cy="403860"/>
                        </a:xfrm>
                        <a:prstGeom prst="rect">
                          <a:avLst/>
                        </a:prstGeom>
                        <a:solidFill>
                          <a:srgbClr val="FFFFFF"/>
                        </a:solidFill>
                        <a:ln w="9525">
                          <a:solidFill>
                            <a:srgbClr val="000000"/>
                          </a:solidFill>
                          <a:miter lim="800000"/>
                          <a:headEnd/>
                          <a:tailEnd/>
                        </a:ln>
                      </wps:spPr>
                      <wps:txbx>
                        <w:txbxContent>
                          <w:p w14:paraId="630B55A8" w14:textId="77777777" w:rsidR="000D4379" w:rsidRDefault="000D4379" w:rsidP="002A275F">
                            <w:pPr>
                              <w:widowControl w:val="0"/>
                              <w:tabs>
                                <w:tab w:val="left" w:leader="dot" w:pos="10773"/>
                              </w:tabs>
                              <w:suppressAutoHyphens/>
                              <w:ind w:right="57"/>
                              <w:jc w:val="both"/>
                            </w:pPr>
                            <w:r>
                              <w:rPr>
                                <w:rFonts w:ascii="Century Gothic" w:hAnsi="Century Gothic" w:cs="Century Gothic"/>
                                <w:b/>
                                <w:sz w:val="18"/>
                                <w:szCs w:val="18"/>
                              </w:rPr>
                              <w:t xml:space="preserve">Modalités d’évaluation </w:t>
                            </w:r>
                            <w:r>
                              <w:rPr>
                                <w:rFonts w:ascii="Century Gothic" w:hAnsi="Century Gothic" w:cs="Century Gothic"/>
                                <w:sz w:val="18"/>
                                <w:szCs w:val="18"/>
                              </w:rPr>
                              <w:t xml:space="preserve">de la période de formation en milieu professionnel en référence au règlement d’examen du diplôme considéré : se référer </w:t>
                            </w:r>
                            <w:proofErr w:type="gramStart"/>
                            <w:r>
                              <w:rPr>
                                <w:rFonts w:ascii="Century Gothic" w:hAnsi="Century Gothic" w:cs="Century Gothic"/>
                                <w:sz w:val="18"/>
                                <w:szCs w:val="18"/>
                              </w:rPr>
                              <w:t>au  livret</w:t>
                            </w:r>
                            <w:proofErr w:type="gramEnd"/>
                            <w:r>
                              <w:rPr>
                                <w:rFonts w:ascii="Century Gothic" w:hAnsi="Century Gothic" w:cs="Century Gothic"/>
                                <w:sz w:val="18"/>
                                <w:szCs w:val="18"/>
                              </w:rPr>
                              <w:t xml:space="preserve"> d’évaluation </w:t>
                            </w:r>
                          </w:p>
                          <w:p w14:paraId="44E2010C" w14:textId="77777777" w:rsidR="000D4379" w:rsidRDefault="000D43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20254" id="Text Box 8" o:spid="_x0000_s1031" type="#_x0000_t202" style="position:absolute;margin-left:2.9pt;margin-top:.65pt;width:518.95pt;height:3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">
                <v:textbox>
                  <w:txbxContent>
                    <w:p w14:paraId="630B55A8" w14:textId="77777777" w:rsidR="000D4379" w:rsidRDefault="000D4379" w:rsidP="002A275F">
                      <w:pPr>
                        <w:widowControl w:val="0"/>
                        <w:tabs>
                          <w:tab w:val="left" w:leader="dot" w:pos="10773"/>
                        </w:tabs>
                        <w:suppressAutoHyphens/>
                        <w:ind w:right="57"/>
                        <w:jc w:val="both"/>
                      </w:pPr>
                      <w:r>
                        <w:rPr>
                          <w:rFonts w:ascii="Century Gothic" w:hAnsi="Century Gothic" w:cs="Century Gothic"/>
                          <w:b/>
                          <w:sz w:val="18"/>
                          <w:szCs w:val="18"/>
                        </w:rPr>
                        <w:t xml:space="preserve">Modalités d’évaluation </w:t>
                      </w:r>
                      <w:r>
                        <w:rPr>
                          <w:rFonts w:ascii="Century Gothic" w:hAnsi="Century Gothic" w:cs="Century Gothic"/>
                          <w:sz w:val="18"/>
                          <w:szCs w:val="18"/>
                        </w:rPr>
                        <w:t xml:space="preserve">de la période de formation en milieu professionnel en référence au règlement d’examen du diplôme considéré : se référer </w:t>
                      </w:r>
                      <w:proofErr w:type="gramStart"/>
                      <w:r>
                        <w:rPr>
                          <w:rFonts w:ascii="Century Gothic" w:hAnsi="Century Gothic" w:cs="Century Gothic"/>
                          <w:sz w:val="18"/>
                          <w:szCs w:val="18"/>
                        </w:rPr>
                        <w:t>au  livret</w:t>
                      </w:r>
                      <w:proofErr w:type="gramEnd"/>
                      <w:r>
                        <w:rPr>
                          <w:rFonts w:ascii="Century Gothic" w:hAnsi="Century Gothic" w:cs="Century Gothic"/>
                          <w:sz w:val="18"/>
                          <w:szCs w:val="18"/>
                        </w:rPr>
                        <w:t xml:space="preserve"> d’évaluation </w:t>
                      </w:r>
                    </w:p>
                    <w:p w14:paraId="44E2010C" w14:textId="77777777" w:rsidR="000D4379" w:rsidRDefault="000D4379"/>
                  </w:txbxContent>
                </v:textbox>
              </v:shape>
            </w:pict>
          </mc:Fallback>
        </mc:AlternateContent>
      </w:r>
    </w:p>
    <w:p w14:paraId="3BF6F151" w14:textId="77777777" w:rsidR="00A661CE" w:rsidRDefault="00A661CE" w:rsidP="006F21E8"/>
    <w:p w14:paraId="0B948CAB" w14:textId="77777777" w:rsidR="00A661CE" w:rsidRDefault="00A661CE" w:rsidP="006F21E8"/>
    <w:p w14:paraId="5CE5203C" w14:textId="77777777" w:rsidR="00A661CE" w:rsidRDefault="00A661CE" w:rsidP="006F21E8"/>
    <w:p w14:paraId="5D128CC4" w14:textId="77777777" w:rsidR="00A661CE" w:rsidRDefault="00A661CE" w:rsidP="006F21E8"/>
    <w:p w14:paraId="2BAF156B" w14:textId="77777777" w:rsidR="00A661CE" w:rsidRDefault="00A661CE" w:rsidP="006F21E8"/>
    <w:p w14:paraId="76D57805" w14:textId="77115343" w:rsidR="00A661CE" w:rsidRDefault="00A661CE" w:rsidP="006F21E8"/>
    <w:p w14:paraId="766A42F6" w14:textId="00B31F80" w:rsidR="00A661CE" w:rsidRDefault="00A661CE" w:rsidP="006F21E8"/>
    <w:p w14:paraId="6597CDFA" w14:textId="588D01C5" w:rsidR="00A661CE" w:rsidRDefault="00A661CE" w:rsidP="006F21E8"/>
    <w:p w14:paraId="0BC5DE58" w14:textId="31B9E77A" w:rsidR="00A661CE" w:rsidRDefault="00A661CE" w:rsidP="006F21E8"/>
    <w:p w14:paraId="40EF865F" w14:textId="6EB4334D" w:rsidR="00A661CE" w:rsidRDefault="00E03D9B" w:rsidP="006F21E8">
      <w:r>
        <w:rPr>
          <w:noProof/>
          <w:lang w:eastAsia="fr-FR"/>
        </w:rPr>
        <mc:AlternateContent>
          <mc:Choice Requires="wps">
            <w:drawing>
              <wp:anchor distT="0" distB="0" distL="114300" distR="114300" simplePos="0" relativeHeight="251669504" behindDoc="0" locked="0" layoutInCell="1" allowOverlap="1" wp14:anchorId="0B10189A" wp14:editId="5D677A8E">
                <wp:simplePos x="0" y="0"/>
                <wp:positionH relativeFrom="column">
                  <wp:posOffset>7336790</wp:posOffset>
                </wp:positionH>
                <wp:positionV relativeFrom="paragraph">
                  <wp:posOffset>12065</wp:posOffset>
                </wp:positionV>
                <wp:extent cx="6963410" cy="1341755"/>
                <wp:effectExtent l="0" t="0" r="27940" b="10795"/>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3410" cy="1341755"/>
                        </a:xfrm>
                        <a:prstGeom prst="rect">
                          <a:avLst/>
                        </a:prstGeom>
                        <a:solidFill>
                          <a:srgbClr val="FFFFFF"/>
                        </a:solidFill>
                        <a:ln w="9525">
                          <a:solidFill>
                            <a:srgbClr val="000000"/>
                          </a:solidFill>
                          <a:miter lim="800000"/>
                          <a:headEnd/>
                          <a:tailEnd/>
                        </a:ln>
                      </wps:spPr>
                      <wps:txbx>
                        <w:txbxContent>
                          <w:p w14:paraId="4A2F393A" w14:textId="1F05B4EC" w:rsidR="000D4379" w:rsidRDefault="000D4379">
                            <w:pPr>
                              <w:rPr>
                                <w:rFonts w:ascii="Century Gothic" w:hAnsi="Century Gothic" w:cs="Century Gothic"/>
                                <w:b/>
                                <w:spacing w:val="-10"/>
                                <w:sz w:val="18"/>
                                <w:szCs w:val="18"/>
                              </w:rPr>
                            </w:pPr>
                            <w:r>
                              <w:rPr>
                                <w:rFonts w:ascii="Century Gothic" w:hAnsi="Century Gothic" w:cs="Century Gothic"/>
                                <w:spacing w:val="-10"/>
                                <w:sz w:val="18"/>
                                <w:szCs w:val="18"/>
                              </w:rPr>
                              <w:t xml:space="preserve">Nom :  </w:t>
                            </w:r>
                            <w:r w:rsidR="00DB5B11">
                              <w:rPr>
                                <w:rFonts w:ascii="Century Gothic" w:hAnsi="Century Gothic" w:cs="Century Gothic"/>
                                <w:b/>
                                <w:noProof/>
                                <w:spacing w:val="-10"/>
                                <w:sz w:val="18"/>
                                <w:szCs w:val="18"/>
                              </w:rPr>
                              <w:fldChar w:fldCharType="begin"/>
                            </w:r>
                            <w:r w:rsidR="00DB5B11">
                              <w:rPr>
                                <w:rFonts w:ascii="Century Gothic" w:hAnsi="Century Gothic" w:cs="Century Gothic"/>
                                <w:b/>
                                <w:noProof/>
                                <w:spacing w:val="-10"/>
                                <w:sz w:val="18"/>
                                <w:szCs w:val="18"/>
                              </w:rPr>
                              <w:instrText xml:space="preserve"> MERGEFIELD NOM </w:instrText>
                            </w:r>
                            <w:r w:rsidR="00DB5B11">
                              <w:rPr>
                                <w:rFonts w:ascii="Century Gothic" w:hAnsi="Century Gothic" w:cs="Century Gothic"/>
                                <w:b/>
                                <w:noProof/>
                                <w:spacing w:val="-10"/>
                                <w:sz w:val="18"/>
                                <w:szCs w:val="18"/>
                              </w:rPr>
                              <w:fldChar w:fldCharType="separate"/>
                            </w:r>
                            <w:r w:rsidR="00924464">
                              <w:rPr>
                                <w:rFonts w:ascii="Century Gothic" w:hAnsi="Century Gothic" w:cs="Century Gothic"/>
                                <w:b/>
                                <w:noProof/>
                                <w:spacing w:val="-10"/>
                                <w:sz w:val="18"/>
                                <w:szCs w:val="18"/>
                              </w:rPr>
                              <w:t>«NOM»</w:t>
                            </w:r>
                            <w:r w:rsidR="00DB5B11">
                              <w:rPr>
                                <w:rFonts w:ascii="Century Gothic" w:hAnsi="Century Gothic" w:cs="Century Gothic"/>
                                <w:b/>
                                <w:noProof/>
                                <w:spacing w:val="-10"/>
                                <w:sz w:val="18"/>
                                <w:szCs w:val="18"/>
                              </w:rPr>
                              <w:fldChar w:fldCharType="end"/>
                            </w:r>
                            <w:r w:rsidR="00DB5B11">
                              <w:rPr>
                                <w:rFonts w:ascii="Century Gothic" w:hAnsi="Century Gothic" w:cs="Century Gothic"/>
                                <w:b/>
                                <w:noProof/>
                                <w:spacing w:val="-10"/>
                                <w:sz w:val="18"/>
                                <w:szCs w:val="18"/>
                              </w:rPr>
                              <w:t xml:space="preserve">           </w:t>
                            </w:r>
                            <w:r>
                              <w:rPr>
                                <w:rFonts w:ascii="Century Gothic" w:hAnsi="Century Gothic" w:cs="Century Gothic"/>
                                <w:spacing w:val="-10"/>
                                <w:sz w:val="18"/>
                                <w:szCs w:val="18"/>
                              </w:rPr>
                              <w:t xml:space="preserve">Prénom : </w:t>
                            </w:r>
                            <w:r w:rsidR="00DB5B11">
                              <w:rPr>
                                <w:rFonts w:ascii="Century Gothic" w:hAnsi="Century Gothic" w:cs="Century Gothic"/>
                                <w:spacing w:val="-10"/>
                                <w:sz w:val="18"/>
                                <w:szCs w:val="18"/>
                              </w:rPr>
                              <w:t xml:space="preserve">  </w:t>
                            </w:r>
                            <w:r w:rsidR="00DB5B11">
                              <w:rPr>
                                <w:rFonts w:ascii="Century Gothic" w:hAnsi="Century Gothic" w:cs="Century Gothic"/>
                                <w:b/>
                                <w:noProof/>
                                <w:spacing w:val="-10"/>
                                <w:sz w:val="18"/>
                                <w:szCs w:val="18"/>
                              </w:rPr>
                              <w:fldChar w:fldCharType="begin"/>
                            </w:r>
                            <w:r w:rsidR="00DB5B11">
                              <w:rPr>
                                <w:rFonts w:ascii="Century Gothic" w:hAnsi="Century Gothic" w:cs="Century Gothic"/>
                                <w:b/>
                                <w:noProof/>
                                <w:spacing w:val="-10"/>
                                <w:sz w:val="18"/>
                                <w:szCs w:val="18"/>
                              </w:rPr>
                              <w:instrText xml:space="preserve"> MERGEFIELD PRENOM </w:instrText>
                            </w:r>
                            <w:r w:rsidR="00DB5B11">
                              <w:rPr>
                                <w:rFonts w:ascii="Century Gothic" w:hAnsi="Century Gothic" w:cs="Century Gothic"/>
                                <w:b/>
                                <w:noProof/>
                                <w:spacing w:val="-10"/>
                                <w:sz w:val="18"/>
                                <w:szCs w:val="18"/>
                              </w:rPr>
                              <w:fldChar w:fldCharType="separate"/>
                            </w:r>
                            <w:r w:rsidR="00924464">
                              <w:rPr>
                                <w:rFonts w:ascii="Century Gothic" w:hAnsi="Century Gothic" w:cs="Century Gothic"/>
                                <w:b/>
                                <w:noProof/>
                                <w:spacing w:val="-10"/>
                                <w:sz w:val="18"/>
                                <w:szCs w:val="18"/>
                              </w:rPr>
                              <w:t>«PRENOM»</w:t>
                            </w:r>
                            <w:r w:rsidR="00DB5B11">
                              <w:rPr>
                                <w:rFonts w:ascii="Century Gothic" w:hAnsi="Century Gothic" w:cs="Century Gothic"/>
                                <w:b/>
                                <w:noProof/>
                                <w:spacing w:val="-10"/>
                                <w:sz w:val="18"/>
                                <w:szCs w:val="18"/>
                              </w:rPr>
                              <w:fldChar w:fldCharType="end"/>
                            </w:r>
                            <w:r w:rsidR="00DB5B11">
                              <w:rPr>
                                <w:rFonts w:ascii="Century Gothic" w:hAnsi="Century Gothic" w:cs="Century Gothic"/>
                                <w:b/>
                                <w:noProof/>
                                <w:spacing w:val="-10"/>
                                <w:sz w:val="18"/>
                                <w:szCs w:val="18"/>
                              </w:rPr>
                              <w:t xml:space="preserve">           </w:t>
                            </w:r>
                            <w:r>
                              <w:rPr>
                                <w:rFonts w:ascii="Century Gothic" w:hAnsi="Century Gothic" w:cs="Century Gothic"/>
                                <w:spacing w:val="-10"/>
                                <w:sz w:val="18"/>
                                <w:szCs w:val="18"/>
                              </w:rPr>
                              <w:t xml:space="preserve">Date de naissance :  </w:t>
                            </w:r>
                            <w:r w:rsidR="00F70A92">
                              <w:rPr>
                                <w:rFonts w:ascii="Century Gothic" w:hAnsi="Century Gothic" w:cs="Century Gothic"/>
                                <w:spacing w:val="-10"/>
                                <w:sz w:val="18"/>
                                <w:szCs w:val="18"/>
                              </w:rPr>
                              <w:fldChar w:fldCharType="begin"/>
                            </w:r>
                            <w:r w:rsidR="00F70A92">
                              <w:rPr>
                                <w:rFonts w:ascii="Century Gothic" w:hAnsi="Century Gothic" w:cs="Century Gothic"/>
                                <w:spacing w:val="-10"/>
                                <w:sz w:val="18"/>
                                <w:szCs w:val="18"/>
                              </w:rPr>
                              <w:instrText xml:space="preserve"> MERGEFIELD "NEE_LE"\@dd/MM/yyyy </w:instrText>
                            </w:r>
                            <w:r w:rsidR="00F70A92">
                              <w:rPr>
                                <w:rFonts w:ascii="Century Gothic" w:hAnsi="Century Gothic" w:cs="Century Gothic"/>
                                <w:spacing w:val="-10"/>
                                <w:sz w:val="18"/>
                                <w:szCs w:val="18"/>
                              </w:rPr>
                              <w:fldChar w:fldCharType="separate"/>
                            </w:r>
                            <w:r w:rsidR="00924464">
                              <w:rPr>
                                <w:rFonts w:ascii="Century Gothic" w:hAnsi="Century Gothic" w:cs="Century Gothic"/>
                                <w:noProof/>
                                <w:spacing w:val="-10"/>
                                <w:sz w:val="18"/>
                                <w:szCs w:val="18"/>
                              </w:rPr>
                              <w:t>«NEE_LE»</w:t>
                            </w:r>
                            <w:r w:rsidR="00F70A92">
                              <w:rPr>
                                <w:rFonts w:ascii="Century Gothic" w:hAnsi="Century Gothic" w:cs="Century Gothic"/>
                                <w:spacing w:val="-10"/>
                                <w:sz w:val="18"/>
                                <w:szCs w:val="18"/>
                              </w:rPr>
                              <w:fldChar w:fldCharType="end"/>
                            </w:r>
                          </w:p>
                          <w:p w14:paraId="10B33F17" w14:textId="77777777" w:rsidR="000D4379" w:rsidRDefault="000D4379">
                            <w:pPr>
                              <w:rPr>
                                <w:rFonts w:ascii="Century Gothic" w:hAnsi="Century Gothic" w:cs="Century Gothic"/>
                                <w:b/>
                                <w:spacing w:val="-10"/>
                                <w:sz w:val="18"/>
                                <w:szCs w:val="18"/>
                              </w:rPr>
                            </w:pPr>
                          </w:p>
                          <w:p w14:paraId="478800BD" w14:textId="77777777" w:rsidR="000D4379" w:rsidRDefault="000D4379"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w:t>
                            </w:r>
                          </w:p>
                          <w:p w14:paraId="47913305" w14:textId="77777777" w:rsidR="000D4379" w:rsidRDefault="000D4379" w:rsidP="00D974DC">
                            <w:pPr>
                              <w:tabs>
                                <w:tab w:val="center" w:pos="5331"/>
                              </w:tabs>
                              <w:rPr>
                                <w:rFonts w:ascii="Century Gothic" w:hAnsi="Century Gothic" w:cs="Century Gothic"/>
                                <w:spacing w:val="-10"/>
                                <w:sz w:val="18"/>
                                <w:szCs w:val="18"/>
                              </w:rPr>
                            </w:pPr>
                          </w:p>
                          <w:p w14:paraId="285F10EC" w14:textId="77777777" w:rsidR="000D4379" w:rsidRDefault="000D4379"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w:t>
                            </w:r>
                          </w:p>
                          <w:p w14:paraId="6218F9DC" w14:textId="77777777" w:rsidR="000D4379" w:rsidRDefault="000D4379"/>
                          <w:p w14:paraId="73365BBD" w14:textId="625CBA5F" w:rsidR="000D4379" w:rsidRDefault="000D4379" w:rsidP="00D974DC">
                            <w:r>
                              <w:rPr>
                                <w:rFonts w:ascii="Century Gothic" w:hAnsi="Century Gothic" w:cs="Century Gothic"/>
                                <w:spacing w:val="-10"/>
                                <w:sz w:val="18"/>
                                <w:szCs w:val="18"/>
                              </w:rPr>
                              <w:t xml:space="preserve">N° SS :                                                              Diplôme préparé :     </w:t>
                            </w:r>
                            <w:r w:rsidRPr="00424EC4">
                              <w:rPr>
                                <w:rFonts w:ascii="Century Gothic" w:hAnsi="Century Gothic" w:cs="Century Gothic"/>
                                <w:b/>
                                <w:spacing w:val="-10"/>
                                <w:sz w:val="18"/>
                                <w:szCs w:val="18"/>
                              </w:rPr>
                              <w:t>Baccalauréat Professionnel</w:t>
                            </w:r>
                            <w:r>
                              <w:rPr>
                                <w:rFonts w:ascii="Century Gothic" w:hAnsi="Century Gothic" w:cs="Century Gothic"/>
                                <w:spacing w:val="-10"/>
                                <w:sz w:val="18"/>
                                <w:szCs w:val="18"/>
                              </w:rPr>
                              <w:t xml:space="preserve">                    Classe</w:t>
                            </w:r>
                            <w:r w:rsidR="00A43F2C">
                              <w:rPr>
                                <w:rFonts w:ascii="Century Gothic" w:hAnsi="Century Gothic" w:cs="Century Gothic"/>
                                <w:spacing w:val="-10"/>
                                <w:sz w:val="18"/>
                                <w:szCs w:val="18"/>
                              </w:rPr>
                              <w:t xml:space="preserve">   </w:t>
                            </w:r>
                            <w:r w:rsidR="00DB5B11">
                              <w:rPr>
                                <w:rFonts w:ascii="Century Gothic" w:hAnsi="Century Gothic" w:cs="Century Gothic"/>
                                <w:b/>
                                <w:spacing w:val="-10"/>
                                <w:sz w:val="18"/>
                                <w:szCs w:val="18"/>
                              </w:rPr>
                              <w:fldChar w:fldCharType="begin"/>
                            </w:r>
                            <w:r w:rsidR="00DB5B11">
                              <w:rPr>
                                <w:rFonts w:ascii="Century Gothic" w:hAnsi="Century Gothic" w:cs="Century Gothic"/>
                                <w:b/>
                                <w:spacing w:val="-10"/>
                                <w:sz w:val="18"/>
                                <w:szCs w:val="18"/>
                              </w:rPr>
                              <w:instrText xml:space="preserve"> MERGEFIELD DIV </w:instrText>
                            </w:r>
                            <w:r w:rsidR="00DB5B11">
                              <w:rPr>
                                <w:rFonts w:ascii="Century Gothic" w:hAnsi="Century Gothic" w:cs="Century Gothic"/>
                                <w:b/>
                                <w:spacing w:val="-10"/>
                                <w:sz w:val="18"/>
                                <w:szCs w:val="18"/>
                              </w:rPr>
                              <w:fldChar w:fldCharType="separate"/>
                            </w:r>
                            <w:r w:rsidR="00924464">
                              <w:rPr>
                                <w:rFonts w:ascii="Century Gothic" w:hAnsi="Century Gothic" w:cs="Century Gothic"/>
                                <w:b/>
                                <w:noProof/>
                                <w:spacing w:val="-10"/>
                                <w:sz w:val="18"/>
                                <w:szCs w:val="18"/>
                              </w:rPr>
                              <w:t>«DIV»</w:t>
                            </w:r>
                            <w:r w:rsidR="00DB5B11">
                              <w:rPr>
                                <w:rFonts w:ascii="Century Gothic" w:hAnsi="Century Gothic" w:cs="Century Gothic"/>
                                <w:b/>
                                <w:spacing w:val="-10"/>
                                <w:sz w:val="18"/>
                                <w:szCs w:val="18"/>
                              </w:rPr>
                              <w:fldChar w:fldCharType="end"/>
                            </w:r>
                          </w:p>
                          <w:p w14:paraId="076A544E" w14:textId="77777777" w:rsidR="000D4379" w:rsidRDefault="000D43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10189A" id="Text Box 9" o:spid="_x0000_s1032" type="#_x0000_t202" style="position:absolute;margin-left:577.7pt;margin-top:.95pt;width:548.3pt;height:105.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">
                <v:textbox>
                  <w:txbxContent>
                    <w:p w14:paraId="4A2F393A" w14:textId="1F05B4EC" w:rsidR="000D4379" w:rsidRDefault="000D4379">
                      <w:pPr>
                        <w:rPr>
                          <w:rFonts w:ascii="Century Gothic" w:hAnsi="Century Gothic" w:cs="Century Gothic"/>
                          <w:b/>
                          <w:spacing w:val="-10"/>
                          <w:sz w:val="18"/>
                          <w:szCs w:val="18"/>
                        </w:rPr>
                      </w:pPr>
                      <w:r>
                        <w:rPr>
                          <w:rFonts w:ascii="Century Gothic" w:hAnsi="Century Gothic" w:cs="Century Gothic"/>
                          <w:spacing w:val="-10"/>
                          <w:sz w:val="18"/>
                          <w:szCs w:val="18"/>
                        </w:rPr>
                        <w:t xml:space="preserve">Nom :  </w:t>
                      </w:r>
                      <w:r w:rsidR="00DB5B11">
                        <w:rPr>
                          <w:rFonts w:ascii="Century Gothic" w:hAnsi="Century Gothic" w:cs="Century Gothic"/>
                          <w:b/>
                          <w:noProof/>
                          <w:spacing w:val="-10"/>
                          <w:sz w:val="18"/>
                          <w:szCs w:val="18"/>
                        </w:rPr>
                        <w:fldChar w:fldCharType="begin"/>
                      </w:r>
                      <w:r w:rsidR="00DB5B11">
                        <w:rPr>
                          <w:rFonts w:ascii="Century Gothic" w:hAnsi="Century Gothic" w:cs="Century Gothic"/>
                          <w:b/>
                          <w:noProof/>
                          <w:spacing w:val="-10"/>
                          <w:sz w:val="18"/>
                          <w:szCs w:val="18"/>
                        </w:rPr>
                        <w:instrText xml:space="preserve"> MERGEFIELD NOM </w:instrText>
                      </w:r>
                      <w:r w:rsidR="00DB5B11">
                        <w:rPr>
                          <w:rFonts w:ascii="Century Gothic" w:hAnsi="Century Gothic" w:cs="Century Gothic"/>
                          <w:b/>
                          <w:noProof/>
                          <w:spacing w:val="-10"/>
                          <w:sz w:val="18"/>
                          <w:szCs w:val="18"/>
                        </w:rPr>
                        <w:fldChar w:fldCharType="separate"/>
                      </w:r>
                      <w:r w:rsidR="00924464">
                        <w:rPr>
                          <w:rFonts w:ascii="Century Gothic" w:hAnsi="Century Gothic" w:cs="Century Gothic"/>
                          <w:b/>
                          <w:noProof/>
                          <w:spacing w:val="-10"/>
                          <w:sz w:val="18"/>
                          <w:szCs w:val="18"/>
                        </w:rPr>
                        <w:t>«NOM»</w:t>
                      </w:r>
                      <w:r w:rsidR="00DB5B11">
                        <w:rPr>
                          <w:rFonts w:ascii="Century Gothic" w:hAnsi="Century Gothic" w:cs="Century Gothic"/>
                          <w:b/>
                          <w:noProof/>
                          <w:spacing w:val="-10"/>
                          <w:sz w:val="18"/>
                          <w:szCs w:val="18"/>
                        </w:rPr>
                        <w:fldChar w:fldCharType="end"/>
                      </w:r>
                      <w:r w:rsidR="00DB5B11">
                        <w:rPr>
                          <w:rFonts w:ascii="Century Gothic" w:hAnsi="Century Gothic" w:cs="Century Gothic"/>
                          <w:b/>
                          <w:noProof/>
                          <w:spacing w:val="-10"/>
                          <w:sz w:val="18"/>
                          <w:szCs w:val="18"/>
                        </w:rPr>
                        <w:t xml:space="preserve">           </w:t>
                      </w:r>
                      <w:r>
                        <w:rPr>
                          <w:rFonts w:ascii="Century Gothic" w:hAnsi="Century Gothic" w:cs="Century Gothic"/>
                          <w:spacing w:val="-10"/>
                          <w:sz w:val="18"/>
                          <w:szCs w:val="18"/>
                        </w:rPr>
                        <w:t xml:space="preserve">Prénom : </w:t>
                      </w:r>
                      <w:r w:rsidR="00DB5B11">
                        <w:rPr>
                          <w:rFonts w:ascii="Century Gothic" w:hAnsi="Century Gothic" w:cs="Century Gothic"/>
                          <w:spacing w:val="-10"/>
                          <w:sz w:val="18"/>
                          <w:szCs w:val="18"/>
                        </w:rPr>
                        <w:t xml:space="preserve">  </w:t>
                      </w:r>
                      <w:r w:rsidR="00DB5B11">
                        <w:rPr>
                          <w:rFonts w:ascii="Century Gothic" w:hAnsi="Century Gothic" w:cs="Century Gothic"/>
                          <w:b/>
                          <w:noProof/>
                          <w:spacing w:val="-10"/>
                          <w:sz w:val="18"/>
                          <w:szCs w:val="18"/>
                        </w:rPr>
                        <w:fldChar w:fldCharType="begin"/>
                      </w:r>
                      <w:r w:rsidR="00DB5B11">
                        <w:rPr>
                          <w:rFonts w:ascii="Century Gothic" w:hAnsi="Century Gothic" w:cs="Century Gothic"/>
                          <w:b/>
                          <w:noProof/>
                          <w:spacing w:val="-10"/>
                          <w:sz w:val="18"/>
                          <w:szCs w:val="18"/>
                        </w:rPr>
                        <w:instrText xml:space="preserve"> MERGEFIELD PRENOM </w:instrText>
                      </w:r>
                      <w:r w:rsidR="00DB5B11">
                        <w:rPr>
                          <w:rFonts w:ascii="Century Gothic" w:hAnsi="Century Gothic" w:cs="Century Gothic"/>
                          <w:b/>
                          <w:noProof/>
                          <w:spacing w:val="-10"/>
                          <w:sz w:val="18"/>
                          <w:szCs w:val="18"/>
                        </w:rPr>
                        <w:fldChar w:fldCharType="separate"/>
                      </w:r>
                      <w:r w:rsidR="00924464">
                        <w:rPr>
                          <w:rFonts w:ascii="Century Gothic" w:hAnsi="Century Gothic" w:cs="Century Gothic"/>
                          <w:b/>
                          <w:noProof/>
                          <w:spacing w:val="-10"/>
                          <w:sz w:val="18"/>
                          <w:szCs w:val="18"/>
                        </w:rPr>
                        <w:t>«PRENOM»</w:t>
                      </w:r>
                      <w:r w:rsidR="00DB5B11">
                        <w:rPr>
                          <w:rFonts w:ascii="Century Gothic" w:hAnsi="Century Gothic" w:cs="Century Gothic"/>
                          <w:b/>
                          <w:noProof/>
                          <w:spacing w:val="-10"/>
                          <w:sz w:val="18"/>
                          <w:szCs w:val="18"/>
                        </w:rPr>
                        <w:fldChar w:fldCharType="end"/>
                      </w:r>
                      <w:r w:rsidR="00DB5B11">
                        <w:rPr>
                          <w:rFonts w:ascii="Century Gothic" w:hAnsi="Century Gothic" w:cs="Century Gothic"/>
                          <w:b/>
                          <w:noProof/>
                          <w:spacing w:val="-10"/>
                          <w:sz w:val="18"/>
                          <w:szCs w:val="18"/>
                        </w:rPr>
                        <w:t xml:space="preserve">           </w:t>
                      </w:r>
                      <w:r>
                        <w:rPr>
                          <w:rFonts w:ascii="Century Gothic" w:hAnsi="Century Gothic" w:cs="Century Gothic"/>
                          <w:spacing w:val="-10"/>
                          <w:sz w:val="18"/>
                          <w:szCs w:val="18"/>
                        </w:rPr>
                        <w:t xml:space="preserve">Date de naissance :  </w:t>
                      </w:r>
                      <w:r w:rsidR="00F70A92">
                        <w:rPr>
                          <w:rFonts w:ascii="Century Gothic" w:hAnsi="Century Gothic" w:cs="Century Gothic"/>
                          <w:spacing w:val="-10"/>
                          <w:sz w:val="18"/>
                          <w:szCs w:val="18"/>
                        </w:rPr>
                        <w:fldChar w:fldCharType="begin"/>
                      </w:r>
                      <w:r w:rsidR="00F70A92">
                        <w:rPr>
                          <w:rFonts w:ascii="Century Gothic" w:hAnsi="Century Gothic" w:cs="Century Gothic"/>
                          <w:spacing w:val="-10"/>
                          <w:sz w:val="18"/>
                          <w:szCs w:val="18"/>
                        </w:rPr>
                        <w:instrText xml:space="preserve"> MERGEFIELD "NEE_LE"\@dd/MM/yyyy </w:instrText>
                      </w:r>
                      <w:r w:rsidR="00F70A92">
                        <w:rPr>
                          <w:rFonts w:ascii="Century Gothic" w:hAnsi="Century Gothic" w:cs="Century Gothic"/>
                          <w:spacing w:val="-10"/>
                          <w:sz w:val="18"/>
                          <w:szCs w:val="18"/>
                        </w:rPr>
                        <w:fldChar w:fldCharType="separate"/>
                      </w:r>
                      <w:r w:rsidR="00924464">
                        <w:rPr>
                          <w:rFonts w:ascii="Century Gothic" w:hAnsi="Century Gothic" w:cs="Century Gothic"/>
                          <w:noProof/>
                          <w:spacing w:val="-10"/>
                          <w:sz w:val="18"/>
                          <w:szCs w:val="18"/>
                        </w:rPr>
                        <w:t>«NEE_LE»</w:t>
                      </w:r>
                      <w:r w:rsidR="00F70A92">
                        <w:rPr>
                          <w:rFonts w:ascii="Century Gothic" w:hAnsi="Century Gothic" w:cs="Century Gothic"/>
                          <w:spacing w:val="-10"/>
                          <w:sz w:val="18"/>
                          <w:szCs w:val="18"/>
                        </w:rPr>
                        <w:fldChar w:fldCharType="end"/>
                      </w:r>
                    </w:p>
                    <w:p w14:paraId="10B33F17" w14:textId="77777777" w:rsidR="000D4379" w:rsidRDefault="000D4379">
                      <w:pPr>
                        <w:rPr>
                          <w:rFonts w:ascii="Century Gothic" w:hAnsi="Century Gothic" w:cs="Century Gothic"/>
                          <w:b/>
                          <w:spacing w:val="-10"/>
                          <w:sz w:val="18"/>
                          <w:szCs w:val="18"/>
                        </w:rPr>
                      </w:pPr>
                    </w:p>
                    <w:p w14:paraId="478800BD" w14:textId="77777777" w:rsidR="000D4379" w:rsidRDefault="000D4379"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w:t>
                      </w:r>
                    </w:p>
                    <w:p w14:paraId="47913305" w14:textId="77777777" w:rsidR="000D4379" w:rsidRDefault="000D4379" w:rsidP="00D974DC">
                      <w:pPr>
                        <w:tabs>
                          <w:tab w:val="center" w:pos="5331"/>
                        </w:tabs>
                        <w:rPr>
                          <w:rFonts w:ascii="Century Gothic" w:hAnsi="Century Gothic" w:cs="Century Gothic"/>
                          <w:spacing w:val="-10"/>
                          <w:sz w:val="18"/>
                          <w:szCs w:val="18"/>
                        </w:rPr>
                      </w:pPr>
                    </w:p>
                    <w:p w14:paraId="285F10EC" w14:textId="77777777" w:rsidR="000D4379" w:rsidRDefault="000D4379"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w:t>
                      </w:r>
                    </w:p>
                    <w:p w14:paraId="6218F9DC" w14:textId="77777777" w:rsidR="000D4379" w:rsidRDefault="000D4379"/>
                    <w:p w14:paraId="73365BBD" w14:textId="625CBA5F" w:rsidR="000D4379" w:rsidRDefault="000D4379" w:rsidP="00D974DC">
                      <w:r>
                        <w:rPr>
                          <w:rFonts w:ascii="Century Gothic" w:hAnsi="Century Gothic" w:cs="Century Gothic"/>
                          <w:spacing w:val="-10"/>
                          <w:sz w:val="18"/>
                          <w:szCs w:val="18"/>
                        </w:rPr>
                        <w:t xml:space="preserve">N° SS :                                                              Diplôme préparé :     </w:t>
                      </w:r>
                      <w:r w:rsidRPr="00424EC4">
                        <w:rPr>
                          <w:rFonts w:ascii="Century Gothic" w:hAnsi="Century Gothic" w:cs="Century Gothic"/>
                          <w:b/>
                          <w:spacing w:val="-10"/>
                          <w:sz w:val="18"/>
                          <w:szCs w:val="18"/>
                        </w:rPr>
                        <w:t>Baccalauréat Professionnel</w:t>
                      </w:r>
                      <w:r>
                        <w:rPr>
                          <w:rFonts w:ascii="Century Gothic" w:hAnsi="Century Gothic" w:cs="Century Gothic"/>
                          <w:spacing w:val="-10"/>
                          <w:sz w:val="18"/>
                          <w:szCs w:val="18"/>
                        </w:rPr>
                        <w:t xml:space="preserve">                    Classe</w:t>
                      </w:r>
                      <w:r w:rsidR="00A43F2C">
                        <w:rPr>
                          <w:rFonts w:ascii="Century Gothic" w:hAnsi="Century Gothic" w:cs="Century Gothic"/>
                          <w:spacing w:val="-10"/>
                          <w:sz w:val="18"/>
                          <w:szCs w:val="18"/>
                        </w:rPr>
                        <w:t xml:space="preserve">   </w:t>
                      </w:r>
                      <w:r w:rsidR="00DB5B11">
                        <w:rPr>
                          <w:rFonts w:ascii="Century Gothic" w:hAnsi="Century Gothic" w:cs="Century Gothic"/>
                          <w:b/>
                          <w:spacing w:val="-10"/>
                          <w:sz w:val="18"/>
                          <w:szCs w:val="18"/>
                        </w:rPr>
                        <w:fldChar w:fldCharType="begin"/>
                      </w:r>
                      <w:r w:rsidR="00DB5B11">
                        <w:rPr>
                          <w:rFonts w:ascii="Century Gothic" w:hAnsi="Century Gothic" w:cs="Century Gothic"/>
                          <w:b/>
                          <w:spacing w:val="-10"/>
                          <w:sz w:val="18"/>
                          <w:szCs w:val="18"/>
                        </w:rPr>
                        <w:instrText xml:space="preserve"> MERGEFIELD DIV </w:instrText>
                      </w:r>
                      <w:r w:rsidR="00DB5B11">
                        <w:rPr>
                          <w:rFonts w:ascii="Century Gothic" w:hAnsi="Century Gothic" w:cs="Century Gothic"/>
                          <w:b/>
                          <w:spacing w:val="-10"/>
                          <w:sz w:val="18"/>
                          <w:szCs w:val="18"/>
                        </w:rPr>
                        <w:fldChar w:fldCharType="separate"/>
                      </w:r>
                      <w:r w:rsidR="00924464">
                        <w:rPr>
                          <w:rFonts w:ascii="Century Gothic" w:hAnsi="Century Gothic" w:cs="Century Gothic"/>
                          <w:b/>
                          <w:noProof/>
                          <w:spacing w:val="-10"/>
                          <w:sz w:val="18"/>
                          <w:szCs w:val="18"/>
                        </w:rPr>
                        <w:t>«DIV»</w:t>
                      </w:r>
                      <w:r w:rsidR="00DB5B11">
                        <w:rPr>
                          <w:rFonts w:ascii="Century Gothic" w:hAnsi="Century Gothic" w:cs="Century Gothic"/>
                          <w:b/>
                          <w:spacing w:val="-10"/>
                          <w:sz w:val="18"/>
                          <w:szCs w:val="18"/>
                        </w:rPr>
                        <w:fldChar w:fldCharType="end"/>
                      </w:r>
                    </w:p>
                    <w:p w14:paraId="076A544E" w14:textId="77777777" w:rsidR="000D4379" w:rsidRDefault="000D4379"/>
                  </w:txbxContent>
                </v:textbox>
              </v:shape>
            </w:pict>
          </mc:Fallback>
        </mc:AlternateContent>
      </w:r>
    </w:p>
    <w:p w14:paraId="4002D163" w14:textId="77777777" w:rsidR="00A661CE" w:rsidRDefault="00A661CE" w:rsidP="006F21E8"/>
    <w:p w14:paraId="4727ABDD" w14:textId="77777777" w:rsidR="00A661CE" w:rsidRDefault="00A661CE" w:rsidP="006F21E8"/>
    <w:p w14:paraId="57F92283" w14:textId="77777777" w:rsidR="00A661CE" w:rsidRDefault="00A661CE" w:rsidP="006F21E8"/>
    <w:p w14:paraId="0BADE4A5" w14:textId="4A15DC7E" w:rsidR="00A661CE" w:rsidRDefault="00E722B4" w:rsidP="006F21E8">
      <w:r>
        <w:rPr>
          <w:noProof/>
          <w:lang w:eastAsia="fr-FR"/>
        </w:rPr>
        <w:lastRenderedPageBreak/>
        <mc:AlternateContent>
          <mc:Choice Requires="wps">
            <w:drawing>
              <wp:anchor distT="0" distB="0" distL="114300" distR="114300" simplePos="0" relativeHeight="251671552" behindDoc="0" locked="0" layoutInCell="1" allowOverlap="1" wp14:anchorId="3E7FF53C" wp14:editId="6063724D">
                <wp:simplePos x="0" y="0"/>
                <wp:positionH relativeFrom="column">
                  <wp:posOffset>7298690</wp:posOffset>
                </wp:positionH>
                <wp:positionV relativeFrom="paragraph">
                  <wp:posOffset>-1359535</wp:posOffset>
                </wp:positionV>
                <wp:extent cx="7018655" cy="12317095"/>
                <wp:effectExtent l="0" t="0" r="0" b="8255"/>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8655" cy="12317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6A3FAE" w14:textId="77777777" w:rsidR="00E722B4" w:rsidRPr="003B185F" w:rsidRDefault="00E722B4" w:rsidP="00E722B4">
                            <w:pPr>
                              <w:rPr>
                                <w:rFonts w:ascii="Century Gothic" w:hAnsi="Century Gothic" w:cs="Century Gothic"/>
                                <w:b/>
                                <w:bCs/>
                                <w:sz w:val="16"/>
                                <w:szCs w:val="16"/>
                              </w:rPr>
                            </w:pPr>
                            <w:bookmarkStart w:id="2" w:name="_Hlk151990928"/>
                            <w:r w:rsidRPr="003B185F">
                              <w:rPr>
                                <w:rFonts w:ascii="Century Gothic" w:hAnsi="Century Gothic" w:cs="Century Gothic"/>
                                <w:b/>
                                <w:bCs/>
                                <w:sz w:val="16"/>
                                <w:szCs w:val="16"/>
                              </w:rPr>
                              <w:t xml:space="preserve">Article 16 - Autorisation d’absence </w:t>
                            </w:r>
                          </w:p>
                          <w:p w14:paraId="3819EF12"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 xml:space="preserve">En cas de grossesse, de paternité ou d’adoption, le stagiaire bénéficie de congés et d’autorisations d’absence d’une durée équivalente à celles prévues pour les salariés aux articles L. 1225-16 à L. 1225-28, L. 1225-35, L. 1225-37 et L. 1225-46 du code du travail. </w:t>
                            </w:r>
                          </w:p>
                          <w:p w14:paraId="1AA4F610" w14:textId="43E640A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 xml:space="preserve">Pour les périodes de formation en milieu professionnel dont la durée est supérieure à deux mois et dans la limite de six mois, la convention de stage doit prévoir la possibilité de congés et d’autorisations d’absence au bénéfice du stagiaire au cours de la période de formation en milieu professionnel. </w:t>
                            </w:r>
                          </w:p>
                          <w:p w14:paraId="45807EC8" w14:textId="77777777" w:rsidR="00E722B4" w:rsidRPr="003B185F" w:rsidRDefault="00E722B4" w:rsidP="00E722B4">
                            <w:pPr>
                              <w:rPr>
                                <w:rFonts w:ascii="Century Gothic" w:hAnsi="Century Gothic" w:cs="Century Gothic"/>
                                <w:b/>
                                <w:bCs/>
                                <w:sz w:val="16"/>
                                <w:szCs w:val="16"/>
                              </w:rPr>
                            </w:pPr>
                            <w:r w:rsidRPr="003B185F">
                              <w:rPr>
                                <w:rFonts w:ascii="Century Gothic" w:hAnsi="Century Gothic" w:cs="Century Gothic"/>
                                <w:b/>
                                <w:bCs/>
                                <w:sz w:val="16"/>
                                <w:szCs w:val="16"/>
                              </w:rPr>
                              <w:t xml:space="preserve">Article 17 - Assurance responsabilité civile </w:t>
                            </w:r>
                          </w:p>
                          <w:p w14:paraId="6D8C969F"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 xml:space="preserve">Le chef de l’entreprise d’accueil prend les dispositions nécessaires pour garantir sa responsabilité civile chaque fois qu’elle peut être engagée. </w:t>
                            </w:r>
                          </w:p>
                          <w:p w14:paraId="457B350B"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Le chef d’établissement contracte une assurance couvrant la responsabilité civile de l’élève pour les dommages qu’il pourrait causer pendant la durée de sa période de formation en milieu professionnel dans l’entreprise ou à l’occasion de la préparation de celle-ci.</w:t>
                            </w:r>
                          </w:p>
                          <w:p w14:paraId="22AEB466" w14:textId="77777777" w:rsidR="00E722B4" w:rsidRPr="00D03D14" w:rsidRDefault="00E722B4" w:rsidP="00E722B4">
                            <w:pPr>
                              <w:rPr>
                                <w:rFonts w:ascii="Century Gothic" w:hAnsi="Century Gothic" w:cs="Century Gothic"/>
                                <w:b/>
                                <w:bCs/>
                                <w:sz w:val="16"/>
                                <w:szCs w:val="16"/>
                              </w:rPr>
                            </w:pPr>
                            <w:r w:rsidRPr="00D03D14">
                              <w:rPr>
                                <w:rFonts w:ascii="Century Gothic" w:hAnsi="Century Gothic" w:cs="Century Gothic"/>
                                <w:b/>
                                <w:bCs/>
                                <w:sz w:val="16"/>
                                <w:szCs w:val="16"/>
                              </w:rPr>
                              <w:t xml:space="preserve">Article 18 - Encadrement et suivi de la période de formation en milieu professionnel </w:t>
                            </w:r>
                          </w:p>
                          <w:p w14:paraId="234B78E2"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 xml:space="preserve">Les conditions dans lesquelles l’enseignant-référent de l’établissement et le tuteur dans l’entreprise (ou l’organisme) d’accueil assurent l’encadrement et le suivi du stagiaire figurent dans l’annexe pédagogique jointe à la présente convention. L’encadrement et le suivi du stage comporte à minima : </w:t>
                            </w:r>
                          </w:p>
                          <w:p w14:paraId="2169490D"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une prise de contact d’un professeur référent avec l’élève et le tuteur au cours de la première partie du stage</w:t>
                            </w:r>
                            <w:r w:rsidRPr="003B185F">
                              <w:rPr>
                                <w:rFonts w:ascii="Arial" w:hAnsi="Arial" w:cs="Arial"/>
                                <w:sz w:val="12"/>
                                <w:szCs w:val="12"/>
                              </w:rPr>
                              <w:t> </w:t>
                            </w:r>
                            <w:r w:rsidRPr="003B185F">
                              <w:rPr>
                                <w:rFonts w:ascii="Century Gothic" w:hAnsi="Century Gothic" w:cs="Century Gothic"/>
                                <w:sz w:val="12"/>
                                <w:szCs w:val="12"/>
                              </w:rPr>
                              <w:t>;</w:t>
                            </w:r>
                          </w:p>
                          <w:p w14:paraId="5E2B8530" w14:textId="77777777" w:rsidR="00D03D14" w:rsidRDefault="00E722B4" w:rsidP="00E722B4">
                            <w:pPr>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 suivi régulier d’un professeur référent avec élève et tuteur.</w:t>
                            </w:r>
                          </w:p>
                          <w:p w14:paraId="78A36B2D" w14:textId="3F7748AA"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l’évaluation du stage.</w:t>
                            </w:r>
                          </w:p>
                          <w:p w14:paraId="11856AC5" w14:textId="3520013E"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L’encadrement et le suivi donnent lieu à minima à une rencontre entre professeur référent, élève et tuteur.</w:t>
                            </w:r>
                          </w:p>
                          <w:p w14:paraId="465DC828" w14:textId="4540EEB5" w:rsidR="00E722B4" w:rsidRPr="003B185F" w:rsidRDefault="00E722B4" w:rsidP="00E722B4">
                            <w:pPr>
                              <w:rPr>
                                <w:rFonts w:ascii="Century Gothic" w:hAnsi="Century Gothic" w:cs="Century Gothic"/>
                                <w:b/>
                                <w:bCs/>
                                <w:sz w:val="16"/>
                                <w:szCs w:val="16"/>
                              </w:rPr>
                            </w:pPr>
                            <w:r w:rsidRPr="003B185F">
                              <w:rPr>
                                <w:rFonts w:ascii="Century Gothic" w:hAnsi="Century Gothic" w:cs="Century Gothic"/>
                                <w:b/>
                                <w:bCs/>
                                <w:sz w:val="16"/>
                                <w:szCs w:val="16"/>
                              </w:rPr>
                              <w:t>Article 1</w:t>
                            </w:r>
                            <w:r w:rsidR="00D03D14">
                              <w:rPr>
                                <w:rFonts w:ascii="Century Gothic" w:hAnsi="Century Gothic" w:cs="Century Gothic"/>
                                <w:b/>
                                <w:bCs/>
                                <w:sz w:val="16"/>
                                <w:szCs w:val="16"/>
                              </w:rPr>
                              <w:t>9</w:t>
                            </w:r>
                            <w:r w:rsidRPr="003B185F">
                              <w:rPr>
                                <w:rFonts w:ascii="Century Gothic" w:hAnsi="Century Gothic" w:cs="Century Gothic"/>
                                <w:b/>
                                <w:bCs/>
                                <w:sz w:val="16"/>
                                <w:szCs w:val="16"/>
                              </w:rPr>
                              <w:t xml:space="preserve"> - Suspension et résiliation de la convention de stage </w:t>
                            </w:r>
                          </w:p>
                          <w:p w14:paraId="6EDAEA60" w14:textId="27DC700E"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 xml:space="preserve">Le chef d’établissement et le représentant de l’entreprise (ou organisme) d’accueil se tiendront mutuellement informés des difficultés qui pourraient être rencontrées à l’occasion de la période de formation en milieu professionnel. Le cas échéant, ils prendront, d’un commun accord et en liaison avec l’équipe pédagogique, les dispositions propres à résoudre les problèmes d’absentéisme ou de manquement à la discipline, notamment en cas de non-respect des règles d’hygiène et de sécurité prévues par le règlement intérieur de l’entreprise. Au besoin, ils étudieront ensemble les modalités de suspension ou de résiliation de la période de formation en milieu professionnel. </w:t>
                            </w:r>
                          </w:p>
                          <w:p w14:paraId="5F5E4E4C" w14:textId="5D12D66B" w:rsidR="00E722B4" w:rsidRPr="003B185F" w:rsidRDefault="00E722B4" w:rsidP="00E722B4">
                            <w:pPr>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sidR="00D03D14">
                              <w:rPr>
                                <w:rFonts w:ascii="Century Gothic" w:hAnsi="Century Gothic" w:cs="Century Gothic"/>
                                <w:b/>
                                <w:bCs/>
                                <w:sz w:val="16"/>
                                <w:szCs w:val="16"/>
                              </w:rPr>
                              <w:t>20</w:t>
                            </w:r>
                            <w:r w:rsidRPr="003B185F">
                              <w:rPr>
                                <w:rFonts w:ascii="Century Gothic" w:hAnsi="Century Gothic" w:cs="Century Gothic"/>
                                <w:b/>
                                <w:bCs/>
                                <w:sz w:val="16"/>
                                <w:szCs w:val="16"/>
                              </w:rPr>
                              <w:t xml:space="preserve"> - Validation de la période de formation en milieu professionnel en cas d’interruption </w:t>
                            </w:r>
                          </w:p>
                          <w:p w14:paraId="17A8B25D" w14:textId="433237FA"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Lorsque le stagiaire interrompt sa période de formation en milieu professionnel pour un motif lié à la maladie, à un accident, à la grossesse, à la paternité, à l’adoption ou, en accord avec l’établissement, en cas de non-respect des stipulations pédagogiques de la convention ou en cas de rupture de la convention à l’initiative de l’entreprise (ou organisme) d’accueil, l’établissement propose au stagiaire une modalité alternative de validation de sa formation. En cas d’accord des parties à la convention, un report de la fin de la période de formation en milieu professionnel ou du stage, en tout ou partie, est</w:t>
                            </w:r>
                            <w:r w:rsidRPr="003B185F">
                              <w:rPr>
                                <w:sz w:val="12"/>
                                <w:szCs w:val="12"/>
                              </w:rPr>
                              <w:t xml:space="preserve"> </w:t>
                            </w:r>
                            <w:r w:rsidRPr="003B185F">
                              <w:rPr>
                                <w:rFonts w:ascii="Century Gothic" w:hAnsi="Century Gothic" w:cs="Century Gothic"/>
                                <w:sz w:val="12"/>
                                <w:szCs w:val="12"/>
                              </w:rPr>
                              <w:t>également possible.</w:t>
                            </w:r>
                          </w:p>
                          <w:p w14:paraId="3DCF6217" w14:textId="675E50BB" w:rsidR="00E722B4" w:rsidRPr="003B185F" w:rsidRDefault="00E722B4" w:rsidP="00E722B4">
                            <w:pPr>
                              <w:rPr>
                                <w:rFonts w:ascii="Century Gothic" w:hAnsi="Century Gothic" w:cs="Century Gothic"/>
                                <w:b/>
                                <w:bCs/>
                                <w:sz w:val="16"/>
                                <w:szCs w:val="16"/>
                              </w:rPr>
                            </w:pPr>
                            <w:r w:rsidRPr="003B185F">
                              <w:rPr>
                                <w:rFonts w:ascii="Century Gothic" w:hAnsi="Century Gothic" w:cs="Century Gothic"/>
                                <w:b/>
                                <w:bCs/>
                                <w:sz w:val="16"/>
                                <w:szCs w:val="16"/>
                              </w:rPr>
                              <w:t>Article 2</w:t>
                            </w:r>
                            <w:r w:rsidR="00D03D14">
                              <w:rPr>
                                <w:rFonts w:ascii="Century Gothic" w:hAnsi="Century Gothic" w:cs="Century Gothic"/>
                                <w:b/>
                                <w:bCs/>
                                <w:sz w:val="16"/>
                                <w:szCs w:val="16"/>
                              </w:rPr>
                              <w:t>1</w:t>
                            </w:r>
                            <w:r w:rsidRPr="003B185F">
                              <w:rPr>
                                <w:rFonts w:ascii="Century Gothic" w:hAnsi="Century Gothic" w:cs="Century Gothic"/>
                                <w:b/>
                                <w:bCs/>
                                <w:sz w:val="16"/>
                                <w:szCs w:val="16"/>
                              </w:rPr>
                              <w:t xml:space="preserve"> – Attestation de stage</w:t>
                            </w:r>
                          </w:p>
                          <w:p w14:paraId="57F2F10F"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À l’issue de la période de formation en milieu professionnel, le responsable de l’entreprise ou organisme d’accueil délivre une attestation conforme à l’attestation type figurant en annexe de la présente convention.</w:t>
                            </w:r>
                          </w:p>
                          <w:p w14:paraId="1E16AB16"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 xml:space="preserve">Ce document doit être complété et signé le dernier jour du stage par un responsable autorisé de l’entreprise ou organisme d’accueil. </w:t>
                            </w:r>
                          </w:p>
                          <w:p w14:paraId="416A847D" w14:textId="66AE2E47" w:rsidR="007A35A5"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Elle est remise au lycéen stagiaire, remise ou envoyée à l’établissement scolaire et conservée dans l’entreprise et dans l’établissement.</w:t>
                            </w:r>
                          </w:p>
                          <w:p w14:paraId="37A5923C" w14:textId="2E698EB8" w:rsidR="007A35A5" w:rsidRDefault="007A35A5" w:rsidP="007A35A5">
                            <w:pPr>
                              <w:tabs>
                                <w:tab w:val="left" w:pos="1134"/>
                                <w:tab w:val="left" w:pos="6237"/>
                              </w:tabs>
                              <w:snapToGrid w:val="0"/>
                              <w:jc w:val="both"/>
                              <w:rPr>
                                <w:rFonts w:ascii="Century Gothic" w:hAnsi="Century Gothic" w:cs="Century Gothic"/>
                                <w:b/>
                                <w:bCs/>
                                <w:sz w:val="24"/>
                                <w:szCs w:val="24"/>
                              </w:rPr>
                            </w:pPr>
                          </w:p>
                          <w:bookmarkEnd w:id="2"/>
                          <w:p w14:paraId="619D0F3D" w14:textId="77777777" w:rsidR="003B185F" w:rsidRDefault="003B185F" w:rsidP="007A35A5">
                            <w:pPr>
                              <w:tabs>
                                <w:tab w:val="left" w:pos="1134"/>
                                <w:tab w:val="left" w:pos="6237"/>
                              </w:tabs>
                              <w:snapToGrid w:val="0"/>
                              <w:jc w:val="both"/>
                              <w:rPr>
                                <w:rFonts w:ascii="Century Gothic" w:hAnsi="Century Gothic" w:cs="Century Gothic"/>
                                <w:b/>
                                <w:bCs/>
                                <w:sz w:val="24"/>
                                <w:szCs w:val="24"/>
                              </w:rPr>
                            </w:pPr>
                          </w:p>
                          <w:p w14:paraId="00E52A5F" w14:textId="77777777" w:rsidR="003B185F" w:rsidRDefault="003B185F" w:rsidP="007A35A5">
                            <w:pPr>
                              <w:tabs>
                                <w:tab w:val="left" w:pos="1134"/>
                                <w:tab w:val="left" w:pos="6237"/>
                              </w:tabs>
                              <w:snapToGrid w:val="0"/>
                              <w:jc w:val="both"/>
                              <w:rPr>
                                <w:rFonts w:ascii="Century Gothic" w:hAnsi="Century Gothic" w:cs="Century Gothic"/>
                                <w:b/>
                                <w:bCs/>
                                <w:sz w:val="24"/>
                                <w:szCs w:val="24"/>
                              </w:rPr>
                            </w:pPr>
                          </w:p>
                          <w:p w14:paraId="3FEB31F0" w14:textId="3C3D6434" w:rsidR="000D4379" w:rsidRDefault="000D4379" w:rsidP="00E722B4">
                            <w:pPr>
                              <w:tabs>
                                <w:tab w:val="left" w:pos="1134"/>
                                <w:tab w:val="left" w:pos="6237"/>
                              </w:tabs>
                              <w:snapToGrid w:val="0"/>
                              <w:spacing w:before="40" w:after="120"/>
                              <w:jc w:val="center"/>
                              <w:rPr>
                                <w:rFonts w:ascii="Century Gothic" w:hAnsi="Century Gothic" w:cs="Century Gothic"/>
                                <w:sz w:val="18"/>
                                <w:szCs w:val="18"/>
                              </w:rPr>
                            </w:pPr>
                            <w:r>
                              <w:rPr>
                                <w:rFonts w:ascii="Century Gothic" w:hAnsi="Century Gothic" w:cs="Century Gothic"/>
                                <w:b/>
                                <w:bCs/>
                                <w:sz w:val="24"/>
                                <w:szCs w:val="24"/>
                              </w:rPr>
                              <w:t>ANNEXE SÉCURITÉ</w:t>
                            </w:r>
                          </w:p>
                          <w:p w14:paraId="3CE78D51" w14:textId="77777777" w:rsidR="000D4379" w:rsidRDefault="000D4379" w:rsidP="00304B97">
                            <w:pPr>
                              <w:pStyle w:val="Standard"/>
                              <w:tabs>
                                <w:tab w:val="left" w:leader="dot" w:pos="10772"/>
                              </w:tabs>
                              <w:jc w:val="both"/>
                            </w:pPr>
                            <w:r>
                              <w:rPr>
                                <w:rFonts w:ascii="Century Gothic" w:hAnsi="Century Gothic" w:cs="Century Gothic"/>
                                <w:color w:val="000000"/>
                                <w:sz w:val="18"/>
                                <w:szCs w:val="18"/>
                              </w:rPr>
                              <w:t xml:space="preserve">Liste des </w:t>
                            </w:r>
                            <w:r>
                              <w:rPr>
                                <w:rFonts w:ascii="Century Gothic" w:hAnsi="Century Gothic" w:cs="Century Gothic"/>
                                <w:b/>
                                <w:bCs/>
                                <w:color w:val="000000"/>
                                <w:sz w:val="18"/>
                                <w:szCs w:val="18"/>
                              </w:rPr>
                              <w:t>équipements, produits et milieux de travail autorisés</w:t>
                            </w:r>
                            <w:r>
                              <w:rPr>
                                <w:rFonts w:ascii="Century Gothic" w:hAnsi="Century Gothic" w:cs="Century Gothic"/>
                                <w:color w:val="000000"/>
                                <w:sz w:val="18"/>
                                <w:szCs w:val="18"/>
                              </w:rPr>
                              <w:t xml:space="preserve"> après la déclaration adressée </w:t>
                            </w:r>
                            <w:proofErr w:type="gramStart"/>
                            <w:r>
                              <w:rPr>
                                <w:rFonts w:ascii="Century Gothic" w:hAnsi="Century Gothic" w:cs="Century Gothic"/>
                                <w:color w:val="000000"/>
                                <w:sz w:val="18"/>
                                <w:szCs w:val="18"/>
                              </w:rPr>
                              <w:t>à  l'inspection</w:t>
                            </w:r>
                            <w:proofErr w:type="gramEnd"/>
                            <w:r>
                              <w:rPr>
                                <w:rFonts w:ascii="Century Gothic" w:hAnsi="Century Gothic" w:cs="Century Gothic"/>
                                <w:color w:val="000000"/>
                                <w:sz w:val="18"/>
                                <w:szCs w:val="18"/>
                              </w:rPr>
                              <w:t xml:space="preserve"> du travail :</w:t>
                            </w:r>
                          </w:p>
                          <w:p w14:paraId="1A25410F" w14:textId="77777777" w:rsidR="000D4379" w:rsidRDefault="000D4379" w:rsidP="00D974DC">
                            <w:pPr>
                              <w:tabs>
                                <w:tab w:val="left" w:leader="dot" w:pos="10772"/>
                              </w:tabs>
                              <w:jc w:val="both"/>
                              <w:rPr>
                                <w:rFonts w:ascii="Century Gothic" w:hAnsi="Century Gothic" w:cs="Century Gothic"/>
                                <w:sz w:val="18"/>
                                <w:szCs w:val="18"/>
                              </w:rPr>
                            </w:pPr>
                          </w:p>
                          <w:p w14:paraId="223D8DC1" w14:textId="77777777" w:rsidR="000D4379" w:rsidRDefault="000D4379" w:rsidP="00D974DC">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Exposition au agents chimiques dangereux </w:t>
                            </w:r>
                            <w:proofErr w:type="gramStart"/>
                            <w:r>
                              <w:rPr>
                                <w:rFonts w:ascii="Century Gothic" w:hAnsi="Century Gothic" w:cs="Century Gothic"/>
                                <w:sz w:val="18"/>
                                <w:szCs w:val="18"/>
                              </w:rPr>
                              <w:t>( D</w:t>
                            </w:r>
                            <w:proofErr w:type="gramEnd"/>
                            <w:r>
                              <w:rPr>
                                <w:rFonts w:ascii="Century Gothic" w:hAnsi="Century Gothic" w:cs="Century Gothic"/>
                                <w:sz w:val="18"/>
                                <w:szCs w:val="18"/>
                              </w:rPr>
                              <w:t xml:space="preserve">4153-17) et biologique </w:t>
                            </w:r>
                            <w:proofErr w:type="gramStart"/>
                            <w:r>
                              <w:rPr>
                                <w:rFonts w:ascii="Century Gothic" w:hAnsi="Century Gothic" w:cs="Century Gothic"/>
                                <w:sz w:val="18"/>
                                <w:szCs w:val="18"/>
                              </w:rPr>
                              <w:t>( D</w:t>
                            </w:r>
                            <w:proofErr w:type="gramEnd"/>
                            <w:r>
                              <w:rPr>
                                <w:rFonts w:ascii="Century Gothic" w:hAnsi="Century Gothic" w:cs="Century Gothic"/>
                                <w:sz w:val="18"/>
                                <w:szCs w:val="18"/>
                              </w:rPr>
                              <w:t xml:space="preserve"> 4153-</w:t>
                            </w:r>
                            <w:proofErr w:type="gramStart"/>
                            <w:r>
                              <w:rPr>
                                <w:rFonts w:ascii="Century Gothic" w:hAnsi="Century Gothic" w:cs="Century Gothic"/>
                                <w:sz w:val="18"/>
                                <w:szCs w:val="18"/>
                              </w:rPr>
                              <w:t>19 )</w:t>
                            </w:r>
                            <w:proofErr w:type="gramEnd"/>
                          </w:p>
                          <w:p w14:paraId="1AAD236A" w14:textId="67E33736" w:rsidR="00E722B4" w:rsidRDefault="000D4379" w:rsidP="00D974DC">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Travaux avec des appareils sous pressions </w:t>
                            </w:r>
                            <w:proofErr w:type="gramStart"/>
                            <w:r>
                              <w:rPr>
                                <w:rFonts w:ascii="Century Gothic" w:hAnsi="Century Gothic" w:cs="Century Gothic"/>
                                <w:sz w:val="18"/>
                                <w:szCs w:val="18"/>
                              </w:rPr>
                              <w:t>( D</w:t>
                            </w:r>
                            <w:proofErr w:type="gramEnd"/>
                            <w:r>
                              <w:rPr>
                                <w:rFonts w:ascii="Century Gothic" w:hAnsi="Century Gothic" w:cs="Century Gothic"/>
                                <w:sz w:val="18"/>
                                <w:szCs w:val="18"/>
                              </w:rPr>
                              <w:t>4153-33)</w:t>
                            </w:r>
                          </w:p>
                          <w:p w14:paraId="183A4607" w14:textId="77777777" w:rsidR="00E722B4" w:rsidRDefault="00E722B4" w:rsidP="00D974DC">
                            <w:pPr>
                              <w:tabs>
                                <w:tab w:val="left" w:leader="dot" w:pos="10772"/>
                              </w:tabs>
                              <w:jc w:val="both"/>
                              <w:rPr>
                                <w:rFonts w:ascii="Century Gothic" w:hAnsi="Century Gothic" w:cs="Century Gothic"/>
                                <w:sz w:val="18"/>
                                <w:szCs w:val="18"/>
                              </w:rPr>
                            </w:pPr>
                          </w:p>
                          <w:p w14:paraId="6453EA29" w14:textId="77777777" w:rsidR="003B185F" w:rsidRDefault="003B185F" w:rsidP="00D974DC">
                            <w:pPr>
                              <w:tabs>
                                <w:tab w:val="left" w:leader="dot" w:pos="10772"/>
                              </w:tabs>
                              <w:jc w:val="both"/>
                              <w:rPr>
                                <w:rFonts w:ascii="Century Gothic" w:hAnsi="Century Gothic" w:cs="Century Gothic"/>
                                <w:sz w:val="18"/>
                                <w:szCs w:val="18"/>
                              </w:rPr>
                            </w:pPr>
                          </w:p>
                          <w:p w14:paraId="2E1AA070" w14:textId="77777777" w:rsidR="003B185F" w:rsidRDefault="003B185F" w:rsidP="00D974DC">
                            <w:pPr>
                              <w:tabs>
                                <w:tab w:val="left" w:leader="dot" w:pos="10772"/>
                              </w:tabs>
                              <w:jc w:val="both"/>
                              <w:rPr>
                                <w:rFonts w:ascii="Century Gothic" w:hAnsi="Century Gothic" w:cs="Century Gothic"/>
                                <w:sz w:val="18"/>
                                <w:szCs w:val="18"/>
                              </w:rPr>
                            </w:pPr>
                          </w:p>
                          <w:p w14:paraId="56ECD859" w14:textId="1A39F24A" w:rsidR="000D4379" w:rsidRDefault="000D4379" w:rsidP="00E722B4">
                            <w:pPr>
                              <w:pStyle w:val="Standard"/>
                              <w:jc w:val="center"/>
                              <w:rPr>
                                <w:rFonts w:ascii="Century Gothic" w:hAnsi="Century Gothic" w:cs="Century Gothic"/>
                                <w:b/>
                              </w:rPr>
                            </w:pPr>
                            <w:r w:rsidRPr="00D471BD">
                              <w:rPr>
                                <w:rFonts w:ascii="Century Gothic" w:hAnsi="Century Gothic" w:cs="Century Gothic"/>
                                <w:b/>
                              </w:rPr>
                              <w:t>ASSURANCES</w:t>
                            </w:r>
                          </w:p>
                          <w:p w14:paraId="182D6361" w14:textId="77777777" w:rsidR="001E4087" w:rsidRPr="00D471BD" w:rsidRDefault="001E4087" w:rsidP="00E722B4">
                            <w:pPr>
                              <w:pStyle w:val="Standard"/>
                              <w:jc w:val="center"/>
                              <w:rPr>
                                <w:rFonts w:ascii="Century Gothic" w:hAnsi="Century Gothic" w:cs="Century Gothic"/>
                                <w:b/>
                              </w:rPr>
                            </w:pPr>
                          </w:p>
                          <w:p w14:paraId="09585077" w14:textId="36CD117E" w:rsidR="003B185F" w:rsidRDefault="000D4379" w:rsidP="00E722B4">
                            <w:pPr>
                              <w:tabs>
                                <w:tab w:val="left" w:leader="dot" w:pos="10772"/>
                              </w:tabs>
                              <w:jc w:val="both"/>
                              <w:rPr>
                                <w:rFonts w:ascii="Century Gothic" w:hAnsi="Century Gothic" w:cs="Century Gothic"/>
                                <w:b/>
                              </w:rPr>
                            </w:pPr>
                            <w:bookmarkStart w:id="3" w:name="_Hlk151991017"/>
                            <w:r w:rsidRPr="00D471BD">
                              <w:rPr>
                                <w:rFonts w:ascii="Century Gothic" w:hAnsi="Century Gothic" w:cs="Century Gothic"/>
                                <w:b/>
                              </w:rPr>
                              <w:t xml:space="preserve">Pour l’entreprise </w:t>
                            </w:r>
                            <w:r w:rsidR="00E722B4">
                              <w:rPr>
                                <w:rFonts w:ascii="Century Gothic" w:hAnsi="Century Gothic" w:cs="Century Gothic"/>
                                <w:b/>
                              </w:rPr>
                              <w:t xml:space="preserve"> </w:t>
                            </w:r>
                            <w:r w:rsidR="003B185F">
                              <w:rPr>
                                <w:rFonts w:ascii="Century Gothic" w:hAnsi="Century Gothic" w:cs="Century Gothic"/>
                                <w:b/>
                              </w:rPr>
                              <w:t xml:space="preserve">                                                                                          </w:t>
                            </w:r>
                            <w:r w:rsidR="00E722B4">
                              <w:rPr>
                                <w:rFonts w:ascii="Century Gothic" w:hAnsi="Century Gothic" w:cs="Century Gothic"/>
                                <w:b/>
                              </w:rPr>
                              <w:t xml:space="preserve"> </w:t>
                            </w:r>
                            <w:r w:rsidR="003B185F" w:rsidRPr="00D471BD">
                              <w:rPr>
                                <w:rFonts w:ascii="Century Gothic" w:hAnsi="Century Gothic" w:cs="Century Gothic"/>
                                <w:b/>
                              </w:rPr>
                              <w:t>Pour l’établissement</w:t>
                            </w:r>
                          </w:p>
                          <w:p w14:paraId="573FCB1E" w14:textId="73A060C5" w:rsidR="00E722B4" w:rsidRPr="00D471BD" w:rsidRDefault="00E722B4" w:rsidP="00E722B4">
                            <w:pPr>
                              <w:tabs>
                                <w:tab w:val="left" w:leader="dot" w:pos="10772"/>
                              </w:tabs>
                              <w:jc w:val="both"/>
                              <w:rPr>
                                <w:rFonts w:ascii="Century Gothic" w:hAnsi="Century Gothic" w:cs="Century Gothic"/>
                                <w:b/>
                              </w:rPr>
                            </w:pPr>
                            <w:r>
                              <w:rPr>
                                <w:rFonts w:ascii="Century Gothic" w:hAnsi="Century Gothic" w:cs="Century Gothic"/>
                                <w:b/>
                              </w:rPr>
                              <w:t xml:space="preserve">                                                                      </w:t>
                            </w:r>
                          </w:p>
                          <w:p w14:paraId="19600932" w14:textId="4794F9DA" w:rsidR="00E722B4" w:rsidRDefault="00E722B4" w:rsidP="00E722B4">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Nom de l’assureur :</w:t>
                            </w:r>
                            <w:r w:rsidR="003B185F">
                              <w:rPr>
                                <w:rFonts w:ascii="Century Gothic" w:hAnsi="Century Gothic" w:cs="Century Gothic"/>
                                <w:sz w:val="18"/>
                                <w:szCs w:val="18"/>
                              </w:rPr>
                              <w:t xml:space="preserve">                                                                                                                    </w:t>
                            </w:r>
                            <w:r>
                              <w:rPr>
                                <w:rFonts w:ascii="Century Gothic" w:hAnsi="Century Gothic" w:cs="Century Gothic"/>
                                <w:sz w:val="18"/>
                                <w:szCs w:val="18"/>
                              </w:rPr>
                              <w:t xml:space="preserve"> </w:t>
                            </w:r>
                            <w:r w:rsidR="003B185F">
                              <w:rPr>
                                <w:rFonts w:ascii="Century Gothic" w:hAnsi="Century Gothic" w:cs="Century Gothic"/>
                                <w:sz w:val="18"/>
                                <w:szCs w:val="18"/>
                              </w:rPr>
                              <w:t>Nom de l’assureur : MAIF</w:t>
                            </w:r>
                          </w:p>
                          <w:p w14:paraId="580CC61C" w14:textId="2036E954" w:rsidR="003B185F" w:rsidRDefault="003B185F" w:rsidP="003B185F">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 de contrat :</w:t>
                            </w:r>
                            <w:r w:rsidRPr="003B185F">
                              <w:rPr>
                                <w:rFonts w:ascii="Century Gothic" w:hAnsi="Century Gothic" w:cs="Century Gothic"/>
                                <w:sz w:val="18"/>
                                <w:szCs w:val="18"/>
                              </w:rPr>
                              <w:t xml:space="preserve"> </w:t>
                            </w:r>
                            <w:r>
                              <w:rPr>
                                <w:rFonts w:ascii="Century Gothic" w:hAnsi="Century Gothic" w:cs="Century Gothic"/>
                                <w:sz w:val="18"/>
                                <w:szCs w:val="18"/>
                              </w:rPr>
                              <w:t xml:space="preserve">                                                                                                                           N° de contrat : 1995437 R</w:t>
                            </w:r>
                          </w:p>
                          <w:bookmarkEnd w:id="3"/>
                          <w:p w14:paraId="456013C4" w14:textId="01EB9125" w:rsidR="00E722B4" w:rsidRDefault="00E722B4" w:rsidP="00E722B4">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                                                                                                                             </w:t>
                            </w:r>
                          </w:p>
                          <w:p w14:paraId="11E32630" w14:textId="7CDB45E3" w:rsidR="00E722B4" w:rsidRDefault="00E722B4" w:rsidP="00E722B4">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                                                                                                                             </w:t>
                            </w:r>
                          </w:p>
                          <w:p w14:paraId="5734BAAD" w14:textId="523CCD10" w:rsidR="000D4379" w:rsidRDefault="000D4379" w:rsidP="00D974DC">
                            <w:pPr>
                              <w:tabs>
                                <w:tab w:val="left" w:leader="dot" w:pos="10772"/>
                              </w:tabs>
                              <w:jc w:val="both"/>
                              <w:rPr>
                                <w:rFonts w:ascii="Century Gothic" w:hAnsi="Century Gothic" w:cs="Century Gothic"/>
                                <w:b/>
                              </w:rPr>
                            </w:pPr>
                          </w:p>
                          <w:p w14:paraId="133B2646" w14:textId="77777777" w:rsidR="003B185F" w:rsidRDefault="003B185F" w:rsidP="00D974DC">
                            <w:pPr>
                              <w:tabs>
                                <w:tab w:val="left" w:leader="dot" w:pos="10772"/>
                              </w:tabs>
                              <w:jc w:val="both"/>
                              <w:rPr>
                                <w:rFonts w:ascii="Century Gothic" w:hAnsi="Century Gothic" w:cs="Century Gothic"/>
                                <w:b/>
                              </w:rPr>
                            </w:pPr>
                          </w:p>
                          <w:p w14:paraId="03600EC4" w14:textId="77777777" w:rsidR="003B185F" w:rsidRPr="00D471BD" w:rsidRDefault="003B185F" w:rsidP="00D974DC">
                            <w:pPr>
                              <w:tabs>
                                <w:tab w:val="left" w:leader="dot" w:pos="10772"/>
                              </w:tabs>
                              <w:jc w:val="both"/>
                              <w:rPr>
                                <w:rFonts w:ascii="Century Gothic" w:hAnsi="Century Gothic" w:cs="Century Gothic"/>
                                <w:b/>
                              </w:rPr>
                            </w:pPr>
                          </w:p>
                          <w:p w14:paraId="087C468C" w14:textId="77777777" w:rsidR="000D4379" w:rsidRDefault="000D4379" w:rsidP="00D974DC">
                            <w:pPr>
                              <w:tabs>
                                <w:tab w:val="left" w:leader="dot" w:pos="10772"/>
                              </w:tabs>
                              <w:jc w:val="both"/>
                              <w:rPr>
                                <w:rFonts w:ascii="Century Gothic" w:hAnsi="Century Gothic" w:cs="Century Gothic"/>
                                <w:sz w:val="18"/>
                                <w:szCs w:val="18"/>
                              </w:rPr>
                            </w:pPr>
                          </w:p>
                          <w:p w14:paraId="22AB1AC4" w14:textId="77777777" w:rsidR="000D4379" w:rsidRDefault="000D4379" w:rsidP="00D974DC">
                            <w:pPr>
                              <w:tabs>
                                <w:tab w:val="left" w:leader="dot" w:pos="10772"/>
                              </w:tabs>
                              <w:jc w:val="both"/>
                              <w:rPr>
                                <w:rFonts w:ascii="Century Gothic" w:hAnsi="Century Gothic" w:cs="Century Gothic"/>
                                <w:sz w:val="18"/>
                                <w:szCs w:val="18"/>
                              </w:rPr>
                            </w:pPr>
                          </w:p>
                          <w:p w14:paraId="00FB602A" w14:textId="77777777" w:rsidR="000D4379" w:rsidRDefault="000D4379" w:rsidP="00D974DC">
                            <w:pPr>
                              <w:tabs>
                                <w:tab w:val="left" w:leader="dot" w:pos="10772"/>
                              </w:tabs>
                              <w:jc w:val="both"/>
                              <w:rPr>
                                <w:rFonts w:ascii="Century Gothic" w:hAnsi="Century Gothic" w:cs="Century Gothic"/>
                                <w:sz w:val="18"/>
                                <w:szCs w:val="18"/>
                              </w:rPr>
                            </w:pPr>
                          </w:p>
                          <w:p w14:paraId="46A4DB96" w14:textId="77777777" w:rsidR="000D4379" w:rsidRDefault="000D4379" w:rsidP="00D974DC">
                            <w:pPr>
                              <w:tabs>
                                <w:tab w:val="left" w:leader="dot" w:pos="10772"/>
                              </w:tabs>
                              <w:jc w:val="both"/>
                              <w:rPr>
                                <w:rFonts w:ascii="Century Gothic" w:hAnsi="Century Gothic" w:cs="Century Gothic"/>
                                <w:sz w:val="18"/>
                                <w:szCs w:val="18"/>
                              </w:rPr>
                            </w:pPr>
                          </w:p>
                          <w:p w14:paraId="3D88E967" w14:textId="77777777" w:rsidR="000D4379" w:rsidRDefault="000D4379" w:rsidP="00D974DC">
                            <w:pPr>
                              <w:tabs>
                                <w:tab w:val="left" w:leader="dot" w:pos="10772"/>
                              </w:tabs>
                              <w:jc w:val="both"/>
                              <w:rPr>
                                <w:rFonts w:ascii="Century Gothic" w:hAnsi="Century Gothic" w:cs="Century Gothic"/>
                                <w:sz w:val="18"/>
                                <w:szCs w:val="18"/>
                              </w:rPr>
                            </w:pPr>
                          </w:p>
                          <w:p w14:paraId="486EE68A" w14:textId="77777777" w:rsidR="000D4379" w:rsidRDefault="000D4379" w:rsidP="00D974DC">
                            <w:pPr>
                              <w:tabs>
                                <w:tab w:val="left" w:leader="dot" w:pos="10772"/>
                              </w:tabs>
                              <w:jc w:val="both"/>
                              <w:rPr>
                                <w:rFonts w:ascii="Century Gothic" w:hAnsi="Century Gothic" w:cs="Century Gothic"/>
                                <w:sz w:val="18"/>
                                <w:szCs w:val="18"/>
                              </w:rPr>
                            </w:pPr>
                          </w:p>
                          <w:p w14:paraId="618F18F8" w14:textId="77777777" w:rsidR="000D4379" w:rsidRDefault="000D4379" w:rsidP="00D974DC">
                            <w:pPr>
                              <w:tabs>
                                <w:tab w:val="left" w:leader="dot" w:pos="10772"/>
                              </w:tabs>
                              <w:jc w:val="both"/>
                              <w:rPr>
                                <w:rFonts w:ascii="Century Gothic" w:hAnsi="Century Gothic" w:cs="Century Gothic"/>
                                <w:sz w:val="18"/>
                                <w:szCs w:val="18"/>
                              </w:rPr>
                            </w:pPr>
                          </w:p>
                          <w:p w14:paraId="49BDBDF5" w14:textId="77777777" w:rsidR="000D4379" w:rsidRDefault="000D43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7FF53C" id="Text Box 11" o:spid="_x0000_s1033" type="#_x0000_t202" style="position:absolute;margin-left:574.7pt;margin-top:-107.05pt;width:552.65pt;height:969.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" stroked="f">
                <v:textbox>
                  <w:txbxContent>
                    <w:p w14:paraId="656A3FAE" w14:textId="77777777" w:rsidR="00E722B4" w:rsidRPr="003B185F" w:rsidRDefault="00E722B4" w:rsidP="00E722B4">
                      <w:pPr>
                        <w:rPr>
                          <w:rFonts w:ascii="Century Gothic" w:hAnsi="Century Gothic" w:cs="Century Gothic"/>
                          <w:b/>
                          <w:bCs/>
                          <w:sz w:val="16"/>
                          <w:szCs w:val="16"/>
                        </w:rPr>
                      </w:pPr>
                      <w:bookmarkStart w:id="4" w:name="_Hlk151990928"/>
                      <w:r w:rsidRPr="003B185F">
                        <w:rPr>
                          <w:rFonts w:ascii="Century Gothic" w:hAnsi="Century Gothic" w:cs="Century Gothic"/>
                          <w:b/>
                          <w:bCs/>
                          <w:sz w:val="16"/>
                          <w:szCs w:val="16"/>
                        </w:rPr>
                        <w:t xml:space="preserve">Article 16 - Autorisation d’absence </w:t>
                      </w:r>
                    </w:p>
                    <w:p w14:paraId="3819EF12"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 xml:space="preserve">En cas de grossesse, de paternité ou d’adoption, le stagiaire bénéficie de congés et d’autorisations d’absence d’une durée équivalente à celles prévues pour les salariés aux articles L. 1225-16 à L. 1225-28, L. 1225-35, L. 1225-37 et L. 1225-46 du code du travail. </w:t>
                      </w:r>
                    </w:p>
                    <w:p w14:paraId="1AA4F610" w14:textId="43E640A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 xml:space="preserve">Pour les périodes de formation en milieu professionnel dont la durée est supérieure à deux mois et dans la limite de six mois, la convention de stage doit prévoir la possibilité de congés et d’autorisations d’absence au bénéfice du stagiaire au cours de la période de formation en milieu professionnel. </w:t>
                      </w:r>
                    </w:p>
                    <w:p w14:paraId="45807EC8" w14:textId="77777777" w:rsidR="00E722B4" w:rsidRPr="003B185F" w:rsidRDefault="00E722B4" w:rsidP="00E722B4">
                      <w:pPr>
                        <w:rPr>
                          <w:rFonts w:ascii="Century Gothic" w:hAnsi="Century Gothic" w:cs="Century Gothic"/>
                          <w:b/>
                          <w:bCs/>
                          <w:sz w:val="16"/>
                          <w:szCs w:val="16"/>
                        </w:rPr>
                      </w:pPr>
                      <w:r w:rsidRPr="003B185F">
                        <w:rPr>
                          <w:rFonts w:ascii="Century Gothic" w:hAnsi="Century Gothic" w:cs="Century Gothic"/>
                          <w:b/>
                          <w:bCs/>
                          <w:sz w:val="16"/>
                          <w:szCs w:val="16"/>
                        </w:rPr>
                        <w:t xml:space="preserve">Article 17 - Assurance responsabilité civile </w:t>
                      </w:r>
                    </w:p>
                    <w:p w14:paraId="6D8C969F"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 xml:space="preserve">Le chef de l’entreprise d’accueil prend les dispositions nécessaires pour garantir sa responsabilité civile chaque fois qu’elle peut être engagée. </w:t>
                      </w:r>
                    </w:p>
                    <w:p w14:paraId="457B350B"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Le chef d’établissement contracte une assurance couvrant la responsabilité civile de l’élève pour les dommages qu’il pourrait causer pendant la durée de sa période de formation en milieu professionnel dans l’entreprise ou à l’occasion de la préparation de celle-ci.</w:t>
                      </w:r>
                    </w:p>
                    <w:p w14:paraId="22AEB466" w14:textId="77777777" w:rsidR="00E722B4" w:rsidRPr="00D03D14" w:rsidRDefault="00E722B4" w:rsidP="00E722B4">
                      <w:pPr>
                        <w:rPr>
                          <w:rFonts w:ascii="Century Gothic" w:hAnsi="Century Gothic" w:cs="Century Gothic"/>
                          <w:b/>
                          <w:bCs/>
                          <w:sz w:val="16"/>
                          <w:szCs w:val="16"/>
                        </w:rPr>
                      </w:pPr>
                      <w:r w:rsidRPr="00D03D14">
                        <w:rPr>
                          <w:rFonts w:ascii="Century Gothic" w:hAnsi="Century Gothic" w:cs="Century Gothic"/>
                          <w:b/>
                          <w:bCs/>
                          <w:sz w:val="16"/>
                          <w:szCs w:val="16"/>
                        </w:rPr>
                        <w:t xml:space="preserve">Article 18 - Encadrement et suivi de la période de formation en milieu professionnel </w:t>
                      </w:r>
                    </w:p>
                    <w:p w14:paraId="234B78E2"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 xml:space="preserve">Les conditions dans lesquelles l’enseignant-référent de l’établissement et le tuteur dans l’entreprise (ou l’organisme) d’accueil assurent l’encadrement et le suivi du stagiaire figurent dans l’annexe pédagogique jointe à la présente convention. L’encadrement et le suivi du stage comporte à minima : </w:t>
                      </w:r>
                    </w:p>
                    <w:p w14:paraId="2169490D"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une prise de contact d’un professeur référent avec l’élève et le tuteur au cours de la première partie du stage</w:t>
                      </w:r>
                      <w:r w:rsidRPr="003B185F">
                        <w:rPr>
                          <w:rFonts w:ascii="Arial" w:hAnsi="Arial" w:cs="Arial"/>
                          <w:sz w:val="12"/>
                          <w:szCs w:val="12"/>
                        </w:rPr>
                        <w:t> </w:t>
                      </w:r>
                      <w:r w:rsidRPr="003B185F">
                        <w:rPr>
                          <w:rFonts w:ascii="Century Gothic" w:hAnsi="Century Gothic" w:cs="Century Gothic"/>
                          <w:sz w:val="12"/>
                          <w:szCs w:val="12"/>
                        </w:rPr>
                        <w:t>;</w:t>
                      </w:r>
                    </w:p>
                    <w:p w14:paraId="5E2B8530" w14:textId="77777777" w:rsidR="00D03D14" w:rsidRDefault="00E722B4" w:rsidP="00E722B4">
                      <w:pPr>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 suivi régulier d’un professeur référent avec élève et tuteur.</w:t>
                      </w:r>
                    </w:p>
                    <w:p w14:paraId="78A36B2D" w14:textId="3F7748AA"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l’évaluation du stage.</w:t>
                      </w:r>
                    </w:p>
                    <w:p w14:paraId="11856AC5" w14:textId="3520013E"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L’encadrement et le suivi donnent lieu à minima à une rencontre entre professeur référent, élève et tuteur.</w:t>
                      </w:r>
                    </w:p>
                    <w:p w14:paraId="465DC828" w14:textId="4540EEB5" w:rsidR="00E722B4" w:rsidRPr="003B185F" w:rsidRDefault="00E722B4" w:rsidP="00E722B4">
                      <w:pPr>
                        <w:rPr>
                          <w:rFonts w:ascii="Century Gothic" w:hAnsi="Century Gothic" w:cs="Century Gothic"/>
                          <w:b/>
                          <w:bCs/>
                          <w:sz w:val="16"/>
                          <w:szCs w:val="16"/>
                        </w:rPr>
                      </w:pPr>
                      <w:r w:rsidRPr="003B185F">
                        <w:rPr>
                          <w:rFonts w:ascii="Century Gothic" w:hAnsi="Century Gothic" w:cs="Century Gothic"/>
                          <w:b/>
                          <w:bCs/>
                          <w:sz w:val="16"/>
                          <w:szCs w:val="16"/>
                        </w:rPr>
                        <w:t>Article 1</w:t>
                      </w:r>
                      <w:r w:rsidR="00D03D14">
                        <w:rPr>
                          <w:rFonts w:ascii="Century Gothic" w:hAnsi="Century Gothic" w:cs="Century Gothic"/>
                          <w:b/>
                          <w:bCs/>
                          <w:sz w:val="16"/>
                          <w:szCs w:val="16"/>
                        </w:rPr>
                        <w:t>9</w:t>
                      </w:r>
                      <w:r w:rsidRPr="003B185F">
                        <w:rPr>
                          <w:rFonts w:ascii="Century Gothic" w:hAnsi="Century Gothic" w:cs="Century Gothic"/>
                          <w:b/>
                          <w:bCs/>
                          <w:sz w:val="16"/>
                          <w:szCs w:val="16"/>
                        </w:rPr>
                        <w:t xml:space="preserve"> - Suspension et résiliation de la convention de stage </w:t>
                      </w:r>
                    </w:p>
                    <w:p w14:paraId="6EDAEA60" w14:textId="27DC700E"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 xml:space="preserve">Le chef d’établissement et le représentant de l’entreprise (ou organisme) d’accueil se tiendront mutuellement informés des difficultés qui pourraient être rencontrées à l’occasion de la période de formation en milieu professionnel. Le cas échéant, ils prendront, d’un commun accord et en liaison avec l’équipe pédagogique, les dispositions propres à résoudre les problèmes d’absentéisme ou de manquement à la discipline, notamment en cas de non-respect des règles d’hygiène et de sécurité prévues par le règlement intérieur de l’entreprise. Au besoin, ils étudieront ensemble les modalités de suspension ou de résiliation de la période de formation en milieu professionnel. </w:t>
                      </w:r>
                    </w:p>
                    <w:p w14:paraId="5F5E4E4C" w14:textId="5D12D66B" w:rsidR="00E722B4" w:rsidRPr="003B185F" w:rsidRDefault="00E722B4" w:rsidP="00E722B4">
                      <w:pPr>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sidR="00D03D14">
                        <w:rPr>
                          <w:rFonts w:ascii="Century Gothic" w:hAnsi="Century Gothic" w:cs="Century Gothic"/>
                          <w:b/>
                          <w:bCs/>
                          <w:sz w:val="16"/>
                          <w:szCs w:val="16"/>
                        </w:rPr>
                        <w:t>20</w:t>
                      </w:r>
                      <w:r w:rsidRPr="003B185F">
                        <w:rPr>
                          <w:rFonts w:ascii="Century Gothic" w:hAnsi="Century Gothic" w:cs="Century Gothic"/>
                          <w:b/>
                          <w:bCs/>
                          <w:sz w:val="16"/>
                          <w:szCs w:val="16"/>
                        </w:rPr>
                        <w:t xml:space="preserve"> - Validation de la période de formation en milieu professionnel en cas d’interruption </w:t>
                      </w:r>
                    </w:p>
                    <w:p w14:paraId="17A8B25D" w14:textId="433237FA"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Lorsque le stagiaire interrompt sa période de formation en milieu professionnel pour un motif lié à la maladie, à un accident, à la grossesse, à la paternité, à l’adoption ou, en accord avec l’établissement, en cas de non-respect des stipulations pédagogiques de la convention ou en cas de rupture de la convention à l’initiative de l’entreprise (ou organisme) d’accueil, l’établissement propose au stagiaire une modalité alternative de validation de sa formation. En cas d’accord des parties à la convention, un report de la fin de la période de formation en milieu professionnel ou du stage, en tout ou partie, est</w:t>
                      </w:r>
                      <w:r w:rsidRPr="003B185F">
                        <w:rPr>
                          <w:sz w:val="12"/>
                          <w:szCs w:val="12"/>
                        </w:rPr>
                        <w:t xml:space="preserve"> </w:t>
                      </w:r>
                      <w:r w:rsidRPr="003B185F">
                        <w:rPr>
                          <w:rFonts w:ascii="Century Gothic" w:hAnsi="Century Gothic" w:cs="Century Gothic"/>
                          <w:sz w:val="12"/>
                          <w:szCs w:val="12"/>
                        </w:rPr>
                        <w:t>également possible.</w:t>
                      </w:r>
                    </w:p>
                    <w:p w14:paraId="3DCF6217" w14:textId="675E50BB" w:rsidR="00E722B4" w:rsidRPr="003B185F" w:rsidRDefault="00E722B4" w:rsidP="00E722B4">
                      <w:pPr>
                        <w:rPr>
                          <w:rFonts w:ascii="Century Gothic" w:hAnsi="Century Gothic" w:cs="Century Gothic"/>
                          <w:b/>
                          <w:bCs/>
                          <w:sz w:val="16"/>
                          <w:szCs w:val="16"/>
                        </w:rPr>
                      </w:pPr>
                      <w:r w:rsidRPr="003B185F">
                        <w:rPr>
                          <w:rFonts w:ascii="Century Gothic" w:hAnsi="Century Gothic" w:cs="Century Gothic"/>
                          <w:b/>
                          <w:bCs/>
                          <w:sz w:val="16"/>
                          <w:szCs w:val="16"/>
                        </w:rPr>
                        <w:t>Article 2</w:t>
                      </w:r>
                      <w:r w:rsidR="00D03D14">
                        <w:rPr>
                          <w:rFonts w:ascii="Century Gothic" w:hAnsi="Century Gothic" w:cs="Century Gothic"/>
                          <w:b/>
                          <w:bCs/>
                          <w:sz w:val="16"/>
                          <w:szCs w:val="16"/>
                        </w:rPr>
                        <w:t>1</w:t>
                      </w:r>
                      <w:r w:rsidRPr="003B185F">
                        <w:rPr>
                          <w:rFonts w:ascii="Century Gothic" w:hAnsi="Century Gothic" w:cs="Century Gothic"/>
                          <w:b/>
                          <w:bCs/>
                          <w:sz w:val="16"/>
                          <w:szCs w:val="16"/>
                        </w:rPr>
                        <w:t xml:space="preserve"> – Attestation de stage</w:t>
                      </w:r>
                    </w:p>
                    <w:p w14:paraId="57F2F10F"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À l’issue de la période de formation en milieu professionnel, le responsable de l’entreprise ou organisme d’accueil délivre une attestation conforme à l’attestation type figurant en annexe de la présente convention.</w:t>
                      </w:r>
                    </w:p>
                    <w:p w14:paraId="1E16AB16" w14:textId="77777777" w:rsidR="00E722B4"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 xml:space="preserve">Ce document doit être complété et signé le dernier jour du stage par un responsable autorisé de l’entreprise ou organisme d’accueil. </w:t>
                      </w:r>
                    </w:p>
                    <w:p w14:paraId="416A847D" w14:textId="66AE2E47" w:rsidR="007A35A5" w:rsidRPr="003B185F" w:rsidRDefault="00E722B4" w:rsidP="00E722B4">
                      <w:pPr>
                        <w:rPr>
                          <w:rFonts w:ascii="Century Gothic" w:hAnsi="Century Gothic" w:cs="Century Gothic"/>
                          <w:sz w:val="12"/>
                          <w:szCs w:val="12"/>
                        </w:rPr>
                      </w:pPr>
                      <w:r w:rsidRPr="003B185F">
                        <w:rPr>
                          <w:rFonts w:ascii="Century Gothic" w:hAnsi="Century Gothic" w:cs="Century Gothic"/>
                          <w:sz w:val="12"/>
                          <w:szCs w:val="12"/>
                        </w:rPr>
                        <w:t>Elle est remise au lycéen stagiaire, remise ou envoyée à l’établissement scolaire et conservée dans l’entreprise et dans l’établissement.</w:t>
                      </w:r>
                    </w:p>
                    <w:p w14:paraId="37A5923C" w14:textId="2E698EB8" w:rsidR="007A35A5" w:rsidRDefault="007A35A5" w:rsidP="007A35A5">
                      <w:pPr>
                        <w:tabs>
                          <w:tab w:val="left" w:pos="1134"/>
                          <w:tab w:val="left" w:pos="6237"/>
                        </w:tabs>
                        <w:snapToGrid w:val="0"/>
                        <w:jc w:val="both"/>
                        <w:rPr>
                          <w:rFonts w:ascii="Century Gothic" w:hAnsi="Century Gothic" w:cs="Century Gothic"/>
                          <w:b/>
                          <w:bCs/>
                          <w:sz w:val="24"/>
                          <w:szCs w:val="24"/>
                        </w:rPr>
                      </w:pPr>
                    </w:p>
                    <w:bookmarkEnd w:id="4"/>
                    <w:p w14:paraId="619D0F3D" w14:textId="77777777" w:rsidR="003B185F" w:rsidRDefault="003B185F" w:rsidP="007A35A5">
                      <w:pPr>
                        <w:tabs>
                          <w:tab w:val="left" w:pos="1134"/>
                          <w:tab w:val="left" w:pos="6237"/>
                        </w:tabs>
                        <w:snapToGrid w:val="0"/>
                        <w:jc w:val="both"/>
                        <w:rPr>
                          <w:rFonts w:ascii="Century Gothic" w:hAnsi="Century Gothic" w:cs="Century Gothic"/>
                          <w:b/>
                          <w:bCs/>
                          <w:sz w:val="24"/>
                          <w:szCs w:val="24"/>
                        </w:rPr>
                      </w:pPr>
                    </w:p>
                    <w:p w14:paraId="00E52A5F" w14:textId="77777777" w:rsidR="003B185F" w:rsidRDefault="003B185F" w:rsidP="007A35A5">
                      <w:pPr>
                        <w:tabs>
                          <w:tab w:val="left" w:pos="1134"/>
                          <w:tab w:val="left" w:pos="6237"/>
                        </w:tabs>
                        <w:snapToGrid w:val="0"/>
                        <w:jc w:val="both"/>
                        <w:rPr>
                          <w:rFonts w:ascii="Century Gothic" w:hAnsi="Century Gothic" w:cs="Century Gothic"/>
                          <w:b/>
                          <w:bCs/>
                          <w:sz w:val="24"/>
                          <w:szCs w:val="24"/>
                        </w:rPr>
                      </w:pPr>
                    </w:p>
                    <w:p w14:paraId="3FEB31F0" w14:textId="3C3D6434" w:rsidR="000D4379" w:rsidRDefault="000D4379" w:rsidP="00E722B4">
                      <w:pPr>
                        <w:tabs>
                          <w:tab w:val="left" w:pos="1134"/>
                          <w:tab w:val="left" w:pos="6237"/>
                        </w:tabs>
                        <w:snapToGrid w:val="0"/>
                        <w:spacing w:before="40" w:after="120"/>
                        <w:jc w:val="center"/>
                        <w:rPr>
                          <w:rFonts w:ascii="Century Gothic" w:hAnsi="Century Gothic" w:cs="Century Gothic"/>
                          <w:sz w:val="18"/>
                          <w:szCs w:val="18"/>
                        </w:rPr>
                      </w:pPr>
                      <w:r>
                        <w:rPr>
                          <w:rFonts w:ascii="Century Gothic" w:hAnsi="Century Gothic" w:cs="Century Gothic"/>
                          <w:b/>
                          <w:bCs/>
                          <w:sz w:val="24"/>
                          <w:szCs w:val="24"/>
                        </w:rPr>
                        <w:t>ANNEXE SÉCURITÉ</w:t>
                      </w:r>
                    </w:p>
                    <w:p w14:paraId="3CE78D51" w14:textId="77777777" w:rsidR="000D4379" w:rsidRDefault="000D4379" w:rsidP="00304B97">
                      <w:pPr>
                        <w:pStyle w:val="Standard"/>
                        <w:tabs>
                          <w:tab w:val="left" w:leader="dot" w:pos="10772"/>
                        </w:tabs>
                        <w:jc w:val="both"/>
                      </w:pPr>
                      <w:r>
                        <w:rPr>
                          <w:rFonts w:ascii="Century Gothic" w:hAnsi="Century Gothic" w:cs="Century Gothic"/>
                          <w:color w:val="000000"/>
                          <w:sz w:val="18"/>
                          <w:szCs w:val="18"/>
                        </w:rPr>
                        <w:t xml:space="preserve">Liste des </w:t>
                      </w:r>
                      <w:r>
                        <w:rPr>
                          <w:rFonts w:ascii="Century Gothic" w:hAnsi="Century Gothic" w:cs="Century Gothic"/>
                          <w:b/>
                          <w:bCs/>
                          <w:color w:val="000000"/>
                          <w:sz w:val="18"/>
                          <w:szCs w:val="18"/>
                        </w:rPr>
                        <w:t>équipements, produits et milieux de travail autorisés</w:t>
                      </w:r>
                      <w:r>
                        <w:rPr>
                          <w:rFonts w:ascii="Century Gothic" w:hAnsi="Century Gothic" w:cs="Century Gothic"/>
                          <w:color w:val="000000"/>
                          <w:sz w:val="18"/>
                          <w:szCs w:val="18"/>
                        </w:rPr>
                        <w:t xml:space="preserve"> après la déclaration adressée </w:t>
                      </w:r>
                      <w:proofErr w:type="gramStart"/>
                      <w:r>
                        <w:rPr>
                          <w:rFonts w:ascii="Century Gothic" w:hAnsi="Century Gothic" w:cs="Century Gothic"/>
                          <w:color w:val="000000"/>
                          <w:sz w:val="18"/>
                          <w:szCs w:val="18"/>
                        </w:rPr>
                        <w:t>à  l'inspection</w:t>
                      </w:r>
                      <w:proofErr w:type="gramEnd"/>
                      <w:r>
                        <w:rPr>
                          <w:rFonts w:ascii="Century Gothic" w:hAnsi="Century Gothic" w:cs="Century Gothic"/>
                          <w:color w:val="000000"/>
                          <w:sz w:val="18"/>
                          <w:szCs w:val="18"/>
                        </w:rPr>
                        <w:t xml:space="preserve"> du travail :</w:t>
                      </w:r>
                    </w:p>
                    <w:p w14:paraId="1A25410F" w14:textId="77777777" w:rsidR="000D4379" w:rsidRDefault="000D4379" w:rsidP="00D974DC">
                      <w:pPr>
                        <w:tabs>
                          <w:tab w:val="left" w:leader="dot" w:pos="10772"/>
                        </w:tabs>
                        <w:jc w:val="both"/>
                        <w:rPr>
                          <w:rFonts w:ascii="Century Gothic" w:hAnsi="Century Gothic" w:cs="Century Gothic"/>
                          <w:sz w:val="18"/>
                          <w:szCs w:val="18"/>
                        </w:rPr>
                      </w:pPr>
                    </w:p>
                    <w:p w14:paraId="223D8DC1" w14:textId="77777777" w:rsidR="000D4379" w:rsidRDefault="000D4379" w:rsidP="00D974DC">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Exposition au agents chimiques dangereux </w:t>
                      </w:r>
                      <w:proofErr w:type="gramStart"/>
                      <w:r>
                        <w:rPr>
                          <w:rFonts w:ascii="Century Gothic" w:hAnsi="Century Gothic" w:cs="Century Gothic"/>
                          <w:sz w:val="18"/>
                          <w:szCs w:val="18"/>
                        </w:rPr>
                        <w:t>( D</w:t>
                      </w:r>
                      <w:proofErr w:type="gramEnd"/>
                      <w:r>
                        <w:rPr>
                          <w:rFonts w:ascii="Century Gothic" w:hAnsi="Century Gothic" w:cs="Century Gothic"/>
                          <w:sz w:val="18"/>
                          <w:szCs w:val="18"/>
                        </w:rPr>
                        <w:t xml:space="preserve">4153-17) et biologique </w:t>
                      </w:r>
                      <w:proofErr w:type="gramStart"/>
                      <w:r>
                        <w:rPr>
                          <w:rFonts w:ascii="Century Gothic" w:hAnsi="Century Gothic" w:cs="Century Gothic"/>
                          <w:sz w:val="18"/>
                          <w:szCs w:val="18"/>
                        </w:rPr>
                        <w:t>( D</w:t>
                      </w:r>
                      <w:proofErr w:type="gramEnd"/>
                      <w:r>
                        <w:rPr>
                          <w:rFonts w:ascii="Century Gothic" w:hAnsi="Century Gothic" w:cs="Century Gothic"/>
                          <w:sz w:val="18"/>
                          <w:szCs w:val="18"/>
                        </w:rPr>
                        <w:t xml:space="preserve"> 4153-</w:t>
                      </w:r>
                      <w:proofErr w:type="gramStart"/>
                      <w:r>
                        <w:rPr>
                          <w:rFonts w:ascii="Century Gothic" w:hAnsi="Century Gothic" w:cs="Century Gothic"/>
                          <w:sz w:val="18"/>
                          <w:szCs w:val="18"/>
                        </w:rPr>
                        <w:t>19 )</w:t>
                      </w:r>
                      <w:proofErr w:type="gramEnd"/>
                    </w:p>
                    <w:p w14:paraId="1AAD236A" w14:textId="67E33736" w:rsidR="00E722B4" w:rsidRDefault="000D4379" w:rsidP="00D974DC">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Travaux avec des appareils sous pressions </w:t>
                      </w:r>
                      <w:proofErr w:type="gramStart"/>
                      <w:r>
                        <w:rPr>
                          <w:rFonts w:ascii="Century Gothic" w:hAnsi="Century Gothic" w:cs="Century Gothic"/>
                          <w:sz w:val="18"/>
                          <w:szCs w:val="18"/>
                        </w:rPr>
                        <w:t>( D</w:t>
                      </w:r>
                      <w:proofErr w:type="gramEnd"/>
                      <w:r>
                        <w:rPr>
                          <w:rFonts w:ascii="Century Gothic" w:hAnsi="Century Gothic" w:cs="Century Gothic"/>
                          <w:sz w:val="18"/>
                          <w:szCs w:val="18"/>
                        </w:rPr>
                        <w:t>4153-33)</w:t>
                      </w:r>
                    </w:p>
                    <w:p w14:paraId="183A4607" w14:textId="77777777" w:rsidR="00E722B4" w:rsidRDefault="00E722B4" w:rsidP="00D974DC">
                      <w:pPr>
                        <w:tabs>
                          <w:tab w:val="left" w:leader="dot" w:pos="10772"/>
                        </w:tabs>
                        <w:jc w:val="both"/>
                        <w:rPr>
                          <w:rFonts w:ascii="Century Gothic" w:hAnsi="Century Gothic" w:cs="Century Gothic"/>
                          <w:sz w:val="18"/>
                          <w:szCs w:val="18"/>
                        </w:rPr>
                      </w:pPr>
                    </w:p>
                    <w:p w14:paraId="6453EA29" w14:textId="77777777" w:rsidR="003B185F" w:rsidRDefault="003B185F" w:rsidP="00D974DC">
                      <w:pPr>
                        <w:tabs>
                          <w:tab w:val="left" w:leader="dot" w:pos="10772"/>
                        </w:tabs>
                        <w:jc w:val="both"/>
                        <w:rPr>
                          <w:rFonts w:ascii="Century Gothic" w:hAnsi="Century Gothic" w:cs="Century Gothic"/>
                          <w:sz w:val="18"/>
                          <w:szCs w:val="18"/>
                        </w:rPr>
                      </w:pPr>
                    </w:p>
                    <w:p w14:paraId="2E1AA070" w14:textId="77777777" w:rsidR="003B185F" w:rsidRDefault="003B185F" w:rsidP="00D974DC">
                      <w:pPr>
                        <w:tabs>
                          <w:tab w:val="left" w:leader="dot" w:pos="10772"/>
                        </w:tabs>
                        <w:jc w:val="both"/>
                        <w:rPr>
                          <w:rFonts w:ascii="Century Gothic" w:hAnsi="Century Gothic" w:cs="Century Gothic"/>
                          <w:sz w:val="18"/>
                          <w:szCs w:val="18"/>
                        </w:rPr>
                      </w:pPr>
                    </w:p>
                    <w:p w14:paraId="56ECD859" w14:textId="1A39F24A" w:rsidR="000D4379" w:rsidRDefault="000D4379" w:rsidP="00E722B4">
                      <w:pPr>
                        <w:pStyle w:val="Standard"/>
                        <w:jc w:val="center"/>
                        <w:rPr>
                          <w:rFonts w:ascii="Century Gothic" w:hAnsi="Century Gothic" w:cs="Century Gothic"/>
                          <w:b/>
                        </w:rPr>
                      </w:pPr>
                      <w:r w:rsidRPr="00D471BD">
                        <w:rPr>
                          <w:rFonts w:ascii="Century Gothic" w:hAnsi="Century Gothic" w:cs="Century Gothic"/>
                          <w:b/>
                        </w:rPr>
                        <w:t>ASSURANCES</w:t>
                      </w:r>
                    </w:p>
                    <w:p w14:paraId="182D6361" w14:textId="77777777" w:rsidR="001E4087" w:rsidRPr="00D471BD" w:rsidRDefault="001E4087" w:rsidP="00E722B4">
                      <w:pPr>
                        <w:pStyle w:val="Standard"/>
                        <w:jc w:val="center"/>
                        <w:rPr>
                          <w:rFonts w:ascii="Century Gothic" w:hAnsi="Century Gothic" w:cs="Century Gothic"/>
                          <w:b/>
                        </w:rPr>
                      </w:pPr>
                    </w:p>
                    <w:p w14:paraId="09585077" w14:textId="36CD117E" w:rsidR="003B185F" w:rsidRDefault="000D4379" w:rsidP="00E722B4">
                      <w:pPr>
                        <w:tabs>
                          <w:tab w:val="left" w:leader="dot" w:pos="10772"/>
                        </w:tabs>
                        <w:jc w:val="both"/>
                        <w:rPr>
                          <w:rFonts w:ascii="Century Gothic" w:hAnsi="Century Gothic" w:cs="Century Gothic"/>
                          <w:b/>
                        </w:rPr>
                      </w:pPr>
                      <w:bookmarkStart w:id="5" w:name="_Hlk151991017"/>
                      <w:r w:rsidRPr="00D471BD">
                        <w:rPr>
                          <w:rFonts w:ascii="Century Gothic" w:hAnsi="Century Gothic" w:cs="Century Gothic"/>
                          <w:b/>
                        </w:rPr>
                        <w:t xml:space="preserve">Pour l’entreprise </w:t>
                      </w:r>
                      <w:r w:rsidR="00E722B4">
                        <w:rPr>
                          <w:rFonts w:ascii="Century Gothic" w:hAnsi="Century Gothic" w:cs="Century Gothic"/>
                          <w:b/>
                        </w:rPr>
                        <w:t xml:space="preserve"> </w:t>
                      </w:r>
                      <w:r w:rsidR="003B185F">
                        <w:rPr>
                          <w:rFonts w:ascii="Century Gothic" w:hAnsi="Century Gothic" w:cs="Century Gothic"/>
                          <w:b/>
                        </w:rPr>
                        <w:t xml:space="preserve">                                                                                          </w:t>
                      </w:r>
                      <w:r w:rsidR="00E722B4">
                        <w:rPr>
                          <w:rFonts w:ascii="Century Gothic" w:hAnsi="Century Gothic" w:cs="Century Gothic"/>
                          <w:b/>
                        </w:rPr>
                        <w:t xml:space="preserve"> </w:t>
                      </w:r>
                      <w:r w:rsidR="003B185F" w:rsidRPr="00D471BD">
                        <w:rPr>
                          <w:rFonts w:ascii="Century Gothic" w:hAnsi="Century Gothic" w:cs="Century Gothic"/>
                          <w:b/>
                        </w:rPr>
                        <w:t>Pour l’établissement</w:t>
                      </w:r>
                    </w:p>
                    <w:p w14:paraId="573FCB1E" w14:textId="73A060C5" w:rsidR="00E722B4" w:rsidRPr="00D471BD" w:rsidRDefault="00E722B4" w:rsidP="00E722B4">
                      <w:pPr>
                        <w:tabs>
                          <w:tab w:val="left" w:leader="dot" w:pos="10772"/>
                        </w:tabs>
                        <w:jc w:val="both"/>
                        <w:rPr>
                          <w:rFonts w:ascii="Century Gothic" w:hAnsi="Century Gothic" w:cs="Century Gothic"/>
                          <w:b/>
                        </w:rPr>
                      </w:pPr>
                      <w:r>
                        <w:rPr>
                          <w:rFonts w:ascii="Century Gothic" w:hAnsi="Century Gothic" w:cs="Century Gothic"/>
                          <w:b/>
                        </w:rPr>
                        <w:t xml:space="preserve">                                                                      </w:t>
                      </w:r>
                    </w:p>
                    <w:p w14:paraId="19600932" w14:textId="4794F9DA" w:rsidR="00E722B4" w:rsidRDefault="00E722B4" w:rsidP="00E722B4">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Nom de l’assureur :</w:t>
                      </w:r>
                      <w:r w:rsidR="003B185F">
                        <w:rPr>
                          <w:rFonts w:ascii="Century Gothic" w:hAnsi="Century Gothic" w:cs="Century Gothic"/>
                          <w:sz w:val="18"/>
                          <w:szCs w:val="18"/>
                        </w:rPr>
                        <w:t xml:space="preserve">                                                                                                                    </w:t>
                      </w:r>
                      <w:r>
                        <w:rPr>
                          <w:rFonts w:ascii="Century Gothic" w:hAnsi="Century Gothic" w:cs="Century Gothic"/>
                          <w:sz w:val="18"/>
                          <w:szCs w:val="18"/>
                        </w:rPr>
                        <w:t xml:space="preserve"> </w:t>
                      </w:r>
                      <w:r w:rsidR="003B185F">
                        <w:rPr>
                          <w:rFonts w:ascii="Century Gothic" w:hAnsi="Century Gothic" w:cs="Century Gothic"/>
                          <w:sz w:val="18"/>
                          <w:szCs w:val="18"/>
                        </w:rPr>
                        <w:t>Nom de l’assureur : MAIF</w:t>
                      </w:r>
                    </w:p>
                    <w:p w14:paraId="580CC61C" w14:textId="2036E954" w:rsidR="003B185F" w:rsidRDefault="003B185F" w:rsidP="003B185F">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 de contrat :</w:t>
                      </w:r>
                      <w:r w:rsidRPr="003B185F">
                        <w:rPr>
                          <w:rFonts w:ascii="Century Gothic" w:hAnsi="Century Gothic" w:cs="Century Gothic"/>
                          <w:sz w:val="18"/>
                          <w:szCs w:val="18"/>
                        </w:rPr>
                        <w:t xml:space="preserve"> </w:t>
                      </w:r>
                      <w:r>
                        <w:rPr>
                          <w:rFonts w:ascii="Century Gothic" w:hAnsi="Century Gothic" w:cs="Century Gothic"/>
                          <w:sz w:val="18"/>
                          <w:szCs w:val="18"/>
                        </w:rPr>
                        <w:t xml:space="preserve">                                                                                                                           N° de contrat : 1995437 R</w:t>
                      </w:r>
                    </w:p>
                    <w:bookmarkEnd w:id="5"/>
                    <w:p w14:paraId="456013C4" w14:textId="01EB9125" w:rsidR="00E722B4" w:rsidRDefault="00E722B4" w:rsidP="00E722B4">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                                                                                                                             </w:t>
                      </w:r>
                    </w:p>
                    <w:p w14:paraId="11E32630" w14:textId="7CDB45E3" w:rsidR="00E722B4" w:rsidRDefault="00E722B4" w:rsidP="00E722B4">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                                                                                                                             </w:t>
                      </w:r>
                    </w:p>
                    <w:p w14:paraId="5734BAAD" w14:textId="523CCD10" w:rsidR="000D4379" w:rsidRDefault="000D4379" w:rsidP="00D974DC">
                      <w:pPr>
                        <w:tabs>
                          <w:tab w:val="left" w:leader="dot" w:pos="10772"/>
                        </w:tabs>
                        <w:jc w:val="both"/>
                        <w:rPr>
                          <w:rFonts w:ascii="Century Gothic" w:hAnsi="Century Gothic" w:cs="Century Gothic"/>
                          <w:b/>
                        </w:rPr>
                      </w:pPr>
                    </w:p>
                    <w:p w14:paraId="133B2646" w14:textId="77777777" w:rsidR="003B185F" w:rsidRDefault="003B185F" w:rsidP="00D974DC">
                      <w:pPr>
                        <w:tabs>
                          <w:tab w:val="left" w:leader="dot" w:pos="10772"/>
                        </w:tabs>
                        <w:jc w:val="both"/>
                        <w:rPr>
                          <w:rFonts w:ascii="Century Gothic" w:hAnsi="Century Gothic" w:cs="Century Gothic"/>
                          <w:b/>
                        </w:rPr>
                      </w:pPr>
                    </w:p>
                    <w:p w14:paraId="03600EC4" w14:textId="77777777" w:rsidR="003B185F" w:rsidRPr="00D471BD" w:rsidRDefault="003B185F" w:rsidP="00D974DC">
                      <w:pPr>
                        <w:tabs>
                          <w:tab w:val="left" w:leader="dot" w:pos="10772"/>
                        </w:tabs>
                        <w:jc w:val="both"/>
                        <w:rPr>
                          <w:rFonts w:ascii="Century Gothic" w:hAnsi="Century Gothic" w:cs="Century Gothic"/>
                          <w:b/>
                        </w:rPr>
                      </w:pPr>
                    </w:p>
                    <w:p w14:paraId="087C468C" w14:textId="77777777" w:rsidR="000D4379" w:rsidRDefault="000D4379" w:rsidP="00D974DC">
                      <w:pPr>
                        <w:tabs>
                          <w:tab w:val="left" w:leader="dot" w:pos="10772"/>
                        </w:tabs>
                        <w:jc w:val="both"/>
                        <w:rPr>
                          <w:rFonts w:ascii="Century Gothic" w:hAnsi="Century Gothic" w:cs="Century Gothic"/>
                          <w:sz w:val="18"/>
                          <w:szCs w:val="18"/>
                        </w:rPr>
                      </w:pPr>
                    </w:p>
                    <w:p w14:paraId="22AB1AC4" w14:textId="77777777" w:rsidR="000D4379" w:rsidRDefault="000D4379" w:rsidP="00D974DC">
                      <w:pPr>
                        <w:tabs>
                          <w:tab w:val="left" w:leader="dot" w:pos="10772"/>
                        </w:tabs>
                        <w:jc w:val="both"/>
                        <w:rPr>
                          <w:rFonts w:ascii="Century Gothic" w:hAnsi="Century Gothic" w:cs="Century Gothic"/>
                          <w:sz w:val="18"/>
                          <w:szCs w:val="18"/>
                        </w:rPr>
                      </w:pPr>
                    </w:p>
                    <w:p w14:paraId="00FB602A" w14:textId="77777777" w:rsidR="000D4379" w:rsidRDefault="000D4379" w:rsidP="00D974DC">
                      <w:pPr>
                        <w:tabs>
                          <w:tab w:val="left" w:leader="dot" w:pos="10772"/>
                        </w:tabs>
                        <w:jc w:val="both"/>
                        <w:rPr>
                          <w:rFonts w:ascii="Century Gothic" w:hAnsi="Century Gothic" w:cs="Century Gothic"/>
                          <w:sz w:val="18"/>
                          <w:szCs w:val="18"/>
                        </w:rPr>
                      </w:pPr>
                    </w:p>
                    <w:p w14:paraId="46A4DB96" w14:textId="77777777" w:rsidR="000D4379" w:rsidRDefault="000D4379" w:rsidP="00D974DC">
                      <w:pPr>
                        <w:tabs>
                          <w:tab w:val="left" w:leader="dot" w:pos="10772"/>
                        </w:tabs>
                        <w:jc w:val="both"/>
                        <w:rPr>
                          <w:rFonts w:ascii="Century Gothic" w:hAnsi="Century Gothic" w:cs="Century Gothic"/>
                          <w:sz w:val="18"/>
                          <w:szCs w:val="18"/>
                        </w:rPr>
                      </w:pPr>
                    </w:p>
                    <w:p w14:paraId="3D88E967" w14:textId="77777777" w:rsidR="000D4379" w:rsidRDefault="000D4379" w:rsidP="00D974DC">
                      <w:pPr>
                        <w:tabs>
                          <w:tab w:val="left" w:leader="dot" w:pos="10772"/>
                        </w:tabs>
                        <w:jc w:val="both"/>
                        <w:rPr>
                          <w:rFonts w:ascii="Century Gothic" w:hAnsi="Century Gothic" w:cs="Century Gothic"/>
                          <w:sz w:val="18"/>
                          <w:szCs w:val="18"/>
                        </w:rPr>
                      </w:pPr>
                    </w:p>
                    <w:p w14:paraId="486EE68A" w14:textId="77777777" w:rsidR="000D4379" w:rsidRDefault="000D4379" w:rsidP="00D974DC">
                      <w:pPr>
                        <w:tabs>
                          <w:tab w:val="left" w:leader="dot" w:pos="10772"/>
                        </w:tabs>
                        <w:jc w:val="both"/>
                        <w:rPr>
                          <w:rFonts w:ascii="Century Gothic" w:hAnsi="Century Gothic" w:cs="Century Gothic"/>
                          <w:sz w:val="18"/>
                          <w:szCs w:val="18"/>
                        </w:rPr>
                      </w:pPr>
                    </w:p>
                    <w:p w14:paraId="618F18F8" w14:textId="77777777" w:rsidR="000D4379" w:rsidRDefault="000D4379" w:rsidP="00D974DC">
                      <w:pPr>
                        <w:tabs>
                          <w:tab w:val="left" w:leader="dot" w:pos="10772"/>
                        </w:tabs>
                        <w:jc w:val="both"/>
                        <w:rPr>
                          <w:rFonts w:ascii="Century Gothic" w:hAnsi="Century Gothic" w:cs="Century Gothic"/>
                          <w:sz w:val="18"/>
                          <w:szCs w:val="18"/>
                        </w:rPr>
                      </w:pPr>
                    </w:p>
                    <w:p w14:paraId="49BDBDF5" w14:textId="77777777" w:rsidR="000D4379" w:rsidRDefault="000D4379"/>
                  </w:txbxContent>
                </v:textbox>
              </v:shape>
            </w:pict>
          </mc:Fallback>
        </mc:AlternateContent>
      </w:r>
      <w:r w:rsidR="0055394D">
        <w:rPr>
          <w:noProof/>
          <w:lang w:eastAsia="fr-FR"/>
        </w:rPr>
        <mc:AlternateContent>
          <mc:Choice Requires="wps">
            <w:drawing>
              <wp:anchor distT="0" distB="0" distL="114300" distR="114300" simplePos="0" relativeHeight="251670528" behindDoc="0" locked="0" layoutInCell="1" allowOverlap="1" wp14:anchorId="038C7562" wp14:editId="1109E6D7">
                <wp:simplePos x="0" y="0"/>
                <wp:positionH relativeFrom="column">
                  <wp:posOffset>-148590</wp:posOffset>
                </wp:positionH>
                <wp:positionV relativeFrom="paragraph">
                  <wp:posOffset>-1453515</wp:posOffset>
                </wp:positionV>
                <wp:extent cx="7101840" cy="10451465"/>
                <wp:effectExtent l="0" t="0" r="0" b="0"/>
                <wp:wrapNone/>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1840" cy="10451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727661" w14:textId="77777777" w:rsidR="00DF28CF" w:rsidRPr="00E722B4" w:rsidRDefault="00DF28CF" w:rsidP="00B50450">
                            <w:pPr>
                              <w:jc w:val="both"/>
                              <w:rPr>
                                <w:rFonts w:ascii="Century Gothic" w:eastAsia="Andale Sans UI" w:hAnsi="Century Gothic" w:cs="Century Gothic"/>
                                <w:b/>
                                <w:color w:val="00000A"/>
                                <w:sz w:val="16"/>
                                <w:szCs w:val="16"/>
                                <w:lang w:eastAsia="fr-FR"/>
                              </w:rPr>
                            </w:pPr>
                            <w:bookmarkStart w:id="6" w:name="_Hlk151990750"/>
                            <w:r w:rsidRPr="00E722B4">
                              <w:rPr>
                                <w:rFonts w:ascii="Century Gothic" w:eastAsia="Andale Sans UI" w:hAnsi="Century Gothic" w:cs="Century Gothic"/>
                                <w:b/>
                                <w:color w:val="00000A"/>
                                <w:sz w:val="16"/>
                                <w:szCs w:val="16"/>
                                <w:lang w:eastAsia="fr-FR"/>
                              </w:rPr>
                              <w:t xml:space="preserve">Article 1 - Objet de la convention </w:t>
                            </w:r>
                          </w:p>
                          <w:p w14:paraId="10342236"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présente convention a pour objet la mise en œuvre, au bénéfice de l’élève de l’établissement désigné, de périodes de formation en milieu professionnel réalisées dans le cadre de l’enseignement professionnel. </w:t>
                            </w:r>
                          </w:p>
                          <w:p w14:paraId="3B112338" w14:textId="77777777" w:rsidR="00DF28CF" w:rsidRPr="00E722B4" w:rsidRDefault="00DF28CF" w:rsidP="00B50450">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2 - Finalité de la formation en milieu professionnel </w:t>
                            </w:r>
                          </w:p>
                          <w:p w14:paraId="3EB50D74" w14:textId="33B808ED"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Les périodes de formation en milieu professionnel correspondent à des périodes temporaires de mise en situation en milieu professionnel au cours desquelles l’élève acquiert des compétences professionnelles et met en œuvre les acquis de sa formation en vue d’obtenir un diplôme ou une certification et de favoriser son insertion professionnelle. Le stagiaire se voit confier une ou des missions conformes au projet pédagogique défini par son établissement d’enseignement et approuvées par l’organisme d’accueil (article L.124-1 du code de l’éducation). En aucun cas, sa participation à ces activités ne doit porter préjudice à la situation de l’emploi dans l’entreprise.</w:t>
                            </w:r>
                          </w:p>
                          <w:p w14:paraId="42D1E000" w14:textId="77777777" w:rsidR="00DF28CF" w:rsidRPr="00E722B4" w:rsidRDefault="00DF28CF" w:rsidP="00B50450">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3 - Dispositions de la convention </w:t>
                            </w:r>
                          </w:p>
                          <w:p w14:paraId="088B3712"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convention comprend des dispositions générales et des dispositions particulières constituées par les annexes pédagogique et financière. </w:t>
                            </w:r>
                          </w:p>
                          <w:p w14:paraId="5FCC6390"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L’annexe pédagogique définit les objectifs et les modalités pédagogiques de la période de formation en milieu professionnel. L’annexe financière définit les modalités de prise en charge des frais afférents à la période, ainsi que les modalités d’assurance. </w:t>
                            </w:r>
                          </w:p>
                          <w:p w14:paraId="0C42BD4D" w14:textId="363B2E56"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convention accompagnée de ses annexes est signée par le chef d’établissement, le représentant de l’entreprise ou l’organisme d’accueil de l’élève (entreprise, administration, association…), le stagiaire ou, s’il est mineur, par son représentant légal, l’enseignant-référent et le tuteur de stage. La convention est ensuite adressée à la famille pour information.</w:t>
                            </w:r>
                          </w:p>
                          <w:p w14:paraId="7764E792"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4 - Obligations de la structure d’accueil (entreprise, administration, association…)</w:t>
                            </w:r>
                          </w:p>
                          <w:p w14:paraId="7514B982"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doit désigner un tuteur de stage qui dispose des connaissances et de l’expérience nécessaires à l’encadrement d’un stagiaire et s’assurer de sa disponibilité pour assurer cette fonction pendant toute la durée du stage.</w:t>
                            </w:r>
                          </w:p>
                          <w:p w14:paraId="057426D6" w14:textId="176D629A"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veille à ce que le stagiaire bénéficie d’un accueil lors de son arrivée, au cours duquel il est informé des règles applicables dans l’établissement et notamment de celles relatives à la santé et à la sécurité.</w:t>
                            </w:r>
                          </w:p>
                          <w:p w14:paraId="54029FE1"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5 - Statut et obligations de l’élève </w:t>
                            </w:r>
                          </w:p>
                          <w:p w14:paraId="03BC672A"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demeure, durant la période de formation en milieu professionnel, sous statut scolaire. Il reste sous la responsabilité du chef d’établissement scolaire. </w:t>
                            </w:r>
                          </w:p>
                          <w:p w14:paraId="6DCE635D"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n’est pas pris en compte dans le calcul de l’effectif de l’entreprise. Il ne peut participer aux éventuelles élections professionnelles. </w:t>
                            </w:r>
                          </w:p>
                          <w:p w14:paraId="21C6CDF7"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est soumis aux règles générales en vigueur dans l’entreprise, notamment en matière de santé et sécurité, d’horaires et de discipline, sous réserve des dispositions des articles 8 et 9 de la présente convention. </w:t>
                            </w:r>
                          </w:p>
                          <w:p w14:paraId="62D834DA"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est soumis au secret professionnel. Il est tenu d’observer une entière discrétion sur l’ensemble des renseignements qu’il pourra recueillir à l’occasion de ses fonctions ou du fait de sa présence dans l’entreprise. En outre, l’élève s’engage à ne faire figurer dans son rapport de stage aucun renseignement confidentiel concernant l’entreprise.</w:t>
                            </w:r>
                          </w:p>
                          <w:p w14:paraId="1B706AE9"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signale à l’enseignant référent les situations éventuelles de discrimination, harcèlement, violence à caractère sexiste ou sexuel.</w:t>
                            </w:r>
                          </w:p>
                          <w:p w14:paraId="42C22CB5"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6 – Allocation de l’État</w:t>
                            </w:r>
                          </w:p>
                          <w:p w14:paraId="2E3A0135"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Conformément au décret n°2023-765 du 11 août 2023 relatif au versement d’une allocation en faveur des lycéens de la voie professionnelle dans le cadre de la valorisation des périodes de formation en milieu professionnel, et à l’arrêté du 11 août 2023 déterminant les montants et les conditions de versement de l’allocation aux lycéens de la voie professionnelle engagés dans les périodes de formation en milieu professionnel, une allocation financière est créée à destination des lycéens réalisant leurs périodes de formation en milieu professionnel (PFMP), dans le cadre d’une formation professionnelle diplômante de niveau 3 et 4 ou dans le cadre de formations complémentaires d’initiative locale (FCIL) , complémentaires à des diplômes de niveau 3 ou 4 ou d’un parcours Ambition emploi. </w:t>
                            </w:r>
                          </w:p>
                          <w:p w14:paraId="64B1B645" w14:textId="5A6C5AC0"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Cette allocation est versée par l’État au titre de l’ensemble des jours effectués par le lycéen en PFMP dans le cadre de la convention et attestés au moyen de l’attestation de stage mentionnée à l’article 21 de la présente convention.</w:t>
                            </w:r>
                          </w:p>
                          <w:p w14:paraId="10AA5701"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7 - Gratification par l’entreprise</w:t>
                            </w:r>
                          </w:p>
                          <w:p w14:paraId="71D874FC"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 peut prétendre à aucune rémunération de l’entreprise. Toutefois, il peut lui être alloué une gratification. Lorsque la durée de la période de formation en milieu professionnel au sein d’un même organisme d’accueil est supérieure à deux mois consécutifs ou, au cours d’une même année scolaire, à deux mois consécutifs (soit plus de quarante-quatre jours) ou non, la ou les périodes de formation en milieu professionnel font l’objet d’une gratification versée mensuellement. Son montant correspond à 15 % du plafond horaire de la sécurité sociale prévu à l’article D. 242-2-1 du code de la sécurité sociale. </w:t>
                            </w:r>
                          </w:p>
                          <w:p w14:paraId="180CED85"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Cette gratification n’a pas le caractère d’un salaire au sens de l’article L. 3221-3 du code du travail. </w:t>
                            </w:r>
                          </w:p>
                          <w:p w14:paraId="4300D877"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Lorsque le montant de la gratification dépasse le plafond indiqué ci-dessus, les obligations de l’employeur incombent à l’entreprise d’accueil du stagiaire, conformément aux dispositions du II-A de l’article R. 412-4 du code de la sécurité sociale.</w:t>
                            </w:r>
                          </w:p>
                          <w:p w14:paraId="127D1C35"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8 - Durée du travail </w:t>
                            </w:r>
                          </w:p>
                          <w:p w14:paraId="4A7C89DC" w14:textId="09E2696B"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ce qui concerne la durée du travail, tous les élèves sont soumis à la durée hebdomadaire légale ou conventionnelle si celle-ci est inférieure à la durée légale. </w:t>
                            </w:r>
                          </w:p>
                          <w:p w14:paraId="26C1A18D"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9 - Durée et horaires de travail des élèves majeurs </w:t>
                            </w:r>
                          </w:p>
                          <w:p w14:paraId="6D5F75E3"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l’hypothèse où l’élève majeur est soumis à une durée hebdomadaire modulée, la moyenne des durées de travail hebdomadaires effectuées pendant la période en milieu professionnel ne pourra excéder les limites indiquées ci-dessus. </w:t>
                            </w:r>
                          </w:p>
                          <w:p w14:paraId="023A733D"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En ce qui concerne le travail de nuit, seul l’élève majeur nommément désigné par le chef d’établissement scolaire peut être incorporé à une équipe de nuit.</w:t>
                            </w:r>
                          </w:p>
                          <w:p w14:paraId="1763A2AF"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10 - Durée et horaires de travail des élèves mineurs </w:t>
                            </w:r>
                          </w:p>
                          <w:p w14:paraId="6464DDE7"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durée de travail de l’élève mineur ne peut excéder 8 heures par jour et 35 heures par semaine. </w:t>
                            </w:r>
                          </w:p>
                          <w:p w14:paraId="0CA1DEF5"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repos hebdomadaire de l’élève mineur doit être d’une durée minimale de deux jours consécutifs. La période minimale de repos hebdomadaire doit comprendre le dimanche. </w:t>
                            </w:r>
                          </w:p>
                          <w:p w14:paraId="38F31008"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Pour chaque période de vingt-quatre heures, la période minimale de repos quotidien est fixée à quatorze heures consécutives pour l’élève mineur de moins de seize ans et à douze heures consécutives pour l’élève mineur de seize à dix-huit ans. </w:t>
                            </w:r>
                          </w:p>
                          <w:p w14:paraId="5FBAD121"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Au-delà de quatre heures et demie de travail quotidien, l’élève mineur doit bénéficier d’une pause d’au moins trente minutes consécutives. </w:t>
                            </w:r>
                          </w:p>
                          <w:p w14:paraId="1CF5D11B"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travail de nuit est interdit : </w:t>
                            </w:r>
                          </w:p>
                          <w:p w14:paraId="1D63C4CA"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à l’élève mineur de seize à dix-huit ans entre vingt-deux heures le soir et six heures le matin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 xml:space="preserve">; </w:t>
                            </w:r>
                          </w:p>
                          <w:p w14:paraId="178133E8"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à l’élève de moins de seize ans entre vingt heures et six heures. </w:t>
                            </w:r>
                          </w:p>
                          <w:p w14:paraId="3C6E683B" w14:textId="77777777" w:rsid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Ces dispositions ne peuvent pas faire l’objet d’une dérogation.</w:t>
                            </w:r>
                          </w:p>
                          <w:p w14:paraId="1F11F58D" w14:textId="40273D7B" w:rsidR="00E722B4" w:rsidRPr="00E722B4" w:rsidRDefault="00DF28CF" w:rsidP="00B50450">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2"/>
                                <w:szCs w:val="12"/>
                                <w:lang w:eastAsia="fr-FR"/>
                              </w:rPr>
                              <w:t xml:space="preserve"> </w:t>
                            </w:r>
                            <w:r w:rsidR="00E722B4" w:rsidRPr="00E722B4">
                              <w:rPr>
                                <w:rFonts w:ascii="Century Gothic" w:eastAsia="Andale Sans UI" w:hAnsi="Century Gothic" w:cs="Century Gothic"/>
                                <w:b/>
                                <w:color w:val="00000A"/>
                                <w:sz w:val="16"/>
                                <w:szCs w:val="16"/>
                                <w:lang w:eastAsia="fr-FR"/>
                              </w:rPr>
                              <w:t xml:space="preserve">Article 11 - Avantages offerts par l’entreprise ou l’organisme d’accueil </w:t>
                            </w:r>
                          </w:p>
                          <w:p w14:paraId="0F05E0A4"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Conformément à l’article L.124-13 du code de l’éducation, le stagiaire a accès au restaurant d’entreprise ou aux titres restaurant prévus à l’article L. 3262-1 du code du travail, dans les mêmes conditions que les salariés de l’organisme d’accueil. Il bénéficie également de la prise en charge des frais de transport prévue à l’article L. 3261-2 du même code.</w:t>
                            </w:r>
                          </w:p>
                          <w:p w14:paraId="6F87B2D1" w14:textId="77777777" w:rsidR="00E722B4" w:rsidRPr="00DE4A41" w:rsidRDefault="00E722B4" w:rsidP="00B50450">
                            <w:pPr>
                              <w:jc w:val="both"/>
                              <w:rPr>
                                <w:rFonts w:ascii="Century Gothic" w:eastAsia="Andale Sans UI" w:hAnsi="Century Gothic" w:cs="Century Gothic"/>
                                <w:b/>
                                <w:color w:val="00000A"/>
                                <w:sz w:val="16"/>
                                <w:szCs w:val="16"/>
                                <w:lang w:eastAsia="fr-FR"/>
                              </w:rPr>
                            </w:pPr>
                            <w:r w:rsidRPr="00DE4A41">
                              <w:rPr>
                                <w:rFonts w:ascii="Century Gothic" w:eastAsia="Andale Sans UI" w:hAnsi="Century Gothic" w:cs="Century Gothic"/>
                                <w:b/>
                                <w:color w:val="00000A"/>
                                <w:sz w:val="16"/>
                                <w:szCs w:val="16"/>
                                <w:lang w:eastAsia="fr-FR"/>
                              </w:rPr>
                              <w:t>Article 12 – Santé et sécurité au travail</w:t>
                            </w:r>
                          </w:p>
                          <w:p w14:paraId="43E3E174"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stagiaire étant placé sous l’autorité du responsable de l’entreprise (ou organisme) d’accueil, il bénéficie des mêmes droits que les salariés dans le domaine de la santé et sécurité. L’entreprise ou l’organisme d’accueil veille à : Procéder à l’évaluation des risques professionnels auxquels le stagiaire est susceptible d’être exposé, en fonction de son âge et de la réglementation en vigueur</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184CFDC7"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Prendre toutes les mesures nécessaires pour assurer la sécurité et protéger la santé physique et mentale du stagiaire</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5CB07E94"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Fournir au stagiaire les équipements de protection individuelle nécessaires, et veiller au port effectif de ces équipements par la stagiaire après l’avoir formé à leur utilisation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17E2BBF7" w14:textId="77777777" w:rsid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Informer et former le stagiaire des risques liés au poste de travail et des moyens pour les prévenir. En cas de non-respect des règles d’hygiène et de sécurité prévues par le règlement intérieur, l’employeur peut suspendre et mettre fin au stage en concertation avec l’établissement d’enseignement. </w:t>
                            </w:r>
                            <w:proofErr w:type="gramStart"/>
                            <w:r w:rsidRPr="00E722B4">
                              <w:rPr>
                                <w:rFonts w:ascii="Century Gothic" w:eastAsia="Andale Sans UI" w:hAnsi="Century Gothic" w:cs="Century Gothic"/>
                                <w:bCs/>
                                <w:color w:val="00000A"/>
                                <w:sz w:val="12"/>
                                <w:szCs w:val="12"/>
                                <w:lang w:eastAsia="fr-FR"/>
                              </w:rPr>
                              <w:t>et</w:t>
                            </w:r>
                            <w:proofErr w:type="gramEnd"/>
                            <w:r w:rsidRPr="00E722B4">
                              <w:rPr>
                                <w:rFonts w:ascii="Century Gothic" w:eastAsia="Andale Sans UI" w:hAnsi="Century Gothic" w:cs="Century Gothic"/>
                                <w:bCs/>
                                <w:color w:val="00000A"/>
                                <w:sz w:val="12"/>
                                <w:szCs w:val="12"/>
                                <w:lang w:eastAsia="fr-FR"/>
                              </w:rPr>
                              <w:t xml:space="preserve"> L.4154-3 du Code du travail, le stagiaire affecté à un poste de travail présentant des risques particuliers pour sa santé ou sécurité bénéficie d’une formation renforcée à la sécurité ainsi que d’un accueil et d’une information adaptés dans l’entreprise dans laquelle il est employé. La liste de ces postes de travail est établie par le responsable de l’entreprise (ou organisme) d’accueil, après avis du médecin du travail et du comité social et économique, s’il existe. Elle est tenue à la disposition de l’agent de contrôle de l’inspection du travail.</w:t>
                            </w:r>
                          </w:p>
                          <w:p w14:paraId="1B3BAEA8" w14:textId="77777777" w:rsidR="00E722B4" w:rsidRPr="00E722B4" w:rsidRDefault="00E722B4" w:rsidP="00B50450">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13 - Sécurité – travaux interdits aux mineurs </w:t>
                            </w:r>
                          </w:p>
                          <w:p w14:paraId="5BA82950"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application des articles R.4153-38 à R.4153-45, D.4153-2 à D. 4153-4 et D.4153-15 à D. 4153-37 du code du travail, l’élève mineur de quinze ans au moins, peut être affecté aux travaux réglementés après que l’employeur ait adressé à l’inspecteur du travail une déclaration de dérogation aux travaux interdits aux mineurs. </w:t>
                            </w:r>
                          </w:p>
                          <w:p w14:paraId="5D45CA70"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la fonction publique de l’Etat, cette déclaration de dérogation doit être transmise à l'inspecteur santé et sécurité au travail compétent, en application du décret n°82-453 du 28 mai 1982. Dans la fonction publique territoriale, une délibération est adressée à l'agent chargé d'assurer les fonctions d'inspection, en application du décret n°85-603 du 10 juin 1985. </w:t>
                            </w:r>
                          </w:p>
                          <w:p w14:paraId="59740580"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déclaration ou délibération de dérogation doit préciser le secteur d’activité de l’organisme d’accueil, les formations professionnelles pour lesquelles elle est établie, les différents lieux de formation, la liste des travaux susceptibles de dérogation et les équipements de travail liés à ces travaux ainsi que la qualité et la fonction de la (ou des) personne(s) compétente(s) pour encadrer le jeune pendant l’exécution des travaux précités. </w:t>
                            </w:r>
                          </w:p>
                          <w:p w14:paraId="5303DF08"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ne doit utiliser ces machines, produits ou effectuer ces travaux en entreprise qu’avec l’autorisation et sous le contrôle permanent du tuteur.</w:t>
                            </w:r>
                          </w:p>
                          <w:p w14:paraId="56902673" w14:textId="77777777" w:rsidR="00E722B4" w:rsidRPr="003B185F" w:rsidRDefault="00E722B4"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14 - Sécurité électrique </w:t>
                            </w:r>
                          </w:p>
                          <w:p w14:paraId="6ADB78C0" w14:textId="77777777" w:rsidR="003B185F"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ayant à intervenir, au cours de sa période de formation en milieu professionnel, sur - ou à proximité - des </w:t>
                            </w:r>
                            <w:proofErr w:type="spellStart"/>
                            <w:proofErr w:type="gramStart"/>
                            <w:r w:rsidRPr="00E722B4">
                              <w:rPr>
                                <w:rFonts w:ascii="Century Gothic" w:eastAsia="Andale Sans UI" w:hAnsi="Century Gothic" w:cs="Century Gothic"/>
                                <w:bCs/>
                                <w:color w:val="00000A"/>
                                <w:sz w:val="12"/>
                                <w:szCs w:val="12"/>
                                <w:lang w:eastAsia="fr-FR"/>
                              </w:rPr>
                              <w:t>installationsL</w:t>
                            </w:r>
                            <w:r>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habilitation</w:t>
                            </w:r>
                            <w:proofErr w:type="spellEnd"/>
                            <w:proofErr w:type="gramEnd"/>
                            <w:r w:rsidRPr="00E722B4">
                              <w:rPr>
                                <w:rFonts w:ascii="Century Gothic" w:eastAsia="Andale Sans UI" w:hAnsi="Century Gothic" w:cs="Century Gothic"/>
                                <w:bCs/>
                                <w:color w:val="00000A"/>
                                <w:sz w:val="12"/>
                                <w:szCs w:val="12"/>
                                <w:lang w:eastAsia="fr-FR"/>
                              </w:rPr>
                              <w:t xml:space="preserve"> est délivrée au vu d’un carnet individuel de formation établi par l’établissement scolaire qui certifie que, pour les niveaux d’habilitation mentionnés, la formation correspondante a été suivie avec succès par l’élève.</w:t>
                            </w:r>
                          </w:p>
                          <w:p w14:paraId="6D90CC6F" w14:textId="00B44D9F" w:rsidR="003B185F" w:rsidRPr="003B185F" w:rsidRDefault="003B185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15 - Couverture des accidents du travail </w:t>
                            </w:r>
                          </w:p>
                          <w:p w14:paraId="66FFA905" w14:textId="77777777" w:rsidR="003B185F" w:rsidRPr="003B185F" w:rsidRDefault="003B185F" w:rsidP="00B50450">
                            <w:pPr>
                              <w:jc w:val="both"/>
                              <w:rPr>
                                <w:rFonts w:ascii="Century Gothic" w:eastAsia="Andale Sans UI" w:hAnsi="Century Gothic" w:cs="Century Gothic"/>
                                <w:bCs/>
                                <w:color w:val="00000A"/>
                                <w:sz w:val="12"/>
                                <w:szCs w:val="12"/>
                                <w:lang w:eastAsia="fr-FR"/>
                              </w:rPr>
                            </w:pPr>
                            <w:r w:rsidRPr="003B185F">
                              <w:rPr>
                                <w:rFonts w:ascii="Century Gothic" w:eastAsia="Andale Sans UI" w:hAnsi="Century Gothic" w:cs="Century Gothic"/>
                                <w:bCs/>
                                <w:color w:val="00000A"/>
                                <w:sz w:val="12"/>
                                <w:szCs w:val="12"/>
                                <w:lang w:eastAsia="fr-FR"/>
                              </w:rPr>
                              <w:t xml:space="preserve">En application de l’article L. 412-8 du code de la sécurité sociale, l’élève bénéficie de la législation sur les accidents du travail. </w:t>
                            </w:r>
                          </w:p>
                          <w:p w14:paraId="5E223E4C" w14:textId="790417D4" w:rsidR="007A35A5" w:rsidRPr="00E722B4" w:rsidRDefault="003B185F" w:rsidP="00B50450">
                            <w:pPr>
                              <w:jc w:val="both"/>
                              <w:rPr>
                                <w:rFonts w:ascii="Century Gothic" w:eastAsia="Andale Sans UI" w:hAnsi="Century Gothic" w:cs="Century Gothic"/>
                                <w:bCs/>
                                <w:color w:val="00000A"/>
                                <w:sz w:val="12"/>
                                <w:szCs w:val="12"/>
                                <w:lang w:eastAsia="fr-FR"/>
                              </w:rPr>
                            </w:pPr>
                            <w:r w:rsidRPr="003B185F">
                              <w:rPr>
                                <w:rFonts w:ascii="Century Gothic" w:eastAsia="Andale Sans UI" w:hAnsi="Century Gothic" w:cs="Century Gothic"/>
                                <w:bCs/>
                                <w:color w:val="00000A"/>
                                <w:sz w:val="12"/>
                                <w:szCs w:val="12"/>
                                <w:lang w:eastAsia="fr-FR"/>
                              </w:rPr>
                              <w:t>Conformément à l’article R. 412-4 du code de la sécurité sociale, lorsque l’élève est victime d’un accident survenant soit au cours du travail, soit au cours du trajet, l’obligation de déclaration d’accident incombe à l’entreprise d’accueil. Celle-ci adressera à la CPAM compétente, une lettre recommandée avec accusé de réception, dans les 48 heures suivant l’accident. Pour le calcul de ce délai de 48 heures, les dimanches et jours fériés ne sont pas comptés. L’entreprise fait parvenir, sans délai, une copie de la déclaration au chef d’établissement.</w:t>
                            </w:r>
                            <w:bookmarkEnd w:id="6"/>
                            <w:r w:rsidR="00DF28CF" w:rsidRPr="00E722B4">
                              <w:rPr>
                                <w:rFonts w:ascii="Century Gothic" w:eastAsia="Andale Sans UI" w:hAnsi="Century Gothic" w:cs="Century Gothic"/>
                                <w:bCs/>
                                <w:color w:val="00000A"/>
                                <w:sz w:val="12"/>
                                <w:szCs w:val="12"/>
                                <w:lang w:eastAsia="fr-F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8C7562" id="Text Box 10" o:spid="_x0000_s1034" type="#_x0000_t202" style="position:absolute;margin-left:-11.7pt;margin-top:-114.45pt;width:559.2pt;height:822.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" stroked="f">
                <v:textbox>
                  <w:txbxContent>
                    <w:p w14:paraId="26727661" w14:textId="77777777" w:rsidR="00DF28CF" w:rsidRPr="00E722B4" w:rsidRDefault="00DF28CF" w:rsidP="00B50450">
                      <w:pPr>
                        <w:jc w:val="both"/>
                        <w:rPr>
                          <w:rFonts w:ascii="Century Gothic" w:eastAsia="Andale Sans UI" w:hAnsi="Century Gothic" w:cs="Century Gothic"/>
                          <w:b/>
                          <w:color w:val="00000A"/>
                          <w:sz w:val="16"/>
                          <w:szCs w:val="16"/>
                          <w:lang w:eastAsia="fr-FR"/>
                        </w:rPr>
                      </w:pPr>
                      <w:bookmarkStart w:id="7" w:name="_Hlk151990750"/>
                      <w:r w:rsidRPr="00E722B4">
                        <w:rPr>
                          <w:rFonts w:ascii="Century Gothic" w:eastAsia="Andale Sans UI" w:hAnsi="Century Gothic" w:cs="Century Gothic"/>
                          <w:b/>
                          <w:color w:val="00000A"/>
                          <w:sz w:val="16"/>
                          <w:szCs w:val="16"/>
                          <w:lang w:eastAsia="fr-FR"/>
                        </w:rPr>
                        <w:t xml:space="preserve">Article 1 - Objet de la convention </w:t>
                      </w:r>
                    </w:p>
                    <w:p w14:paraId="10342236"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présente convention a pour objet la mise en œuvre, au bénéfice de l’élève de l’établissement désigné, de périodes de formation en milieu professionnel réalisées dans le cadre de l’enseignement professionnel. </w:t>
                      </w:r>
                    </w:p>
                    <w:p w14:paraId="3B112338" w14:textId="77777777" w:rsidR="00DF28CF" w:rsidRPr="00E722B4" w:rsidRDefault="00DF28CF" w:rsidP="00B50450">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2 - Finalité de la formation en milieu professionnel </w:t>
                      </w:r>
                    </w:p>
                    <w:p w14:paraId="3EB50D74" w14:textId="33B808ED"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Les périodes de formation en milieu professionnel correspondent à des périodes temporaires de mise en situation en milieu professionnel au cours desquelles l’élève acquiert des compétences professionnelles et met en œuvre les acquis de sa formation en vue d’obtenir un diplôme ou une certification et de favoriser son insertion professionnelle. Le stagiaire se voit confier une ou des missions conformes au projet pédagogique défini par son établissement d’enseignement et approuvées par l’organisme d’accueil (article L.124-1 du code de l’éducation). En aucun cas, sa participation à ces activités ne doit porter préjudice à la situation de l’emploi dans l’entreprise.</w:t>
                      </w:r>
                    </w:p>
                    <w:p w14:paraId="42D1E000" w14:textId="77777777" w:rsidR="00DF28CF" w:rsidRPr="00E722B4" w:rsidRDefault="00DF28CF" w:rsidP="00B50450">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3 - Dispositions de la convention </w:t>
                      </w:r>
                    </w:p>
                    <w:p w14:paraId="088B3712"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convention comprend des dispositions générales et des dispositions particulières constituées par les annexes pédagogique et financière. </w:t>
                      </w:r>
                    </w:p>
                    <w:p w14:paraId="5FCC6390"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L’annexe pédagogique définit les objectifs et les modalités pédagogiques de la période de formation en milieu professionnel. L’annexe financière définit les modalités de prise en charge des frais afférents à la période, ainsi que les modalités d’assurance. </w:t>
                      </w:r>
                    </w:p>
                    <w:p w14:paraId="0C42BD4D" w14:textId="363B2E56"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convention accompagnée de ses annexes est signée par le chef d’établissement, le représentant de l’entreprise ou l’organisme d’accueil de l’élève (entreprise, administration, association…), le stagiaire ou, s’il est mineur, par son représentant légal, l’enseignant-référent et le tuteur de stage. La convention est ensuite adressée à la famille pour information.</w:t>
                      </w:r>
                    </w:p>
                    <w:p w14:paraId="7764E792"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4 - Obligations de la structure d’accueil (entreprise, administration, association…)</w:t>
                      </w:r>
                    </w:p>
                    <w:p w14:paraId="7514B982"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doit désigner un tuteur de stage qui dispose des connaissances et de l’expérience nécessaires à l’encadrement d’un stagiaire et s’assurer de sa disponibilité pour assurer cette fonction pendant toute la durée du stage.</w:t>
                      </w:r>
                    </w:p>
                    <w:p w14:paraId="057426D6" w14:textId="176D629A"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veille à ce que le stagiaire bénéficie d’un accueil lors de son arrivée, au cours duquel il est informé des règles applicables dans l’établissement et notamment de celles relatives à la santé et à la sécurité.</w:t>
                      </w:r>
                    </w:p>
                    <w:p w14:paraId="54029FE1"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5 - Statut et obligations de l’élève </w:t>
                      </w:r>
                    </w:p>
                    <w:p w14:paraId="03BC672A"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demeure, durant la période de formation en milieu professionnel, sous statut scolaire. Il reste sous la responsabilité du chef d’établissement scolaire. </w:t>
                      </w:r>
                    </w:p>
                    <w:p w14:paraId="6DCE635D"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n’est pas pris en compte dans le calcul de l’effectif de l’entreprise. Il ne peut participer aux éventuelles élections professionnelles. </w:t>
                      </w:r>
                    </w:p>
                    <w:p w14:paraId="21C6CDF7"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est soumis aux règles générales en vigueur dans l’entreprise, notamment en matière de santé et sécurité, d’horaires et de discipline, sous réserve des dispositions des articles 8 et 9 de la présente convention. </w:t>
                      </w:r>
                    </w:p>
                    <w:p w14:paraId="62D834DA"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est soumis au secret professionnel. Il est tenu d’observer une entière discrétion sur l’ensemble des renseignements qu’il pourra recueillir à l’occasion de ses fonctions ou du fait de sa présence dans l’entreprise. En outre, l’élève s’engage à ne faire figurer dans son rapport de stage aucun renseignement confidentiel concernant l’entreprise.</w:t>
                      </w:r>
                    </w:p>
                    <w:p w14:paraId="1B706AE9"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signale à l’enseignant référent les situations éventuelles de discrimination, harcèlement, violence à caractère sexiste ou sexuel.</w:t>
                      </w:r>
                    </w:p>
                    <w:p w14:paraId="42C22CB5"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6 – Allocation de l’État</w:t>
                      </w:r>
                    </w:p>
                    <w:p w14:paraId="2E3A0135"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Conformément au décret n°2023-765 du 11 août 2023 relatif au versement d’une allocation en faveur des lycéens de la voie professionnelle dans le cadre de la valorisation des périodes de formation en milieu professionnel, et à l’arrêté du 11 août 2023 déterminant les montants et les conditions de versement de l’allocation aux lycéens de la voie professionnelle engagés dans les périodes de formation en milieu professionnel, une allocation financière est créée à destination des lycéens réalisant leurs périodes de formation en milieu professionnel (PFMP), dans le cadre d’une formation professionnelle diplômante de niveau 3 et 4 ou dans le cadre de formations complémentaires d’initiative locale (FCIL) , complémentaires à des diplômes de niveau 3 ou 4 ou d’un parcours Ambition emploi. </w:t>
                      </w:r>
                    </w:p>
                    <w:p w14:paraId="64B1B645" w14:textId="5A6C5AC0"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Cette allocation est versée par l’État au titre de l’ensemble des jours effectués par le lycéen en PFMP dans le cadre de la convention et attestés au moyen de l’attestation de stage mentionnée à l’article 21 de la présente convention.</w:t>
                      </w:r>
                    </w:p>
                    <w:p w14:paraId="10AA5701"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7 - Gratification par l’entreprise</w:t>
                      </w:r>
                    </w:p>
                    <w:p w14:paraId="71D874FC"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 peut prétendre à aucune rémunération de l’entreprise. Toutefois, il peut lui être alloué une gratification. Lorsque la durée de la période de formation en milieu professionnel au sein d’un même organisme d’accueil est supérieure à deux mois consécutifs ou, au cours d’une même année scolaire, à deux mois consécutifs (soit plus de quarante-quatre jours) ou non, la ou les périodes de formation en milieu professionnel font l’objet d’une gratification versée mensuellement. Son montant correspond à 15 % du plafond horaire de la sécurité sociale prévu à l’article D. 242-2-1 du code de la sécurité sociale. </w:t>
                      </w:r>
                    </w:p>
                    <w:p w14:paraId="180CED85"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Cette gratification n’a pas le caractère d’un salaire au sens de l’article L. 3221-3 du code du travail. </w:t>
                      </w:r>
                    </w:p>
                    <w:p w14:paraId="4300D877"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Lorsque le montant de la gratification dépasse le plafond indiqué ci-dessus, les obligations de l’employeur incombent à l’entreprise d’accueil du stagiaire, conformément aux dispositions du II-A de l’article R. 412-4 du code de la sécurité sociale.</w:t>
                      </w:r>
                    </w:p>
                    <w:p w14:paraId="127D1C35"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8 - Durée du travail </w:t>
                      </w:r>
                    </w:p>
                    <w:p w14:paraId="4A7C89DC" w14:textId="09E2696B"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ce qui concerne la durée du travail, tous les élèves sont soumis à la durée hebdomadaire légale ou conventionnelle si celle-ci est inférieure à la durée légale. </w:t>
                      </w:r>
                    </w:p>
                    <w:p w14:paraId="26C1A18D"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9 - Durée et horaires de travail des élèves majeurs </w:t>
                      </w:r>
                    </w:p>
                    <w:p w14:paraId="6D5F75E3"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l’hypothèse où l’élève majeur est soumis à une durée hebdomadaire modulée, la moyenne des durées de travail hebdomadaires effectuées pendant la période en milieu professionnel ne pourra excéder les limites indiquées ci-dessus. </w:t>
                      </w:r>
                    </w:p>
                    <w:p w14:paraId="023A733D"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En ce qui concerne le travail de nuit, seul l’élève majeur nommément désigné par le chef d’établissement scolaire peut être incorporé à une équipe de nuit.</w:t>
                      </w:r>
                    </w:p>
                    <w:p w14:paraId="1763A2AF" w14:textId="77777777" w:rsidR="00DF28CF" w:rsidRPr="003B185F" w:rsidRDefault="00DF28C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10 - Durée et horaires de travail des élèves mineurs </w:t>
                      </w:r>
                    </w:p>
                    <w:p w14:paraId="6464DDE7"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durée de travail de l’élève mineur ne peut excéder 8 heures par jour et 35 heures par semaine. </w:t>
                      </w:r>
                    </w:p>
                    <w:p w14:paraId="0CA1DEF5"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repos hebdomadaire de l’élève mineur doit être d’une durée minimale de deux jours consécutifs. La période minimale de repos hebdomadaire doit comprendre le dimanche. </w:t>
                      </w:r>
                    </w:p>
                    <w:p w14:paraId="38F31008"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Pour chaque période de vingt-quatre heures, la période minimale de repos quotidien est fixée à quatorze heures consécutives pour l’élève mineur de moins de seize ans et à douze heures consécutives pour l’élève mineur de seize à dix-huit ans. </w:t>
                      </w:r>
                    </w:p>
                    <w:p w14:paraId="5FBAD121"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Au-delà de quatre heures et demie de travail quotidien, l’élève mineur doit bénéficier d’une pause d’au moins trente minutes consécutives. </w:t>
                      </w:r>
                    </w:p>
                    <w:p w14:paraId="1CF5D11B"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travail de nuit est interdit : </w:t>
                      </w:r>
                    </w:p>
                    <w:p w14:paraId="1D63C4CA"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à l’élève mineur de seize à dix-huit ans entre vingt-deux heures le soir et six heures le matin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 xml:space="preserve">; </w:t>
                      </w:r>
                    </w:p>
                    <w:p w14:paraId="178133E8" w14:textId="77777777" w:rsidR="00DF28CF" w:rsidRP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à l’élève de moins de seize ans entre vingt heures et six heures. </w:t>
                      </w:r>
                    </w:p>
                    <w:p w14:paraId="3C6E683B" w14:textId="77777777" w:rsidR="00E722B4" w:rsidRDefault="00DF28CF"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Ces dispositions ne peuvent pas faire l’objet d’une dérogation.</w:t>
                      </w:r>
                    </w:p>
                    <w:p w14:paraId="1F11F58D" w14:textId="40273D7B" w:rsidR="00E722B4" w:rsidRPr="00E722B4" w:rsidRDefault="00DF28CF" w:rsidP="00B50450">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2"/>
                          <w:szCs w:val="12"/>
                          <w:lang w:eastAsia="fr-FR"/>
                        </w:rPr>
                        <w:t xml:space="preserve"> </w:t>
                      </w:r>
                      <w:r w:rsidR="00E722B4" w:rsidRPr="00E722B4">
                        <w:rPr>
                          <w:rFonts w:ascii="Century Gothic" w:eastAsia="Andale Sans UI" w:hAnsi="Century Gothic" w:cs="Century Gothic"/>
                          <w:b/>
                          <w:color w:val="00000A"/>
                          <w:sz w:val="16"/>
                          <w:szCs w:val="16"/>
                          <w:lang w:eastAsia="fr-FR"/>
                        </w:rPr>
                        <w:t xml:space="preserve">Article 11 - Avantages offerts par l’entreprise ou l’organisme d’accueil </w:t>
                      </w:r>
                    </w:p>
                    <w:p w14:paraId="0F05E0A4"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Conformément à l’article L.124-13 du code de l’éducation, le stagiaire a accès au restaurant d’entreprise ou aux titres restaurant prévus à l’article L. 3262-1 du code du travail, dans les mêmes conditions que les salariés de l’organisme d’accueil. Il bénéficie également de la prise en charge des frais de transport prévue à l’article L. 3261-2 du même code.</w:t>
                      </w:r>
                    </w:p>
                    <w:p w14:paraId="6F87B2D1" w14:textId="77777777" w:rsidR="00E722B4" w:rsidRPr="00DE4A41" w:rsidRDefault="00E722B4" w:rsidP="00B50450">
                      <w:pPr>
                        <w:jc w:val="both"/>
                        <w:rPr>
                          <w:rFonts w:ascii="Century Gothic" w:eastAsia="Andale Sans UI" w:hAnsi="Century Gothic" w:cs="Century Gothic"/>
                          <w:b/>
                          <w:color w:val="00000A"/>
                          <w:sz w:val="16"/>
                          <w:szCs w:val="16"/>
                          <w:lang w:eastAsia="fr-FR"/>
                        </w:rPr>
                      </w:pPr>
                      <w:r w:rsidRPr="00DE4A41">
                        <w:rPr>
                          <w:rFonts w:ascii="Century Gothic" w:eastAsia="Andale Sans UI" w:hAnsi="Century Gothic" w:cs="Century Gothic"/>
                          <w:b/>
                          <w:color w:val="00000A"/>
                          <w:sz w:val="16"/>
                          <w:szCs w:val="16"/>
                          <w:lang w:eastAsia="fr-FR"/>
                        </w:rPr>
                        <w:t>Article 12 – Santé et sécurité au travail</w:t>
                      </w:r>
                    </w:p>
                    <w:p w14:paraId="43E3E174"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stagiaire étant placé sous l’autorité du responsable de l’entreprise (ou organisme) d’accueil, il bénéficie des mêmes droits que les salariés dans le domaine de la santé et sécurité. L’entreprise ou l’organisme d’accueil veille à : Procéder à l’évaluation des risques professionnels auxquels le stagiaire est susceptible d’être exposé, en fonction de son âge et de la réglementation en vigueur</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184CFDC7"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Prendre toutes les mesures nécessaires pour assurer la sécurité et protéger la santé physique et mentale du stagiaire</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5CB07E94"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Fournir au stagiaire les équipements de protection individuelle nécessaires, et veiller au port effectif de ces équipements par la stagiaire après l’avoir formé à leur utilisation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17E2BBF7" w14:textId="77777777" w:rsid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Informer et former le stagiaire des risques liés au poste de travail et des moyens pour les prévenir. En cas de non-respect des règles d’hygiène et de sécurité prévues par le règlement intérieur, l’employeur peut suspendre et mettre fin au stage en concertation avec l’établissement d’enseignement. </w:t>
                      </w:r>
                      <w:proofErr w:type="gramStart"/>
                      <w:r w:rsidRPr="00E722B4">
                        <w:rPr>
                          <w:rFonts w:ascii="Century Gothic" w:eastAsia="Andale Sans UI" w:hAnsi="Century Gothic" w:cs="Century Gothic"/>
                          <w:bCs/>
                          <w:color w:val="00000A"/>
                          <w:sz w:val="12"/>
                          <w:szCs w:val="12"/>
                          <w:lang w:eastAsia="fr-FR"/>
                        </w:rPr>
                        <w:t>et</w:t>
                      </w:r>
                      <w:proofErr w:type="gramEnd"/>
                      <w:r w:rsidRPr="00E722B4">
                        <w:rPr>
                          <w:rFonts w:ascii="Century Gothic" w:eastAsia="Andale Sans UI" w:hAnsi="Century Gothic" w:cs="Century Gothic"/>
                          <w:bCs/>
                          <w:color w:val="00000A"/>
                          <w:sz w:val="12"/>
                          <w:szCs w:val="12"/>
                          <w:lang w:eastAsia="fr-FR"/>
                        </w:rPr>
                        <w:t xml:space="preserve"> L.4154-3 du Code du travail, le stagiaire affecté à un poste de travail présentant des risques particuliers pour sa santé ou sécurité bénéficie d’une formation renforcée à la sécurité ainsi que d’un accueil et d’une information adaptés dans l’entreprise dans laquelle il est employé. La liste de ces postes de travail est établie par le responsable de l’entreprise (ou organisme) d’accueil, après avis du médecin du travail et du comité social et économique, s’il existe. Elle est tenue à la disposition de l’agent de contrôle de l’inspection du travail.</w:t>
                      </w:r>
                    </w:p>
                    <w:p w14:paraId="1B3BAEA8" w14:textId="77777777" w:rsidR="00E722B4" w:rsidRPr="00E722B4" w:rsidRDefault="00E722B4" w:rsidP="00B50450">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13 - Sécurité – travaux interdits aux mineurs </w:t>
                      </w:r>
                    </w:p>
                    <w:p w14:paraId="5BA82950"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application des articles R.4153-38 à R.4153-45, D.4153-2 à D. 4153-4 et D.4153-15 à D. 4153-37 du code du travail, l’élève mineur de quinze ans au moins, peut être affecté aux travaux réglementés après que l’employeur ait adressé à l’inspecteur du travail une déclaration de dérogation aux travaux interdits aux mineurs. </w:t>
                      </w:r>
                    </w:p>
                    <w:p w14:paraId="5D45CA70"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la fonction publique de l’Etat, cette déclaration de dérogation doit être transmise à l'inspecteur santé et sécurité au travail compétent, en application du décret n°82-453 du 28 mai 1982. Dans la fonction publique territoriale, une délibération est adressée à l'agent chargé d'assurer les fonctions d'inspection, en application du décret n°85-603 du 10 juin 1985. </w:t>
                      </w:r>
                    </w:p>
                    <w:p w14:paraId="59740580"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déclaration ou délibération de dérogation doit préciser le secteur d’activité de l’organisme d’accueil, les formations professionnelles pour lesquelles elle est établie, les différents lieux de formation, la liste des travaux susceptibles de dérogation et les équipements de travail liés à ces travaux ainsi que la qualité et la fonction de la (ou des) personne(s) compétente(s) pour encadrer le jeune pendant l’exécution des travaux précités. </w:t>
                      </w:r>
                    </w:p>
                    <w:p w14:paraId="5303DF08" w14:textId="77777777" w:rsidR="00E722B4" w:rsidRPr="00E722B4"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ne doit utiliser ces machines, produits ou effectuer ces travaux en entreprise qu’avec l’autorisation et sous le contrôle permanent du tuteur.</w:t>
                      </w:r>
                    </w:p>
                    <w:p w14:paraId="56902673" w14:textId="77777777" w:rsidR="00E722B4" w:rsidRPr="003B185F" w:rsidRDefault="00E722B4"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14 - Sécurité électrique </w:t>
                      </w:r>
                    </w:p>
                    <w:p w14:paraId="6ADB78C0" w14:textId="77777777" w:rsidR="003B185F" w:rsidRDefault="00E722B4" w:rsidP="00B50450">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ayant à intervenir, au cours de sa période de formation en milieu professionnel, sur - ou à proximité - des </w:t>
                      </w:r>
                      <w:proofErr w:type="spellStart"/>
                      <w:proofErr w:type="gramStart"/>
                      <w:r w:rsidRPr="00E722B4">
                        <w:rPr>
                          <w:rFonts w:ascii="Century Gothic" w:eastAsia="Andale Sans UI" w:hAnsi="Century Gothic" w:cs="Century Gothic"/>
                          <w:bCs/>
                          <w:color w:val="00000A"/>
                          <w:sz w:val="12"/>
                          <w:szCs w:val="12"/>
                          <w:lang w:eastAsia="fr-FR"/>
                        </w:rPr>
                        <w:t>installationsL</w:t>
                      </w:r>
                      <w:r>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habilitation</w:t>
                      </w:r>
                      <w:proofErr w:type="spellEnd"/>
                      <w:proofErr w:type="gramEnd"/>
                      <w:r w:rsidRPr="00E722B4">
                        <w:rPr>
                          <w:rFonts w:ascii="Century Gothic" w:eastAsia="Andale Sans UI" w:hAnsi="Century Gothic" w:cs="Century Gothic"/>
                          <w:bCs/>
                          <w:color w:val="00000A"/>
                          <w:sz w:val="12"/>
                          <w:szCs w:val="12"/>
                          <w:lang w:eastAsia="fr-FR"/>
                        </w:rPr>
                        <w:t xml:space="preserve"> est délivrée au vu d’un carnet individuel de formation établi par l’établissement scolaire qui certifie que, pour les niveaux d’habilitation mentionnés, la formation correspondante a été suivie avec succès par l’élève.</w:t>
                      </w:r>
                    </w:p>
                    <w:p w14:paraId="6D90CC6F" w14:textId="00B44D9F" w:rsidR="003B185F" w:rsidRPr="003B185F" w:rsidRDefault="003B185F" w:rsidP="00B50450">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15 - Couverture des accidents du travail </w:t>
                      </w:r>
                    </w:p>
                    <w:p w14:paraId="66FFA905" w14:textId="77777777" w:rsidR="003B185F" w:rsidRPr="003B185F" w:rsidRDefault="003B185F" w:rsidP="00B50450">
                      <w:pPr>
                        <w:jc w:val="both"/>
                        <w:rPr>
                          <w:rFonts w:ascii="Century Gothic" w:eastAsia="Andale Sans UI" w:hAnsi="Century Gothic" w:cs="Century Gothic"/>
                          <w:bCs/>
                          <w:color w:val="00000A"/>
                          <w:sz w:val="12"/>
                          <w:szCs w:val="12"/>
                          <w:lang w:eastAsia="fr-FR"/>
                        </w:rPr>
                      </w:pPr>
                      <w:r w:rsidRPr="003B185F">
                        <w:rPr>
                          <w:rFonts w:ascii="Century Gothic" w:eastAsia="Andale Sans UI" w:hAnsi="Century Gothic" w:cs="Century Gothic"/>
                          <w:bCs/>
                          <w:color w:val="00000A"/>
                          <w:sz w:val="12"/>
                          <w:szCs w:val="12"/>
                          <w:lang w:eastAsia="fr-FR"/>
                        </w:rPr>
                        <w:t xml:space="preserve">En application de l’article L. 412-8 du code de la sécurité sociale, l’élève bénéficie de la législation sur les accidents du travail. </w:t>
                      </w:r>
                    </w:p>
                    <w:p w14:paraId="5E223E4C" w14:textId="790417D4" w:rsidR="007A35A5" w:rsidRPr="00E722B4" w:rsidRDefault="003B185F" w:rsidP="00B50450">
                      <w:pPr>
                        <w:jc w:val="both"/>
                        <w:rPr>
                          <w:rFonts w:ascii="Century Gothic" w:eastAsia="Andale Sans UI" w:hAnsi="Century Gothic" w:cs="Century Gothic"/>
                          <w:bCs/>
                          <w:color w:val="00000A"/>
                          <w:sz w:val="12"/>
                          <w:szCs w:val="12"/>
                          <w:lang w:eastAsia="fr-FR"/>
                        </w:rPr>
                      </w:pPr>
                      <w:r w:rsidRPr="003B185F">
                        <w:rPr>
                          <w:rFonts w:ascii="Century Gothic" w:eastAsia="Andale Sans UI" w:hAnsi="Century Gothic" w:cs="Century Gothic"/>
                          <w:bCs/>
                          <w:color w:val="00000A"/>
                          <w:sz w:val="12"/>
                          <w:szCs w:val="12"/>
                          <w:lang w:eastAsia="fr-FR"/>
                        </w:rPr>
                        <w:t>Conformément à l’article R. 412-4 du code de la sécurité sociale, lorsque l’élève est victime d’un accident survenant soit au cours du travail, soit au cours du trajet, l’obligation de déclaration d’accident incombe à l’entreprise d’accueil. Celle-ci adressera à la CPAM compétente, une lettre recommandée avec accusé de réception, dans les 48 heures suivant l’accident. Pour le calcul de ce délai de 48 heures, les dimanches et jours fériés ne sont pas comptés. L’entreprise fait parvenir, sans délai, une copie de la déclaration au chef d’établissement.</w:t>
                      </w:r>
                      <w:bookmarkEnd w:id="7"/>
                      <w:r w:rsidR="00DF28CF" w:rsidRPr="00E722B4">
                        <w:rPr>
                          <w:rFonts w:ascii="Century Gothic" w:eastAsia="Andale Sans UI" w:hAnsi="Century Gothic" w:cs="Century Gothic"/>
                          <w:bCs/>
                          <w:color w:val="00000A"/>
                          <w:sz w:val="12"/>
                          <w:szCs w:val="12"/>
                          <w:lang w:eastAsia="fr-FR"/>
                        </w:rPr>
                        <w:tab/>
                      </w:r>
                    </w:p>
                  </w:txbxContent>
                </v:textbox>
              </v:shape>
            </w:pict>
          </mc:Fallback>
        </mc:AlternateContent>
      </w:r>
    </w:p>
    <w:p w14:paraId="29293462" w14:textId="77777777" w:rsidR="00A661CE" w:rsidRDefault="00A661CE" w:rsidP="006F21E8"/>
    <w:p w14:paraId="2CCB4E0C" w14:textId="77777777" w:rsidR="00A661CE" w:rsidRDefault="00A661CE" w:rsidP="006F21E8"/>
    <w:p w14:paraId="0E7DEFEA" w14:textId="77777777" w:rsidR="00A661CE" w:rsidRDefault="00A661CE" w:rsidP="006F21E8"/>
    <w:p w14:paraId="10699769" w14:textId="77777777" w:rsidR="00A661CE" w:rsidRDefault="00A661CE" w:rsidP="006F21E8"/>
    <w:p w14:paraId="3DE261D9" w14:textId="77777777" w:rsidR="00A661CE" w:rsidRDefault="00A661CE" w:rsidP="006F21E8"/>
    <w:p w14:paraId="30D09F58" w14:textId="77777777" w:rsidR="00A661CE" w:rsidRDefault="00A661CE" w:rsidP="006F21E8"/>
    <w:p w14:paraId="4E7DC0D2" w14:textId="77777777" w:rsidR="00A661CE" w:rsidRDefault="00A661CE" w:rsidP="006F21E8"/>
    <w:p w14:paraId="495B0790" w14:textId="77777777" w:rsidR="00A661CE" w:rsidRDefault="00A661CE" w:rsidP="006F21E8"/>
    <w:p w14:paraId="443DFFE5" w14:textId="77777777" w:rsidR="00A661CE" w:rsidRDefault="00A661CE" w:rsidP="006F21E8"/>
    <w:p w14:paraId="198ED334" w14:textId="77777777" w:rsidR="00A661CE" w:rsidRDefault="00A661CE" w:rsidP="006F21E8"/>
    <w:p w14:paraId="174931A8" w14:textId="77777777" w:rsidR="00A661CE" w:rsidRDefault="00A661CE" w:rsidP="006F21E8"/>
    <w:p w14:paraId="6E02C39C" w14:textId="77777777" w:rsidR="00A661CE" w:rsidRDefault="00A661CE" w:rsidP="006F21E8"/>
    <w:p w14:paraId="7B171FBE" w14:textId="77777777" w:rsidR="00A661CE" w:rsidRDefault="00A661CE" w:rsidP="006F21E8"/>
    <w:p w14:paraId="4129C7C4" w14:textId="77777777" w:rsidR="00A661CE" w:rsidRDefault="00A661CE" w:rsidP="006F21E8"/>
    <w:p w14:paraId="7AE17AE6" w14:textId="77777777" w:rsidR="00A661CE" w:rsidRDefault="00A661CE" w:rsidP="006F21E8"/>
    <w:p w14:paraId="3734BB72" w14:textId="77777777" w:rsidR="00A661CE" w:rsidRDefault="00A661CE" w:rsidP="006F21E8"/>
    <w:p w14:paraId="7D07E1D9" w14:textId="4CEEFEC0" w:rsidR="00A661CE" w:rsidRDefault="00A661CE" w:rsidP="006F21E8"/>
    <w:p w14:paraId="32702F14" w14:textId="77777777" w:rsidR="00A661CE" w:rsidRDefault="00A661CE" w:rsidP="006F21E8"/>
    <w:p w14:paraId="14CAE5D0" w14:textId="77777777" w:rsidR="00A661CE" w:rsidRDefault="00A661CE" w:rsidP="006F21E8"/>
    <w:p w14:paraId="46DF2458" w14:textId="77777777" w:rsidR="00A661CE" w:rsidRDefault="00A661CE" w:rsidP="006F21E8"/>
    <w:p w14:paraId="79821E41" w14:textId="77777777" w:rsidR="00A661CE" w:rsidRDefault="00A661CE" w:rsidP="006F21E8"/>
    <w:p w14:paraId="0FCF9F19" w14:textId="1995A510" w:rsidR="00A661CE" w:rsidRDefault="00A661CE" w:rsidP="006F21E8"/>
    <w:p w14:paraId="2B1742BF" w14:textId="77777777" w:rsidR="00A661CE" w:rsidRDefault="00A661CE" w:rsidP="006F21E8"/>
    <w:p w14:paraId="366869DC" w14:textId="5FF71017" w:rsidR="00A661CE" w:rsidRDefault="00A661CE" w:rsidP="006F21E8"/>
    <w:p w14:paraId="5EB1F9E8" w14:textId="7952245E" w:rsidR="00A661CE" w:rsidRDefault="00A661CE" w:rsidP="006F21E8"/>
    <w:p w14:paraId="6CCD2314" w14:textId="0CB65DAF" w:rsidR="00A661CE" w:rsidRDefault="00A661CE" w:rsidP="006F21E8"/>
    <w:p w14:paraId="14C7A264" w14:textId="0BA832AD" w:rsidR="00A661CE" w:rsidRDefault="00A661CE" w:rsidP="006F21E8"/>
    <w:p w14:paraId="49AD8E00" w14:textId="096A1E52" w:rsidR="00A661CE" w:rsidRDefault="00A661CE" w:rsidP="006F21E8"/>
    <w:p w14:paraId="222D6E45" w14:textId="35F52E0D" w:rsidR="00A661CE" w:rsidRDefault="00A661CE" w:rsidP="006F21E8"/>
    <w:p w14:paraId="43EBFF7E" w14:textId="58C506FA" w:rsidR="00A661CE" w:rsidRDefault="00A661CE" w:rsidP="006F21E8"/>
    <w:p w14:paraId="4FB567FA" w14:textId="4EACD3B0" w:rsidR="00A661CE" w:rsidRDefault="001E4087" w:rsidP="006F21E8">
      <w:r>
        <w:rPr>
          <w:noProof/>
          <w:lang w:eastAsia="fr-FR"/>
        </w:rPr>
        <mc:AlternateContent>
          <mc:Choice Requires="wps">
            <w:drawing>
              <wp:anchor distT="0" distB="0" distL="114300" distR="114300" simplePos="0" relativeHeight="251672576" behindDoc="0" locked="0" layoutInCell="1" allowOverlap="1" wp14:anchorId="4DEFE752" wp14:editId="4B8CC0C8">
                <wp:simplePos x="0" y="0"/>
                <wp:positionH relativeFrom="margin">
                  <wp:posOffset>7430770</wp:posOffset>
                </wp:positionH>
                <wp:positionV relativeFrom="paragraph">
                  <wp:posOffset>9525</wp:posOffset>
                </wp:positionV>
                <wp:extent cx="6524625" cy="4203700"/>
                <wp:effectExtent l="0" t="0" r="28575" b="25400"/>
                <wp:wrapNone/>
                <wp:docPr id="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4203700"/>
                        </a:xfrm>
                        <a:prstGeom prst="rect">
                          <a:avLst/>
                        </a:prstGeom>
                        <a:solidFill>
                          <a:srgbClr val="FFFFFF"/>
                        </a:solidFill>
                        <a:ln w="9525">
                          <a:solidFill>
                            <a:schemeClr val="bg1">
                              <a:lumMod val="100000"/>
                              <a:lumOff val="0"/>
                            </a:schemeClr>
                          </a:solidFill>
                          <a:miter lim="800000"/>
                          <a:headEnd/>
                          <a:tailEnd/>
                        </a:ln>
                      </wps:spPr>
                      <wps:txbx>
                        <w:txbxContent>
                          <w:p w14:paraId="534AB993" w14:textId="509DE15E" w:rsidR="000D4379" w:rsidRDefault="000D4379">
                            <w:pPr>
                              <w:rPr>
                                <w:rFonts w:ascii="Century Gothic" w:hAnsi="Century Gothic" w:cs="Century Gothic"/>
                                <w:b/>
                                <w:bCs/>
                                <w:i/>
                                <w:iCs/>
                                <w:sz w:val="18"/>
                                <w:szCs w:val="18"/>
                              </w:rPr>
                            </w:pPr>
                            <w:r w:rsidRPr="003B185F">
                              <w:rPr>
                                <w:rFonts w:ascii="Century Gothic" w:hAnsi="Century Gothic" w:cs="Century Gothic"/>
                                <w:b/>
                                <w:bCs/>
                                <w:i/>
                                <w:iCs/>
                                <w:sz w:val="20"/>
                                <w:szCs w:val="20"/>
                              </w:rPr>
                              <w:t>Entreprise ou organisme d'accueil                                            Établissement scolaire</w:t>
                            </w:r>
                          </w:p>
                          <w:p w14:paraId="74BE14BD" w14:textId="453D3232" w:rsidR="000D4379" w:rsidRDefault="000D4379"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Fait à                                             le                                               </w:t>
                            </w:r>
                            <w:r w:rsidR="003B185F">
                              <w:rPr>
                                <w:rFonts w:ascii="Century Gothic" w:hAnsi="Century Gothic" w:cs="Century Gothic"/>
                                <w:i/>
                                <w:sz w:val="18"/>
                                <w:szCs w:val="18"/>
                              </w:rPr>
                              <w:t xml:space="preserve">           </w:t>
                            </w:r>
                            <w:r>
                              <w:rPr>
                                <w:rFonts w:ascii="Century Gothic" w:hAnsi="Century Gothic" w:cs="Century Gothic"/>
                                <w:i/>
                                <w:sz w:val="18"/>
                                <w:szCs w:val="18"/>
                              </w:rPr>
                              <w:t xml:space="preserve">Fait </w:t>
                            </w:r>
                            <w:proofErr w:type="gramStart"/>
                            <w:r>
                              <w:rPr>
                                <w:rFonts w:ascii="Century Gothic" w:hAnsi="Century Gothic" w:cs="Century Gothic"/>
                                <w:i/>
                                <w:sz w:val="18"/>
                                <w:szCs w:val="18"/>
                              </w:rPr>
                              <w:t xml:space="preserve">à  </w:t>
                            </w:r>
                            <w:r w:rsidR="00A43F2C">
                              <w:rPr>
                                <w:rFonts w:ascii="Century Gothic" w:hAnsi="Century Gothic" w:cs="Century Gothic"/>
                                <w:i/>
                                <w:sz w:val="18"/>
                                <w:szCs w:val="18"/>
                              </w:rPr>
                              <w:t>SEVRAN</w:t>
                            </w:r>
                            <w:proofErr w:type="gramEnd"/>
                            <w:r>
                              <w:rPr>
                                <w:rFonts w:ascii="Century Gothic" w:hAnsi="Century Gothic" w:cs="Century Gothic"/>
                                <w:i/>
                                <w:sz w:val="18"/>
                                <w:szCs w:val="18"/>
                              </w:rPr>
                              <w:t xml:space="preserve">        le</w:t>
                            </w:r>
                          </w:p>
                          <w:p w14:paraId="3B2E9CC8" w14:textId="28FF9359" w:rsidR="000D4379" w:rsidRPr="00E72EA5" w:rsidRDefault="000D4379" w:rsidP="00E72EA5">
                            <w:pPr>
                              <w:tabs>
                                <w:tab w:val="left" w:pos="1134"/>
                                <w:tab w:val="left" w:pos="6237"/>
                              </w:tabs>
                              <w:snapToGrid w:val="0"/>
                              <w:spacing w:before="60" w:after="60"/>
                              <w:rPr>
                                <w:rFonts w:ascii="Century Gothic" w:hAnsi="Century Gothic" w:cs="Century Gothic"/>
                                <w:i/>
                                <w:sz w:val="18"/>
                                <w:szCs w:val="18"/>
                              </w:rPr>
                            </w:pP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 </w:t>
                            </w:r>
                            <w:r w:rsidR="00A43F2C">
                              <w:rPr>
                                <w:rFonts w:ascii="Century Gothic" w:hAnsi="Century Gothic" w:cs="Century Gothic"/>
                                <w:i/>
                                <w:sz w:val="18"/>
                                <w:szCs w:val="18"/>
                              </w:rPr>
                              <w:t xml:space="preserve">                            </w:t>
                            </w:r>
                            <w:r w:rsidR="003B185F">
                              <w:rPr>
                                <w:rFonts w:ascii="Century Gothic" w:hAnsi="Century Gothic" w:cs="Century Gothic"/>
                                <w:i/>
                                <w:sz w:val="18"/>
                                <w:szCs w:val="18"/>
                              </w:rPr>
                              <w:t xml:space="preserve">           </w:t>
                            </w:r>
                            <w:r w:rsidR="00A43F2C">
                              <w:rPr>
                                <w:rFonts w:ascii="Century Gothic" w:hAnsi="Century Gothic" w:cs="Century Gothic"/>
                                <w:i/>
                                <w:sz w:val="18"/>
                                <w:szCs w:val="18"/>
                              </w:rPr>
                              <w:t xml:space="preserve">     </w:t>
                            </w: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w:t>
                            </w:r>
                          </w:p>
                          <w:p w14:paraId="064183E5" w14:textId="77777777" w:rsidR="000D4379" w:rsidRDefault="000D4379" w:rsidP="00E72EA5">
                            <w:pPr>
                              <w:tabs>
                                <w:tab w:val="left" w:pos="1134"/>
                                <w:tab w:val="left" w:pos="6237"/>
                              </w:tabs>
                              <w:snapToGrid w:val="0"/>
                              <w:spacing w:before="60" w:after="60"/>
                              <w:rPr>
                                <w:rFonts w:ascii="Century Gothic" w:hAnsi="Century Gothic" w:cs="Century Gothic"/>
                                <w:i/>
                                <w:sz w:val="18"/>
                                <w:szCs w:val="18"/>
                              </w:rPr>
                            </w:pPr>
                          </w:p>
                          <w:p w14:paraId="1A6D9680" w14:textId="77777777" w:rsidR="000D4379" w:rsidRDefault="000D4379" w:rsidP="00E72EA5">
                            <w:pPr>
                              <w:tabs>
                                <w:tab w:val="left" w:pos="1134"/>
                                <w:tab w:val="left" w:pos="6237"/>
                              </w:tabs>
                              <w:snapToGrid w:val="0"/>
                              <w:spacing w:before="60" w:after="60"/>
                              <w:rPr>
                                <w:rFonts w:ascii="Century Gothic" w:hAnsi="Century Gothic" w:cs="Century Gothic"/>
                                <w:i/>
                                <w:sz w:val="18"/>
                                <w:szCs w:val="18"/>
                              </w:rPr>
                            </w:pPr>
                          </w:p>
                          <w:p w14:paraId="793369B7" w14:textId="65551D14" w:rsidR="000D4379" w:rsidRDefault="00A43F2C"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                                                                                                                              </w:t>
                            </w:r>
                          </w:p>
                          <w:p w14:paraId="553E1BBD" w14:textId="77777777" w:rsidR="000D4379" w:rsidRPr="003B185F" w:rsidRDefault="000D4379">
                            <w:pPr>
                              <w:rPr>
                                <w:rFonts w:ascii="Century Gothic" w:hAnsi="Century Gothic" w:cs="Century Gothic"/>
                                <w:b/>
                                <w:bCs/>
                                <w:i/>
                                <w:iCs/>
                                <w:sz w:val="20"/>
                                <w:szCs w:val="20"/>
                              </w:rPr>
                            </w:pPr>
                            <w:r w:rsidRPr="003B185F">
                              <w:rPr>
                                <w:rFonts w:ascii="Century Gothic" w:hAnsi="Century Gothic" w:cs="Century Gothic"/>
                                <w:b/>
                                <w:bCs/>
                                <w:i/>
                                <w:iCs/>
                                <w:sz w:val="20"/>
                                <w:szCs w:val="20"/>
                              </w:rPr>
                              <w:t xml:space="preserve">Représentant légal du mineur </w:t>
                            </w:r>
                          </w:p>
                          <w:p w14:paraId="4ABB02EB" w14:textId="77777777" w:rsidR="000D4379" w:rsidRDefault="000D4379">
                            <w:pPr>
                              <w:rPr>
                                <w:rFonts w:ascii="Century Gothic" w:hAnsi="Century Gothic" w:cs="Century Gothic"/>
                                <w:i/>
                                <w:sz w:val="18"/>
                                <w:szCs w:val="18"/>
                              </w:rPr>
                            </w:pPr>
                            <w:r>
                              <w:rPr>
                                <w:rFonts w:ascii="Century Gothic" w:hAnsi="Century Gothic" w:cs="Century Gothic"/>
                                <w:i/>
                                <w:sz w:val="18"/>
                                <w:szCs w:val="18"/>
                              </w:rPr>
                              <w:t xml:space="preserve"> Fait à      </w:t>
                            </w:r>
                            <w:r w:rsidR="00A43F2C">
                              <w:rPr>
                                <w:rFonts w:ascii="Century Gothic" w:hAnsi="Century Gothic" w:cs="Century Gothic"/>
                                <w:i/>
                                <w:sz w:val="18"/>
                                <w:szCs w:val="18"/>
                              </w:rPr>
                              <w:t xml:space="preserve">                     </w:t>
                            </w:r>
                            <w:r>
                              <w:rPr>
                                <w:rFonts w:ascii="Century Gothic" w:hAnsi="Century Gothic" w:cs="Century Gothic"/>
                                <w:i/>
                                <w:sz w:val="18"/>
                                <w:szCs w:val="18"/>
                              </w:rPr>
                              <w:t xml:space="preserve">       le</w:t>
                            </w:r>
                          </w:p>
                          <w:p w14:paraId="036BC25F" w14:textId="77777777" w:rsidR="000D4379" w:rsidRDefault="000D4379">
                            <w:r w:rsidRPr="00E72EA5">
                              <w:rPr>
                                <w:rFonts w:ascii="Century Gothic" w:hAnsi="Century Gothic" w:cs="Century Gothic"/>
                                <w:i/>
                                <w:sz w:val="18"/>
                                <w:szCs w:val="18"/>
                              </w:rPr>
                              <w:t>Signature</w:t>
                            </w:r>
                          </w:p>
                          <w:p w14:paraId="5B3F67D3" w14:textId="77777777" w:rsidR="003B185F" w:rsidRDefault="003B18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FE752" id="Text Box 12" o:spid="_x0000_s1035" type="#_x0000_t202" style="position:absolute;margin-left:585.1pt;margin-top:.75pt;width:513.75pt;height:33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" strokecolor="white [3212]">
                <v:textbox>
                  <w:txbxContent>
                    <w:p w14:paraId="534AB993" w14:textId="509DE15E" w:rsidR="000D4379" w:rsidRDefault="000D4379">
                      <w:pPr>
                        <w:rPr>
                          <w:rFonts w:ascii="Century Gothic" w:hAnsi="Century Gothic" w:cs="Century Gothic"/>
                          <w:b/>
                          <w:bCs/>
                          <w:i/>
                          <w:iCs/>
                          <w:sz w:val="18"/>
                          <w:szCs w:val="18"/>
                        </w:rPr>
                      </w:pPr>
                      <w:r w:rsidRPr="003B185F">
                        <w:rPr>
                          <w:rFonts w:ascii="Century Gothic" w:hAnsi="Century Gothic" w:cs="Century Gothic"/>
                          <w:b/>
                          <w:bCs/>
                          <w:i/>
                          <w:iCs/>
                          <w:sz w:val="20"/>
                          <w:szCs w:val="20"/>
                        </w:rPr>
                        <w:t>Entreprise ou organisme d'accueil                                            Établissement scolaire</w:t>
                      </w:r>
                    </w:p>
                    <w:p w14:paraId="74BE14BD" w14:textId="453D3232" w:rsidR="000D4379" w:rsidRDefault="000D4379"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Fait à                                             le                                               </w:t>
                      </w:r>
                      <w:r w:rsidR="003B185F">
                        <w:rPr>
                          <w:rFonts w:ascii="Century Gothic" w:hAnsi="Century Gothic" w:cs="Century Gothic"/>
                          <w:i/>
                          <w:sz w:val="18"/>
                          <w:szCs w:val="18"/>
                        </w:rPr>
                        <w:t xml:space="preserve">           </w:t>
                      </w:r>
                      <w:r>
                        <w:rPr>
                          <w:rFonts w:ascii="Century Gothic" w:hAnsi="Century Gothic" w:cs="Century Gothic"/>
                          <w:i/>
                          <w:sz w:val="18"/>
                          <w:szCs w:val="18"/>
                        </w:rPr>
                        <w:t xml:space="preserve">Fait </w:t>
                      </w:r>
                      <w:proofErr w:type="gramStart"/>
                      <w:r>
                        <w:rPr>
                          <w:rFonts w:ascii="Century Gothic" w:hAnsi="Century Gothic" w:cs="Century Gothic"/>
                          <w:i/>
                          <w:sz w:val="18"/>
                          <w:szCs w:val="18"/>
                        </w:rPr>
                        <w:t xml:space="preserve">à  </w:t>
                      </w:r>
                      <w:r w:rsidR="00A43F2C">
                        <w:rPr>
                          <w:rFonts w:ascii="Century Gothic" w:hAnsi="Century Gothic" w:cs="Century Gothic"/>
                          <w:i/>
                          <w:sz w:val="18"/>
                          <w:szCs w:val="18"/>
                        </w:rPr>
                        <w:t>SEVRAN</w:t>
                      </w:r>
                      <w:proofErr w:type="gramEnd"/>
                      <w:r>
                        <w:rPr>
                          <w:rFonts w:ascii="Century Gothic" w:hAnsi="Century Gothic" w:cs="Century Gothic"/>
                          <w:i/>
                          <w:sz w:val="18"/>
                          <w:szCs w:val="18"/>
                        </w:rPr>
                        <w:t xml:space="preserve">        le</w:t>
                      </w:r>
                    </w:p>
                    <w:p w14:paraId="3B2E9CC8" w14:textId="28FF9359" w:rsidR="000D4379" w:rsidRPr="00E72EA5" w:rsidRDefault="000D4379" w:rsidP="00E72EA5">
                      <w:pPr>
                        <w:tabs>
                          <w:tab w:val="left" w:pos="1134"/>
                          <w:tab w:val="left" w:pos="6237"/>
                        </w:tabs>
                        <w:snapToGrid w:val="0"/>
                        <w:spacing w:before="60" w:after="60"/>
                        <w:rPr>
                          <w:rFonts w:ascii="Century Gothic" w:hAnsi="Century Gothic" w:cs="Century Gothic"/>
                          <w:i/>
                          <w:sz w:val="18"/>
                          <w:szCs w:val="18"/>
                        </w:rPr>
                      </w:pP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 </w:t>
                      </w:r>
                      <w:r w:rsidR="00A43F2C">
                        <w:rPr>
                          <w:rFonts w:ascii="Century Gothic" w:hAnsi="Century Gothic" w:cs="Century Gothic"/>
                          <w:i/>
                          <w:sz w:val="18"/>
                          <w:szCs w:val="18"/>
                        </w:rPr>
                        <w:t xml:space="preserve">                            </w:t>
                      </w:r>
                      <w:r w:rsidR="003B185F">
                        <w:rPr>
                          <w:rFonts w:ascii="Century Gothic" w:hAnsi="Century Gothic" w:cs="Century Gothic"/>
                          <w:i/>
                          <w:sz w:val="18"/>
                          <w:szCs w:val="18"/>
                        </w:rPr>
                        <w:t xml:space="preserve">           </w:t>
                      </w:r>
                      <w:r w:rsidR="00A43F2C">
                        <w:rPr>
                          <w:rFonts w:ascii="Century Gothic" w:hAnsi="Century Gothic" w:cs="Century Gothic"/>
                          <w:i/>
                          <w:sz w:val="18"/>
                          <w:szCs w:val="18"/>
                        </w:rPr>
                        <w:t xml:space="preserve">     </w:t>
                      </w: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w:t>
                      </w:r>
                    </w:p>
                    <w:p w14:paraId="064183E5" w14:textId="77777777" w:rsidR="000D4379" w:rsidRDefault="000D4379" w:rsidP="00E72EA5">
                      <w:pPr>
                        <w:tabs>
                          <w:tab w:val="left" w:pos="1134"/>
                          <w:tab w:val="left" w:pos="6237"/>
                        </w:tabs>
                        <w:snapToGrid w:val="0"/>
                        <w:spacing w:before="60" w:after="60"/>
                        <w:rPr>
                          <w:rFonts w:ascii="Century Gothic" w:hAnsi="Century Gothic" w:cs="Century Gothic"/>
                          <w:i/>
                          <w:sz w:val="18"/>
                          <w:szCs w:val="18"/>
                        </w:rPr>
                      </w:pPr>
                    </w:p>
                    <w:p w14:paraId="1A6D9680" w14:textId="77777777" w:rsidR="000D4379" w:rsidRDefault="000D4379" w:rsidP="00E72EA5">
                      <w:pPr>
                        <w:tabs>
                          <w:tab w:val="left" w:pos="1134"/>
                          <w:tab w:val="left" w:pos="6237"/>
                        </w:tabs>
                        <w:snapToGrid w:val="0"/>
                        <w:spacing w:before="60" w:after="60"/>
                        <w:rPr>
                          <w:rFonts w:ascii="Century Gothic" w:hAnsi="Century Gothic" w:cs="Century Gothic"/>
                          <w:i/>
                          <w:sz w:val="18"/>
                          <w:szCs w:val="18"/>
                        </w:rPr>
                      </w:pPr>
                    </w:p>
                    <w:p w14:paraId="793369B7" w14:textId="65551D14" w:rsidR="000D4379" w:rsidRDefault="00A43F2C"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                                                                                                                              </w:t>
                      </w:r>
                    </w:p>
                    <w:p w14:paraId="553E1BBD" w14:textId="77777777" w:rsidR="000D4379" w:rsidRPr="003B185F" w:rsidRDefault="000D4379">
                      <w:pPr>
                        <w:rPr>
                          <w:rFonts w:ascii="Century Gothic" w:hAnsi="Century Gothic" w:cs="Century Gothic"/>
                          <w:b/>
                          <w:bCs/>
                          <w:i/>
                          <w:iCs/>
                          <w:sz w:val="20"/>
                          <w:szCs w:val="20"/>
                        </w:rPr>
                      </w:pPr>
                      <w:r w:rsidRPr="003B185F">
                        <w:rPr>
                          <w:rFonts w:ascii="Century Gothic" w:hAnsi="Century Gothic" w:cs="Century Gothic"/>
                          <w:b/>
                          <w:bCs/>
                          <w:i/>
                          <w:iCs/>
                          <w:sz w:val="20"/>
                          <w:szCs w:val="20"/>
                        </w:rPr>
                        <w:t xml:space="preserve">Représentant légal du mineur </w:t>
                      </w:r>
                    </w:p>
                    <w:p w14:paraId="4ABB02EB" w14:textId="77777777" w:rsidR="000D4379" w:rsidRDefault="000D4379">
                      <w:pPr>
                        <w:rPr>
                          <w:rFonts w:ascii="Century Gothic" w:hAnsi="Century Gothic" w:cs="Century Gothic"/>
                          <w:i/>
                          <w:sz w:val="18"/>
                          <w:szCs w:val="18"/>
                        </w:rPr>
                      </w:pPr>
                      <w:r>
                        <w:rPr>
                          <w:rFonts w:ascii="Century Gothic" w:hAnsi="Century Gothic" w:cs="Century Gothic"/>
                          <w:i/>
                          <w:sz w:val="18"/>
                          <w:szCs w:val="18"/>
                        </w:rPr>
                        <w:t xml:space="preserve"> Fait à      </w:t>
                      </w:r>
                      <w:r w:rsidR="00A43F2C">
                        <w:rPr>
                          <w:rFonts w:ascii="Century Gothic" w:hAnsi="Century Gothic" w:cs="Century Gothic"/>
                          <w:i/>
                          <w:sz w:val="18"/>
                          <w:szCs w:val="18"/>
                        </w:rPr>
                        <w:t xml:space="preserve">                     </w:t>
                      </w:r>
                      <w:r>
                        <w:rPr>
                          <w:rFonts w:ascii="Century Gothic" w:hAnsi="Century Gothic" w:cs="Century Gothic"/>
                          <w:i/>
                          <w:sz w:val="18"/>
                          <w:szCs w:val="18"/>
                        </w:rPr>
                        <w:t xml:space="preserve">       le</w:t>
                      </w:r>
                    </w:p>
                    <w:p w14:paraId="036BC25F" w14:textId="77777777" w:rsidR="000D4379" w:rsidRDefault="000D4379">
                      <w:r w:rsidRPr="00E72EA5">
                        <w:rPr>
                          <w:rFonts w:ascii="Century Gothic" w:hAnsi="Century Gothic" w:cs="Century Gothic"/>
                          <w:i/>
                          <w:sz w:val="18"/>
                          <w:szCs w:val="18"/>
                        </w:rPr>
                        <w:t>Signature</w:t>
                      </w:r>
                    </w:p>
                    <w:p w14:paraId="5B3F67D3" w14:textId="77777777" w:rsidR="003B185F" w:rsidRDefault="003B185F"/>
                  </w:txbxContent>
                </v:textbox>
                <w10:wrap anchorx="margin"/>
              </v:shape>
            </w:pict>
          </mc:Fallback>
        </mc:AlternateContent>
      </w:r>
    </w:p>
    <w:p w14:paraId="7D62CE8A" w14:textId="08925275" w:rsidR="00A661CE" w:rsidRDefault="00A661CE" w:rsidP="006F21E8"/>
    <w:p w14:paraId="529A737A" w14:textId="46DCD14B" w:rsidR="00A661CE" w:rsidRDefault="00A661CE" w:rsidP="006F21E8"/>
    <w:p w14:paraId="0A4CE62A" w14:textId="6990F795" w:rsidR="00A661CE" w:rsidRDefault="00A661CE" w:rsidP="006F21E8"/>
    <w:p w14:paraId="4326A0BD" w14:textId="1CFEBDBB" w:rsidR="00A661CE" w:rsidRDefault="005807E9" w:rsidP="006F21E8">
      <w:r w:rsidRPr="00352A60">
        <w:rPr>
          <w:rFonts w:ascii="Century Gothic" w:hAnsi="Century Gothic" w:cs="Century Gothic"/>
          <w:i/>
          <w:noProof/>
          <w:sz w:val="18"/>
          <w:szCs w:val="18"/>
          <w:lang w:eastAsia="fr-FR"/>
        </w:rPr>
        <w:drawing>
          <wp:anchor distT="0" distB="0" distL="114300" distR="114300" simplePos="0" relativeHeight="251673600" behindDoc="0" locked="0" layoutInCell="1" allowOverlap="1" wp14:anchorId="0B1FC659" wp14:editId="71551E14">
            <wp:simplePos x="0" y="0"/>
            <wp:positionH relativeFrom="column">
              <wp:posOffset>11727815</wp:posOffset>
            </wp:positionH>
            <wp:positionV relativeFrom="paragraph">
              <wp:posOffset>15875</wp:posOffset>
            </wp:positionV>
            <wp:extent cx="1152525" cy="1076325"/>
            <wp:effectExtent l="0" t="0" r="9525" b="9525"/>
            <wp:wrapNone/>
            <wp:docPr id="1660234192" name="Image 166023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52525" cy="1076325"/>
                    </a:xfrm>
                    <a:prstGeom prst="rect">
                      <a:avLst/>
                    </a:prstGeom>
                    <a:noFill/>
                    <a:ln>
                      <a:noFill/>
                    </a:ln>
                  </pic:spPr>
                </pic:pic>
              </a:graphicData>
            </a:graphic>
          </wp:anchor>
        </w:drawing>
      </w:r>
    </w:p>
    <w:p w14:paraId="3BF15770" w14:textId="3F7B69BD" w:rsidR="00A661CE" w:rsidRDefault="0055394D" w:rsidP="006F21E8">
      <w:pPr>
        <w:sectPr w:rsidR="00A661CE" w:rsidSect="00A661CE">
          <w:headerReference w:type="default" r:id="rId11"/>
          <w:pgSz w:w="23814" w:h="16840" w:orient="landscape" w:code="9"/>
          <w:pgMar w:top="2546" w:right="851" w:bottom="2546" w:left="851" w:header="720" w:footer="720" w:gutter="0"/>
          <w:pgNumType w:start="1"/>
          <w:cols w:space="1248"/>
          <w:docGrid w:linePitch="326"/>
        </w:sectPr>
      </w:pPr>
      <w:r>
        <w:rPr>
          <w:noProof/>
          <w:lang w:eastAsia="fr-FR"/>
        </w:rPr>
        <mc:AlternateContent>
          <mc:Choice Requires="wps">
            <w:drawing>
              <wp:anchor distT="0" distB="0" distL="114300" distR="114300" simplePos="0" relativeHeight="251665408" behindDoc="0" locked="0" layoutInCell="1" allowOverlap="1" wp14:anchorId="078A1D8B" wp14:editId="2EEFF4D3">
                <wp:simplePos x="0" y="0"/>
                <wp:positionH relativeFrom="column">
                  <wp:posOffset>7285990</wp:posOffset>
                </wp:positionH>
                <wp:positionV relativeFrom="paragraph">
                  <wp:posOffset>6423025</wp:posOffset>
                </wp:positionV>
                <wp:extent cx="6982460" cy="1353820"/>
                <wp:effectExtent l="0" t="0" r="889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2460" cy="1353820"/>
                        </a:xfrm>
                        <a:prstGeom prst="rect">
                          <a:avLst/>
                        </a:prstGeom>
                        <a:solidFill>
                          <a:srgbClr val="FFFFFF"/>
                        </a:solidFill>
                        <a:ln w="9525">
                          <a:solidFill>
                            <a:srgbClr val="000000"/>
                          </a:solidFill>
                          <a:miter lim="800000"/>
                          <a:headEnd/>
                          <a:tailEnd/>
                        </a:ln>
                      </wps:spPr>
                      <wps:txbx>
                        <w:txbxContent>
                          <w:p w14:paraId="7153292C" w14:textId="77777777" w:rsidR="000D4379" w:rsidRDefault="000D4379"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Nom :     </w:t>
                            </w:r>
                            <w:r w:rsidRPr="003A096F">
                              <w:rPr>
                                <w:rFonts w:ascii="Century Gothic" w:hAnsi="Century Gothic" w:cs="Century Gothic"/>
                                <w:b/>
                                <w:noProof/>
                                <w:spacing w:val="-10"/>
                                <w:sz w:val="18"/>
                                <w:szCs w:val="18"/>
                              </w:rPr>
                              <w:t>BENYAHIA</w:t>
                            </w:r>
                            <w:r>
                              <w:rPr>
                                <w:rFonts w:ascii="Century Gothic" w:hAnsi="Century Gothic" w:cs="Century Gothic"/>
                                <w:spacing w:val="-10"/>
                                <w:sz w:val="18"/>
                                <w:szCs w:val="18"/>
                              </w:rPr>
                              <w:t xml:space="preserve">                                           Prénom : </w:t>
                            </w:r>
                            <w:r w:rsidRPr="003A096F">
                              <w:rPr>
                                <w:rFonts w:ascii="Century Gothic" w:hAnsi="Century Gothic" w:cs="Century Gothic"/>
                                <w:b/>
                                <w:noProof/>
                                <w:spacing w:val="-10"/>
                                <w:sz w:val="18"/>
                                <w:szCs w:val="18"/>
                              </w:rPr>
                              <w:t>Abdel - Malik</w:t>
                            </w:r>
                            <w:r>
                              <w:rPr>
                                <w:rFonts w:ascii="Century Gothic" w:hAnsi="Century Gothic" w:cs="Century Gothic"/>
                                <w:spacing w:val="-10"/>
                                <w:sz w:val="18"/>
                                <w:szCs w:val="18"/>
                              </w:rPr>
                              <w:t xml:space="preserve">                                                          Date de naissance :    </w:t>
                            </w:r>
                            <w:r w:rsidRPr="003A096F">
                              <w:rPr>
                                <w:rFonts w:ascii="Century Gothic" w:hAnsi="Century Gothic" w:cs="Century Gothic"/>
                                <w:b/>
                                <w:noProof/>
                                <w:spacing w:val="-10"/>
                                <w:sz w:val="18"/>
                                <w:szCs w:val="18"/>
                              </w:rPr>
                              <w:t>31/08/98</w:t>
                            </w:r>
                          </w:p>
                          <w:p w14:paraId="1E5F6BBB" w14:textId="77777777" w:rsidR="000D4379" w:rsidRDefault="000D4379"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 </w:t>
                            </w:r>
                          </w:p>
                          <w:p w14:paraId="4DB4AA64" w14:textId="77777777" w:rsidR="000D4379" w:rsidRDefault="000D4379" w:rsidP="00E37CAE">
                            <w:pPr>
                              <w:tabs>
                                <w:tab w:val="center" w:pos="5331"/>
                              </w:tabs>
                              <w:rPr>
                                <w:rFonts w:ascii="Century Gothic" w:hAnsi="Century Gothic" w:cs="Century Gothic"/>
                                <w:spacing w:val="-10"/>
                                <w:sz w:val="18"/>
                                <w:szCs w:val="18"/>
                              </w:rPr>
                            </w:pPr>
                          </w:p>
                          <w:p w14:paraId="26F9A6C8" w14:textId="77777777" w:rsidR="000D4379" w:rsidRDefault="000D4379"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Mél. :                                                                    @</w:t>
                            </w:r>
                          </w:p>
                          <w:p w14:paraId="52800213" w14:textId="77777777" w:rsidR="000D4379" w:rsidRDefault="000D4379" w:rsidP="00E37CAE">
                            <w:pPr>
                              <w:tabs>
                                <w:tab w:val="center" w:pos="5331"/>
                              </w:tabs>
                              <w:rPr>
                                <w:rFonts w:ascii="Century Gothic" w:hAnsi="Century Gothic" w:cs="Century Gothic"/>
                                <w:spacing w:val="-10"/>
                                <w:sz w:val="18"/>
                                <w:szCs w:val="18"/>
                              </w:rPr>
                            </w:pPr>
                          </w:p>
                          <w:p w14:paraId="13DC6E51" w14:textId="77777777" w:rsidR="000D4379" w:rsidRDefault="000D4379" w:rsidP="00E37CAE">
                            <w:r>
                              <w:rPr>
                                <w:rFonts w:ascii="Century Gothic" w:hAnsi="Century Gothic" w:cs="Century Gothic"/>
                                <w:spacing w:val="-10"/>
                                <w:sz w:val="18"/>
                                <w:szCs w:val="18"/>
                              </w:rPr>
                              <w:t xml:space="preserve">N° SS :                                                              Diplôme préparé :     </w:t>
                            </w:r>
                            <w:r w:rsidRPr="00424EC4">
                              <w:rPr>
                                <w:rFonts w:ascii="Century Gothic" w:hAnsi="Century Gothic" w:cs="Century Gothic"/>
                                <w:b/>
                                <w:spacing w:val="-10"/>
                                <w:sz w:val="18"/>
                                <w:szCs w:val="18"/>
                              </w:rPr>
                              <w:t xml:space="preserve">Baccalauréat </w:t>
                            </w:r>
                            <w:proofErr w:type="spellStart"/>
                            <w:r w:rsidRPr="00424EC4">
                              <w:rPr>
                                <w:rFonts w:ascii="Century Gothic" w:hAnsi="Century Gothic" w:cs="Century Gothic"/>
                                <w:b/>
                                <w:spacing w:val="-10"/>
                                <w:sz w:val="18"/>
                                <w:szCs w:val="18"/>
                              </w:rPr>
                              <w:t>Professionnel</w:t>
                            </w:r>
                            <w:r w:rsidRPr="00E47CBC">
                              <w:rPr>
                                <w:rFonts w:ascii="Century Gothic" w:hAnsi="Century Gothic" w:cs="Century Gothic"/>
                                <w:b/>
                                <w:spacing w:val="-10"/>
                                <w:sz w:val="18"/>
                                <w:szCs w:val="18"/>
                              </w:rPr>
                              <w:t>PCEPC</w:t>
                            </w:r>
                            <w:proofErr w:type="spellEnd"/>
                            <w:r>
                              <w:rPr>
                                <w:rFonts w:ascii="Century Gothic" w:hAnsi="Century Gothic" w:cs="Century Gothic"/>
                                <w:spacing w:val="-10"/>
                                <w:sz w:val="18"/>
                                <w:szCs w:val="18"/>
                              </w:rPr>
                              <w:t xml:space="preserve">                                                  Classe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8A1D8B" id="Text Box 5" o:spid="_x0000_s1036" type="#_x0000_t202" style="position:absolute;margin-left:573.7pt;margin-top:505.75pt;width:549.8pt;height:10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">
                <v:textbox>
                  <w:txbxContent>
                    <w:p w14:paraId="7153292C" w14:textId="77777777" w:rsidR="000D4379" w:rsidRDefault="000D4379"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Nom :     </w:t>
                      </w:r>
                      <w:r w:rsidRPr="003A096F">
                        <w:rPr>
                          <w:rFonts w:ascii="Century Gothic" w:hAnsi="Century Gothic" w:cs="Century Gothic"/>
                          <w:b/>
                          <w:noProof/>
                          <w:spacing w:val="-10"/>
                          <w:sz w:val="18"/>
                          <w:szCs w:val="18"/>
                        </w:rPr>
                        <w:t>BENYAHIA</w:t>
                      </w:r>
                      <w:r>
                        <w:rPr>
                          <w:rFonts w:ascii="Century Gothic" w:hAnsi="Century Gothic" w:cs="Century Gothic"/>
                          <w:spacing w:val="-10"/>
                          <w:sz w:val="18"/>
                          <w:szCs w:val="18"/>
                        </w:rPr>
                        <w:t xml:space="preserve">                                           Prénom : </w:t>
                      </w:r>
                      <w:r w:rsidRPr="003A096F">
                        <w:rPr>
                          <w:rFonts w:ascii="Century Gothic" w:hAnsi="Century Gothic" w:cs="Century Gothic"/>
                          <w:b/>
                          <w:noProof/>
                          <w:spacing w:val="-10"/>
                          <w:sz w:val="18"/>
                          <w:szCs w:val="18"/>
                        </w:rPr>
                        <w:t>Abdel - Malik</w:t>
                      </w:r>
                      <w:r>
                        <w:rPr>
                          <w:rFonts w:ascii="Century Gothic" w:hAnsi="Century Gothic" w:cs="Century Gothic"/>
                          <w:spacing w:val="-10"/>
                          <w:sz w:val="18"/>
                          <w:szCs w:val="18"/>
                        </w:rPr>
                        <w:t xml:space="preserve">                                                          Date de naissance :    </w:t>
                      </w:r>
                      <w:r w:rsidRPr="003A096F">
                        <w:rPr>
                          <w:rFonts w:ascii="Century Gothic" w:hAnsi="Century Gothic" w:cs="Century Gothic"/>
                          <w:b/>
                          <w:noProof/>
                          <w:spacing w:val="-10"/>
                          <w:sz w:val="18"/>
                          <w:szCs w:val="18"/>
                        </w:rPr>
                        <w:t>31/08/98</w:t>
                      </w:r>
                    </w:p>
                    <w:p w14:paraId="1E5F6BBB" w14:textId="77777777" w:rsidR="000D4379" w:rsidRDefault="000D4379"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 </w:t>
                      </w:r>
                    </w:p>
                    <w:p w14:paraId="4DB4AA64" w14:textId="77777777" w:rsidR="000D4379" w:rsidRDefault="000D4379" w:rsidP="00E37CAE">
                      <w:pPr>
                        <w:tabs>
                          <w:tab w:val="center" w:pos="5331"/>
                        </w:tabs>
                        <w:rPr>
                          <w:rFonts w:ascii="Century Gothic" w:hAnsi="Century Gothic" w:cs="Century Gothic"/>
                          <w:spacing w:val="-10"/>
                          <w:sz w:val="18"/>
                          <w:szCs w:val="18"/>
                        </w:rPr>
                      </w:pPr>
                    </w:p>
                    <w:p w14:paraId="26F9A6C8" w14:textId="77777777" w:rsidR="000D4379" w:rsidRDefault="000D4379"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Mél. :                                                                    @</w:t>
                      </w:r>
                    </w:p>
                    <w:p w14:paraId="52800213" w14:textId="77777777" w:rsidR="000D4379" w:rsidRDefault="000D4379" w:rsidP="00E37CAE">
                      <w:pPr>
                        <w:tabs>
                          <w:tab w:val="center" w:pos="5331"/>
                        </w:tabs>
                        <w:rPr>
                          <w:rFonts w:ascii="Century Gothic" w:hAnsi="Century Gothic" w:cs="Century Gothic"/>
                          <w:spacing w:val="-10"/>
                          <w:sz w:val="18"/>
                          <w:szCs w:val="18"/>
                        </w:rPr>
                      </w:pPr>
                    </w:p>
                    <w:p w14:paraId="13DC6E51" w14:textId="77777777" w:rsidR="000D4379" w:rsidRDefault="000D4379" w:rsidP="00E37CAE">
                      <w:r>
                        <w:rPr>
                          <w:rFonts w:ascii="Century Gothic" w:hAnsi="Century Gothic" w:cs="Century Gothic"/>
                          <w:spacing w:val="-10"/>
                          <w:sz w:val="18"/>
                          <w:szCs w:val="18"/>
                        </w:rPr>
                        <w:t xml:space="preserve">N° SS :                                                              Diplôme préparé :     </w:t>
                      </w:r>
                      <w:r w:rsidRPr="00424EC4">
                        <w:rPr>
                          <w:rFonts w:ascii="Century Gothic" w:hAnsi="Century Gothic" w:cs="Century Gothic"/>
                          <w:b/>
                          <w:spacing w:val="-10"/>
                          <w:sz w:val="18"/>
                          <w:szCs w:val="18"/>
                        </w:rPr>
                        <w:t xml:space="preserve">Baccalauréat </w:t>
                      </w:r>
                      <w:proofErr w:type="spellStart"/>
                      <w:r w:rsidRPr="00424EC4">
                        <w:rPr>
                          <w:rFonts w:ascii="Century Gothic" w:hAnsi="Century Gothic" w:cs="Century Gothic"/>
                          <w:b/>
                          <w:spacing w:val="-10"/>
                          <w:sz w:val="18"/>
                          <w:szCs w:val="18"/>
                        </w:rPr>
                        <w:t>Professionnel</w:t>
                      </w:r>
                      <w:r w:rsidRPr="00E47CBC">
                        <w:rPr>
                          <w:rFonts w:ascii="Century Gothic" w:hAnsi="Century Gothic" w:cs="Century Gothic"/>
                          <w:b/>
                          <w:spacing w:val="-10"/>
                          <w:sz w:val="18"/>
                          <w:szCs w:val="18"/>
                        </w:rPr>
                        <w:t>PCEPC</w:t>
                      </w:r>
                      <w:proofErr w:type="spellEnd"/>
                      <w:r>
                        <w:rPr>
                          <w:rFonts w:ascii="Century Gothic" w:hAnsi="Century Gothic" w:cs="Century Gothic"/>
                          <w:spacing w:val="-10"/>
                          <w:sz w:val="18"/>
                          <w:szCs w:val="18"/>
                        </w:rPr>
                        <w:t xml:space="preserve">                                                  Classe</w:t>
                      </w:r>
                    </w:p>
                  </w:txbxContent>
                </v:textbox>
              </v:shape>
            </w:pict>
          </mc:Fallback>
        </mc:AlternateContent>
      </w:r>
    </w:p>
    <w:p w14:paraId="30F081B1" w14:textId="34CFA521" w:rsidR="005807E9" w:rsidRDefault="005807E9" w:rsidP="006F21E8"/>
    <w:sectPr w:rsidR="005807E9" w:rsidSect="00A661CE">
      <w:type w:val="continuous"/>
      <w:pgSz w:w="23814" w:h="16840" w:orient="landscape" w:code="9"/>
      <w:pgMar w:top="2546" w:right="851" w:bottom="2546" w:left="851" w:header="720" w:footer="720" w:gutter="0"/>
      <w:cols w:space="124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9ADE7" w14:textId="77777777" w:rsidR="00CB4B23" w:rsidRDefault="00CB4B23" w:rsidP="00E03D9B">
      <w:pPr>
        <w:spacing w:line="240" w:lineRule="auto"/>
      </w:pPr>
      <w:r>
        <w:separator/>
      </w:r>
    </w:p>
  </w:endnote>
  <w:endnote w:type="continuationSeparator" w:id="0">
    <w:p w14:paraId="25B7BE20" w14:textId="77777777" w:rsidR="00CB4B23" w:rsidRDefault="00CB4B23" w:rsidP="00E03D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ale Sans U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B1D9F" w14:textId="77777777" w:rsidR="00CB4B23" w:rsidRDefault="00CB4B23" w:rsidP="00E03D9B">
      <w:pPr>
        <w:spacing w:line="240" w:lineRule="auto"/>
      </w:pPr>
      <w:r>
        <w:separator/>
      </w:r>
    </w:p>
  </w:footnote>
  <w:footnote w:type="continuationSeparator" w:id="0">
    <w:p w14:paraId="38DBA2B6" w14:textId="77777777" w:rsidR="00CB4B23" w:rsidRDefault="00CB4B23" w:rsidP="00E03D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098E5" w14:textId="61A3B779" w:rsidR="00E03D9B" w:rsidRDefault="00E03D9B">
    <w:pPr>
      <w:pStyle w:val="En-tte"/>
    </w:pPr>
    <w:r>
      <w:rPr>
        <w:noProof/>
      </w:rPr>
      <w:drawing>
        <wp:anchor distT="0" distB="0" distL="114300" distR="114300" simplePos="0" relativeHeight="251661312" behindDoc="0" locked="0" layoutInCell="1" allowOverlap="1" wp14:anchorId="60C299B6" wp14:editId="5F4CB210">
          <wp:simplePos x="0" y="0"/>
          <wp:positionH relativeFrom="column">
            <wp:posOffset>13620750</wp:posOffset>
          </wp:positionH>
          <wp:positionV relativeFrom="paragraph">
            <wp:posOffset>314325</wp:posOffset>
          </wp:positionV>
          <wp:extent cx="670560" cy="353695"/>
          <wp:effectExtent l="0" t="0" r="0" b="8255"/>
          <wp:wrapNone/>
          <wp:docPr id="12591888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60" cy="353695"/>
                  </a:xfrm>
                  <a:prstGeom prst="rect">
                    <a:avLst/>
                  </a:prstGeom>
                  <a:noFill/>
                </pic:spPr>
              </pic:pic>
            </a:graphicData>
          </a:graphic>
        </wp:anchor>
      </w:drawing>
    </w:r>
    <w:r>
      <w:rPr>
        <w:noProof/>
      </w:rPr>
      <w:drawing>
        <wp:anchor distT="0" distB="0" distL="0" distR="0" simplePos="0" relativeHeight="251659264" behindDoc="0" locked="0" layoutInCell="1" allowOverlap="1" wp14:anchorId="5DB2CAAD" wp14:editId="517EC2F9">
          <wp:simplePos x="0" y="0"/>
          <wp:positionH relativeFrom="column">
            <wp:posOffset>7391400</wp:posOffset>
          </wp:positionH>
          <wp:positionV relativeFrom="paragraph">
            <wp:posOffset>-9525</wp:posOffset>
          </wp:positionV>
          <wp:extent cx="1049655" cy="914400"/>
          <wp:effectExtent l="19050" t="0" r="0" b="0"/>
          <wp:wrapSquare wrapText="largest"/>
          <wp:docPr id="1489636176" name="Image 148963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srcRect/>
                  <a:stretch>
                    <a:fillRect/>
                  </a:stretch>
                </pic:blipFill>
                <pic:spPr bwMode="auto">
                  <a:xfrm>
                    <a:off x="0" y="0"/>
                    <a:ext cx="1049655" cy="914400"/>
                  </a:xfrm>
                  <a:prstGeom prst="rect">
                    <a:avLst/>
                  </a:prstGeom>
                  <a:solidFill>
                    <a:srgbClr val="FFFFFF"/>
                  </a:solid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3"/>
    <w:multiLevelType w:val="multilevel"/>
    <w:tmpl w:val="00000003"/>
    <w:name w:val="WW8Num3"/>
    <w:lvl w:ilvl="0">
      <w:start w:val="1"/>
      <w:numFmt w:val="bullet"/>
      <w:pStyle w:val="Titre1"/>
      <w:lvlText w:val=""/>
      <w:lvlJc w:val="left"/>
      <w:pPr>
        <w:tabs>
          <w:tab w:val="num" w:pos="720"/>
        </w:tabs>
        <w:ind w:left="720" w:hanging="360"/>
      </w:pPr>
      <w:rPr>
        <w:rFonts w:ascii="Wingdings 2" w:hAnsi="Wingdings 2" w:cs="OpenSymbol"/>
        <w:sz w:val="18"/>
        <w:szCs w:val="18"/>
      </w:rPr>
    </w:lvl>
    <w:lvl w:ilvl="1">
      <w:start w:val="1"/>
      <w:numFmt w:val="bullet"/>
      <w:lvlText w:val=""/>
      <w:lvlJc w:val="left"/>
      <w:pPr>
        <w:tabs>
          <w:tab w:val="num" w:pos="1080"/>
        </w:tabs>
        <w:ind w:left="1080" w:hanging="360"/>
      </w:pPr>
      <w:rPr>
        <w:rFonts w:ascii="Wingdings 2" w:hAnsi="Wingdings 2" w:cs="OpenSymbol"/>
        <w:sz w:val="18"/>
        <w:szCs w:val="18"/>
      </w:rPr>
    </w:lvl>
    <w:lvl w:ilvl="2">
      <w:start w:val="1"/>
      <w:numFmt w:val="bullet"/>
      <w:lvlText w:val=""/>
      <w:lvlJc w:val="left"/>
      <w:pPr>
        <w:tabs>
          <w:tab w:val="num" w:pos="1440"/>
        </w:tabs>
        <w:ind w:left="1440" w:hanging="360"/>
      </w:pPr>
      <w:rPr>
        <w:rFonts w:ascii="Wingdings 2" w:hAnsi="Wingdings 2" w:cs="OpenSymbol"/>
        <w:sz w:val="18"/>
        <w:szCs w:val="18"/>
      </w:rPr>
    </w:lvl>
    <w:lvl w:ilvl="3">
      <w:start w:val="1"/>
      <w:numFmt w:val="bullet"/>
      <w:lvlText w:val=""/>
      <w:lvlJc w:val="left"/>
      <w:pPr>
        <w:tabs>
          <w:tab w:val="num" w:pos="1800"/>
        </w:tabs>
        <w:ind w:left="1800" w:hanging="360"/>
      </w:pPr>
      <w:rPr>
        <w:rFonts w:ascii="Wingdings 2" w:hAnsi="Wingdings 2" w:cs="OpenSymbol"/>
        <w:sz w:val="18"/>
        <w:szCs w:val="18"/>
      </w:rPr>
    </w:lvl>
    <w:lvl w:ilvl="4">
      <w:start w:val="1"/>
      <w:numFmt w:val="bullet"/>
      <w:lvlText w:val=""/>
      <w:lvlJc w:val="left"/>
      <w:pPr>
        <w:tabs>
          <w:tab w:val="num" w:pos="2160"/>
        </w:tabs>
        <w:ind w:left="2160" w:hanging="360"/>
      </w:pPr>
      <w:rPr>
        <w:rFonts w:ascii="Wingdings 2" w:hAnsi="Wingdings 2" w:cs="OpenSymbol"/>
        <w:sz w:val="18"/>
        <w:szCs w:val="18"/>
      </w:rPr>
    </w:lvl>
    <w:lvl w:ilvl="5">
      <w:start w:val="1"/>
      <w:numFmt w:val="bullet"/>
      <w:lvlText w:val=""/>
      <w:lvlJc w:val="left"/>
      <w:pPr>
        <w:tabs>
          <w:tab w:val="num" w:pos="2520"/>
        </w:tabs>
        <w:ind w:left="2520" w:hanging="360"/>
      </w:pPr>
      <w:rPr>
        <w:rFonts w:ascii="Wingdings 2" w:hAnsi="Wingdings 2" w:cs="OpenSymbol"/>
        <w:sz w:val="18"/>
        <w:szCs w:val="18"/>
      </w:rPr>
    </w:lvl>
    <w:lvl w:ilvl="6">
      <w:start w:val="1"/>
      <w:numFmt w:val="bullet"/>
      <w:lvlText w:val=""/>
      <w:lvlJc w:val="left"/>
      <w:pPr>
        <w:tabs>
          <w:tab w:val="num" w:pos="2880"/>
        </w:tabs>
        <w:ind w:left="2880" w:hanging="360"/>
      </w:pPr>
      <w:rPr>
        <w:rFonts w:ascii="Wingdings 2" w:hAnsi="Wingdings 2" w:cs="OpenSymbol"/>
        <w:sz w:val="18"/>
        <w:szCs w:val="18"/>
      </w:rPr>
    </w:lvl>
    <w:lvl w:ilvl="7">
      <w:start w:val="1"/>
      <w:numFmt w:val="bullet"/>
      <w:lvlText w:val=""/>
      <w:lvlJc w:val="left"/>
      <w:pPr>
        <w:tabs>
          <w:tab w:val="num" w:pos="3240"/>
        </w:tabs>
        <w:ind w:left="3240" w:hanging="360"/>
      </w:pPr>
      <w:rPr>
        <w:rFonts w:ascii="Wingdings 2" w:hAnsi="Wingdings 2" w:cs="OpenSymbol"/>
        <w:sz w:val="18"/>
        <w:szCs w:val="18"/>
      </w:rPr>
    </w:lvl>
    <w:lvl w:ilvl="8">
      <w:start w:val="1"/>
      <w:numFmt w:val="bullet"/>
      <w:lvlText w:val=""/>
      <w:lvlJc w:val="left"/>
      <w:pPr>
        <w:tabs>
          <w:tab w:val="num" w:pos="3600"/>
        </w:tabs>
        <w:ind w:left="3600" w:hanging="360"/>
      </w:pPr>
      <w:rPr>
        <w:rFonts w:ascii="Wingdings 2" w:hAnsi="Wingdings 2" w:cs="OpenSymbol"/>
        <w:sz w:val="18"/>
        <w:szCs w:val="18"/>
      </w:rPr>
    </w:lvl>
  </w:abstractNum>
  <w:abstractNum w:abstractNumId="2" w15:restartNumberingAfterBreak="0">
    <w:nsid w:val="00000004"/>
    <w:multiLevelType w:val="multilevel"/>
    <w:tmpl w:val="00000004"/>
    <w:name w:val="WW8Num4"/>
    <w:lvl w:ilvl="0">
      <w:start w:val="1"/>
      <w:numFmt w:val="bullet"/>
      <w:lvlText w:val=""/>
      <w:lvlJc w:val="left"/>
      <w:pPr>
        <w:tabs>
          <w:tab w:val="num" w:pos="718"/>
        </w:tabs>
        <w:ind w:left="718" w:hanging="360"/>
      </w:pPr>
      <w:rPr>
        <w:rFonts w:ascii="Wingdings 2" w:hAnsi="Wingdings 2" w:cs="OpenSymbol"/>
        <w:color w:val="000000"/>
      </w:rPr>
    </w:lvl>
    <w:lvl w:ilvl="1">
      <w:start w:val="1"/>
      <w:numFmt w:val="bullet"/>
      <w:lvlText w:val="◦"/>
      <w:lvlJc w:val="left"/>
      <w:pPr>
        <w:tabs>
          <w:tab w:val="num" w:pos="1078"/>
        </w:tabs>
        <w:ind w:left="1078" w:hanging="360"/>
      </w:pPr>
      <w:rPr>
        <w:rFonts w:ascii="OpenSymbol" w:hAnsi="OpenSymbol" w:cs="OpenSymbol"/>
      </w:rPr>
    </w:lvl>
    <w:lvl w:ilvl="2">
      <w:start w:val="1"/>
      <w:numFmt w:val="bullet"/>
      <w:lvlText w:val="▪"/>
      <w:lvlJc w:val="left"/>
      <w:pPr>
        <w:tabs>
          <w:tab w:val="num" w:pos="1438"/>
        </w:tabs>
        <w:ind w:left="1438" w:hanging="360"/>
      </w:pPr>
      <w:rPr>
        <w:rFonts w:ascii="OpenSymbol" w:hAnsi="OpenSymbol" w:cs="OpenSymbol"/>
      </w:rPr>
    </w:lvl>
    <w:lvl w:ilvl="3">
      <w:start w:val="1"/>
      <w:numFmt w:val="bullet"/>
      <w:lvlText w:val=""/>
      <w:lvlJc w:val="left"/>
      <w:pPr>
        <w:tabs>
          <w:tab w:val="num" w:pos="1798"/>
        </w:tabs>
        <w:ind w:left="1798" w:hanging="360"/>
      </w:pPr>
      <w:rPr>
        <w:rFonts w:ascii="Wingdings 2" w:hAnsi="Wingdings 2" w:cs="OpenSymbol"/>
        <w:color w:val="000000"/>
      </w:rPr>
    </w:lvl>
    <w:lvl w:ilvl="4">
      <w:start w:val="1"/>
      <w:numFmt w:val="bullet"/>
      <w:lvlText w:val="◦"/>
      <w:lvlJc w:val="left"/>
      <w:pPr>
        <w:tabs>
          <w:tab w:val="num" w:pos="2158"/>
        </w:tabs>
        <w:ind w:left="2158" w:hanging="360"/>
      </w:pPr>
      <w:rPr>
        <w:rFonts w:ascii="OpenSymbol" w:hAnsi="OpenSymbol" w:cs="OpenSymbol"/>
      </w:rPr>
    </w:lvl>
    <w:lvl w:ilvl="5">
      <w:start w:val="1"/>
      <w:numFmt w:val="bullet"/>
      <w:lvlText w:val="▪"/>
      <w:lvlJc w:val="left"/>
      <w:pPr>
        <w:tabs>
          <w:tab w:val="num" w:pos="2518"/>
        </w:tabs>
        <w:ind w:left="2518" w:hanging="360"/>
      </w:pPr>
      <w:rPr>
        <w:rFonts w:ascii="OpenSymbol" w:hAnsi="OpenSymbol" w:cs="OpenSymbol"/>
      </w:rPr>
    </w:lvl>
    <w:lvl w:ilvl="6">
      <w:start w:val="1"/>
      <w:numFmt w:val="bullet"/>
      <w:lvlText w:val=""/>
      <w:lvlJc w:val="left"/>
      <w:pPr>
        <w:tabs>
          <w:tab w:val="num" w:pos="2878"/>
        </w:tabs>
        <w:ind w:left="2878" w:hanging="360"/>
      </w:pPr>
      <w:rPr>
        <w:rFonts w:ascii="Wingdings 2" w:hAnsi="Wingdings 2" w:cs="OpenSymbol"/>
        <w:color w:val="000000"/>
      </w:rPr>
    </w:lvl>
    <w:lvl w:ilvl="7">
      <w:start w:val="1"/>
      <w:numFmt w:val="bullet"/>
      <w:lvlText w:val="◦"/>
      <w:lvlJc w:val="left"/>
      <w:pPr>
        <w:tabs>
          <w:tab w:val="num" w:pos="3238"/>
        </w:tabs>
        <w:ind w:left="3238" w:hanging="360"/>
      </w:pPr>
      <w:rPr>
        <w:rFonts w:ascii="OpenSymbol" w:hAnsi="OpenSymbol" w:cs="OpenSymbol"/>
      </w:rPr>
    </w:lvl>
    <w:lvl w:ilvl="8">
      <w:start w:val="1"/>
      <w:numFmt w:val="bullet"/>
      <w:lvlText w:val="▪"/>
      <w:lvlJc w:val="left"/>
      <w:pPr>
        <w:tabs>
          <w:tab w:val="num" w:pos="3598"/>
        </w:tabs>
        <w:ind w:left="3598" w:hanging="360"/>
      </w:pPr>
      <w:rPr>
        <w:rFonts w:ascii="OpenSymbol" w:hAnsi="OpenSymbol" w:cs="OpenSymbol"/>
      </w:rPr>
    </w:lvl>
  </w:abstractNum>
  <w:abstractNum w:abstractNumId="3" w15:restartNumberingAfterBreak="0">
    <w:nsid w:val="0FB544EE"/>
    <w:multiLevelType w:val="multilevel"/>
    <w:tmpl w:val="307A085C"/>
    <w:lvl w:ilvl="0">
      <w:start w:val="1"/>
      <w:numFmt w:val="bullet"/>
      <w:lvlText w:val=""/>
      <w:lvlJc w:val="left"/>
      <w:pPr>
        <w:ind w:left="720" w:hanging="360"/>
      </w:pPr>
      <w:rPr>
        <w:rFonts w:ascii="Wingdings 2" w:hAnsi="Wingdings 2" w:cs="Wingdings 2" w:hint="default"/>
        <w:sz w:val="18"/>
      </w:rPr>
    </w:lvl>
    <w:lvl w:ilvl="1">
      <w:start w:val="1"/>
      <w:numFmt w:val="bullet"/>
      <w:lvlText w:val="◦"/>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Wingdings 2" w:hAnsi="Wingdings 2" w:cs="Wingdings 2" w:hint="default"/>
        <w:sz w:val="18"/>
      </w:rPr>
    </w:lvl>
    <w:lvl w:ilvl="4">
      <w:start w:val="1"/>
      <w:numFmt w:val="bullet"/>
      <w:lvlText w:val="◦"/>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Wingdings 2" w:hAnsi="Wingdings 2" w:cs="Wingdings 2" w:hint="default"/>
        <w:sz w:val="18"/>
      </w:rPr>
    </w:lvl>
    <w:lvl w:ilvl="7">
      <w:start w:val="1"/>
      <w:numFmt w:val="bullet"/>
      <w:lvlText w:val="◦"/>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4" w15:restartNumberingAfterBreak="0">
    <w:nsid w:val="111C001A"/>
    <w:multiLevelType w:val="multilevel"/>
    <w:tmpl w:val="0DBAE52A"/>
    <w:lvl w:ilvl="0">
      <w:start w:val="1"/>
      <w:numFmt w:val="bullet"/>
      <w:lvlText w:val=""/>
      <w:lvlJc w:val="left"/>
      <w:pPr>
        <w:ind w:left="720" w:hanging="360"/>
      </w:pPr>
      <w:rPr>
        <w:rFonts w:ascii="Wingdings 2" w:hAnsi="Wingdings 2" w:cs="Wingdings 2" w:hint="default"/>
        <w:sz w:val="18"/>
      </w:rPr>
    </w:lvl>
    <w:lvl w:ilvl="1">
      <w:start w:val="1"/>
      <w:numFmt w:val="bullet"/>
      <w:lvlText w:val="◦"/>
      <w:lvlJc w:val="left"/>
      <w:pPr>
        <w:ind w:left="1080" w:hanging="360"/>
      </w:pPr>
      <w:rPr>
        <w:rFonts w:ascii="OpenSymbol" w:hAnsi="OpenSymbol" w:cs="OpenSymbol" w:hint="default"/>
      </w:rPr>
    </w:lvl>
    <w:lvl w:ilvl="2">
      <w:start w:val="1"/>
      <w:numFmt w:val="bullet"/>
      <w:lvlText w:val="▪"/>
      <w:lvlJc w:val="left"/>
      <w:pPr>
        <w:ind w:left="1440" w:hanging="360"/>
      </w:pPr>
      <w:rPr>
        <w:rFonts w:ascii="OpenSymbol" w:hAnsi="OpenSymbol" w:cs="OpenSymbol" w:hint="default"/>
      </w:rPr>
    </w:lvl>
    <w:lvl w:ilvl="3">
      <w:start w:val="1"/>
      <w:numFmt w:val="bullet"/>
      <w:lvlText w:val=""/>
      <w:lvlJc w:val="left"/>
      <w:pPr>
        <w:ind w:left="1800" w:hanging="360"/>
      </w:pPr>
      <w:rPr>
        <w:rFonts w:ascii="Wingdings 2" w:hAnsi="Wingdings 2" w:cs="Wingdings 2" w:hint="default"/>
        <w:sz w:val="18"/>
      </w:rPr>
    </w:lvl>
    <w:lvl w:ilvl="4">
      <w:start w:val="1"/>
      <w:numFmt w:val="bullet"/>
      <w:lvlText w:val="◦"/>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Wingdings 2" w:hAnsi="Wingdings 2" w:cs="Wingdings 2" w:hint="default"/>
        <w:sz w:val="18"/>
      </w:rPr>
    </w:lvl>
    <w:lvl w:ilvl="7">
      <w:start w:val="1"/>
      <w:numFmt w:val="bullet"/>
      <w:lvlText w:val="◦"/>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num w:numId="1" w16cid:durableId="828518266">
    <w:abstractNumId w:val="0"/>
  </w:num>
  <w:num w:numId="2" w16cid:durableId="788862507">
    <w:abstractNumId w:val="1"/>
  </w:num>
  <w:num w:numId="3" w16cid:durableId="1285699125">
    <w:abstractNumId w:val="2"/>
  </w:num>
  <w:num w:numId="4" w16cid:durableId="1578783072">
    <w:abstractNumId w:val="4"/>
  </w:num>
  <w:num w:numId="5" w16cid:durableId="1979190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cheftrav.0932048W\Documents\CDT- B. Cendrars - P4 DELL\P.F.E\PFE-2025-2026\eleve SEP 2025-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TPCEPC$`"/>
    <w:dataSource r:id="rId1"/>
    <w:odso>
      <w:udl w:val="Provider=Microsoft.ACE.OLEDB.12.0;User ID=Admin;Data Source=C:\Users\cheftrav.0932048W\Documents\CDT- B. Cendrars - P4 DELL\P.F.E\PFE-2025-2026\eleve SEP 2025-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TPCEPC$"/>
      <w:src r:id="rId2"/>
      <w:colDelim w:val="9"/>
      <w:type w:val="database"/>
      <w:fHdr/>
      <w:fieldMapData>
        <w:lid w:val="fr-FR"/>
      </w:fieldMapData>
      <w:fieldMapData>
        <w:lid w:val="fr-FR"/>
      </w:fieldMapData>
      <w:fieldMapData>
        <w:type w:val="dbColumn"/>
        <w:name w:val="NOM"/>
        <w:mappedName w:val="Prénom "/>
        <w:column w:val="0"/>
        <w:lid w:val="fr-FR"/>
      </w:fieldMapData>
      <w:fieldMapData>
        <w:lid w:val="fr-FR"/>
      </w:fieldMapData>
      <w:fieldMapData>
        <w:type w:val="dbColumn"/>
        <w:name w:val="NOM"/>
        <w:mappedName w:val="Nom "/>
        <w:column w:val="0"/>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odso>
  </w:mailMerge>
  <w:defaultTabStop w:val="708"/>
  <w:hyphenationZone w:val="425"/>
  <w:evenAndOddHeaders/>
  <w:drawingGridHorizontalSpacing w:val="11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E8"/>
    <w:rsid w:val="0006273D"/>
    <w:rsid w:val="000D4379"/>
    <w:rsid w:val="000E05C8"/>
    <w:rsid w:val="001047F6"/>
    <w:rsid w:val="0012427D"/>
    <w:rsid w:val="0019537C"/>
    <w:rsid w:val="001A6980"/>
    <w:rsid w:val="001C1B92"/>
    <w:rsid w:val="001E4087"/>
    <w:rsid w:val="00213A49"/>
    <w:rsid w:val="002A275F"/>
    <w:rsid w:val="00304B97"/>
    <w:rsid w:val="003576AF"/>
    <w:rsid w:val="003666DB"/>
    <w:rsid w:val="003802E0"/>
    <w:rsid w:val="00385495"/>
    <w:rsid w:val="00390587"/>
    <w:rsid w:val="003B185F"/>
    <w:rsid w:val="003F33DB"/>
    <w:rsid w:val="003F6A76"/>
    <w:rsid w:val="0040386F"/>
    <w:rsid w:val="00424EC4"/>
    <w:rsid w:val="00491DAF"/>
    <w:rsid w:val="004B4692"/>
    <w:rsid w:val="004C3045"/>
    <w:rsid w:val="004C4D92"/>
    <w:rsid w:val="004F3ED4"/>
    <w:rsid w:val="005152FD"/>
    <w:rsid w:val="0055394D"/>
    <w:rsid w:val="005568C3"/>
    <w:rsid w:val="00560DA1"/>
    <w:rsid w:val="005807E9"/>
    <w:rsid w:val="00580F10"/>
    <w:rsid w:val="00664C3B"/>
    <w:rsid w:val="006F21E8"/>
    <w:rsid w:val="00707AB4"/>
    <w:rsid w:val="007258AC"/>
    <w:rsid w:val="007A14DC"/>
    <w:rsid w:val="007A35A5"/>
    <w:rsid w:val="007B4262"/>
    <w:rsid w:val="007C64DE"/>
    <w:rsid w:val="007E6005"/>
    <w:rsid w:val="007F74EC"/>
    <w:rsid w:val="00807AFF"/>
    <w:rsid w:val="00814EEA"/>
    <w:rsid w:val="00820FF1"/>
    <w:rsid w:val="00866DF4"/>
    <w:rsid w:val="0087757D"/>
    <w:rsid w:val="008C7BC7"/>
    <w:rsid w:val="008D3F61"/>
    <w:rsid w:val="00912D73"/>
    <w:rsid w:val="00924464"/>
    <w:rsid w:val="009454C3"/>
    <w:rsid w:val="00A43DBE"/>
    <w:rsid w:val="00A43F2C"/>
    <w:rsid w:val="00A611AA"/>
    <w:rsid w:val="00A661CE"/>
    <w:rsid w:val="00A95FDD"/>
    <w:rsid w:val="00AB19B4"/>
    <w:rsid w:val="00B118F4"/>
    <w:rsid w:val="00B50450"/>
    <w:rsid w:val="00BB15DB"/>
    <w:rsid w:val="00BC3333"/>
    <w:rsid w:val="00C01C19"/>
    <w:rsid w:val="00C049DB"/>
    <w:rsid w:val="00C04F1D"/>
    <w:rsid w:val="00C52B89"/>
    <w:rsid w:val="00C8749D"/>
    <w:rsid w:val="00C96098"/>
    <w:rsid w:val="00CA6AE1"/>
    <w:rsid w:val="00CB234F"/>
    <w:rsid w:val="00CB4B23"/>
    <w:rsid w:val="00CC5B95"/>
    <w:rsid w:val="00D03D14"/>
    <w:rsid w:val="00D2423F"/>
    <w:rsid w:val="00D278CA"/>
    <w:rsid w:val="00D471BD"/>
    <w:rsid w:val="00D64F62"/>
    <w:rsid w:val="00D813A1"/>
    <w:rsid w:val="00D8458A"/>
    <w:rsid w:val="00D906F2"/>
    <w:rsid w:val="00D974DC"/>
    <w:rsid w:val="00DA1660"/>
    <w:rsid w:val="00DB5B11"/>
    <w:rsid w:val="00DE4A41"/>
    <w:rsid w:val="00DF1042"/>
    <w:rsid w:val="00DF140B"/>
    <w:rsid w:val="00DF28CF"/>
    <w:rsid w:val="00E03D9B"/>
    <w:rsid w:val="00E37CAE"/>
    <w:rsid w:val="00E47CBC"/>
    <w:rsid w:val="00E722B4"/>
    <w:rsid w:val="00E72EA5"/>
    <w:rsid w:val="00EB65F1"/>
    <w:rsid w:val="00EF4FB4"/>
    <w:rsid w:val="00F41A91"/>
    <w:rsid w:val="00F54BC9"/>
    <w:rsid w:val="00F70A92"/>
    <w:rsid w:val="00F96095"/>
    <w:rsid w:val="00FA714A"/>
    <w:rsid w:val="00FD68E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CA0B"/>
  <w15:docId w15:val="{80E7CF32-FD56-4D1F-8361-EF6177FA9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AB4"/>
  </w:style>
  <w:style w:type="paragraph" w:styleId="Titre1">
    <w:name w:val="heading 1"/>
    <w:basedOn w:val="Normal"/>
    <w:next w:val="Corpsdetexte"/>
    <w:link w:val="Titre1Car"/>
    <w:qFormat/>
    <w:rsid w:val="006F21E8"/>
    <w:pPr>
      <w:keepNext/>
      <w:widowControl w:val="0"/>
      <w:numPr>
        <w:numId w:val="2"/>
      </w:numPr>
      <w:suppressAutoHyphens/>
      <w:spacing w:before="240" w:after="120" w:line="240" w:lineRule="auto"/>
      <w:outlineLvl w:val="0"/>
    </w:pPr>
    <w:rPr>
      <w:rFonts w:ascii="Arial" w:eastAsia="Andale Sans UI" w:hAnsi="Arial" w:cs="Tahoma"/>
      <w:b/>
      <w:bCs/>
      <w:kern w:val="1"/>
      <w:sz w:val="32"/>
      <w:szCs w:val="32"/>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6F21E8"/>
    <w:rPr>
      <w:rFonts w:ascii="Arial" w:eastAsia="Andale Sans UI" w:hAnsi="Arial" w:cs="Tahoma"/>
      <w:b/>
      <w:bCs/>
      <w:kern w:val="1"/>
      <w:sz w:val="32"/>
      <w:szCs w:val="32"/>
      <w:lang w:eastAsia="fr-FR"/>
    </w:rPr>
  </w:style>
  <w:style w:type="paragraph" w:styleId="Corpsdetexte">
    <w:name w:val="Body Text"/>
    <w:basedOn w:val="Normal"/>
    <w:link w:val="CorpsdetexteCar"/>
    <w:uiPriority w:val="99"/>
    <w:semiHidden/>
    <w:unhideWhenUsed/>
    <w:rsid w:val="006F21E8"/>
    <w:pPr>
      <w:spacing w:after="120"/>
    </w:pPr>
  </w:style>
  <w:style w:type="character" w:customStyle="1" w:styleId="CorpsdetexteCar">
    <w:name w:val="Corps de texte Car"/>
    <w:basedOn w:val="Policepardfaut"/>
    <w:link w:val="Corpsdetexte"/>
    <w:uiPriority w:val="99"/>
    <w:semiHidden/>
    <w:rsid w:val="006F21E8"/>
  </w:style>
  <w:style w:type="paragraph" w:customStyle="1" w:styleId="Contenudetableau">
    <w:name w:val="Contenu de tableau"/>
    <w:basedOn w:val="Normal"/>
    <w:qFormat/>
    <w:rsid w:val="002A275F"/>
    <w:pPr>
      <w:widowControl w:val="0"/>
      <w:suppressLineNumbers/>
      <w:suppressAutoHyphens/>
      <w:spacing w:line="240" w:lineRule="auto"/>
    </w:pPr>
    <w:rPr>
      <w:rFonts w:ascii="Times New Roman" w:eastAsia="Andale Sans UI" w:hAnsi="Times New Roman" w:cs="Times New Roman"/>
      <w:kern w:val="1"/>
      <w:sz w:val="24"/>
      <w:szCs w:val="24"/>
      <w:lang w:eastAsia="fr-FR"/>
    </w:rPr>
  </w:style>
  <w:style w:type="paragraph" w:styleId="En-tte">
    <w:name w:val="header"/>
    <w:basedOn w:val="Normal"/>
    <w:link w:val="En-tteCar"/>
    <w:rsid w:val="00D974DC"/>
    <w:pPr>
      <w:widowControl w:val="0"/>
      <w:tabs>
        <w:tab w:val="center" w:pos="4536"/>
        <w:tab w:val="right" w:pos="9072"/>
      </w:tabs>
      <w:suppressAutoHyphens/>
      <w:spacing w:line="240" w:lineRule="auto"/>
    </w:pPr>
    <w:rPr>
      <w:rFonts w:ascii="Times New Roman" w:eastAsia="Andale Sans UI" w:hAnsi="Times New Roman" w:cs="Times New Roman"/>
      <w:kern w:val="1"/>
      <w:sz w:val="24"/>
      <w:szCs w:val="24"/>
      <w:lang w:eastAsia="fr-FR"/>
    </w:rPr>
  </w:style>
  <w:style w:type="character" w:customStyle="1" w:styleId="En-tteCar">
    <w:name w:val="En-tête Car"/>
    <w:basedOn w:val="Policepardfaut"/>
    <w:link w:val="En-tte"/>
    <w:rsid w:val="00D974DC"/>
    <w:rPr>
      <w:rFonts w:ascii="Times New Roman" w:eastAsia="Andale Sans UI" w:hAnsi="Times New Roman" w:cs="Times New Roman"/>
      <w:kern w:val="1"/>
      <w:sz w:val="24"/>
      <w:szCs w:val="24"/>
      <w:lang w:eastAsia="fr-FR"/>
    </w:rPr>
  </w:style>
  <w:style w:type="paragraph" w:customStyle="1" w:styleId="Standard">
    <w:name w:val="Standard"/>
    <w:qFormat/>
    <w:rsid w:val="00304B97"/>
    <w:pPr>
      <w:suppressAutoHyphens/>
      <w:spacing w:line="240" w:lineRule="auto"/>
      <w:textAlignment w:val="baseline"/>
    </w:pPr>
    <w:rPr>
      <w:rFonts w:ascii="Times New Roman" w:eastAsia="Andale Sans UI" w:hAnsi="Times New Roman" w:cs="Times New Roman"/>
      <w:color w:val="00000A"/>
      <w:sz w:val="24"/>
      <w:szCs w:val="24"/>
      <w:lang w:eastAsia="fr-FR"/>
    </w:rPr>
  </w:style>
  <w:style w:type="paragraph" w:customStyle="1" w:styleId="Textbody">
    <w:name w:val="Text body"/>
    <w:basedOn w:val="Standard"/>
    <w:qFormat/>
    <w:rsid w:val="00304B97"/>
    <w:pPr>
      <w:spacing w:after="120"/>
    </w:pPr>
  </w:style>
  <w:style w:type="paragraph" w:styleId="Paragraphedeliste">
    <w:name w:val="List Paragraph"/>
    <w:basedOn w:val="Normal"/>
    <w:uiPriority w:val="34"/>
    <w:qFormat/>
    <w:rsid w:val="0019537C"/>
    <w:pPr>
      <w:ind w:left="720"/>
      <w:contextualSpacing/>
    </w:pPr>
  </w:style>
  <w:style w:type="paragraph" w:styleId="Textedebulles">
    <w:name w:val="Balloon Text"/>
    <w:basedOn w:val="Normal"/>
    <w:link w:val="TextedebullesCar"/>
    <w:uiPriority w:val="99"/>
    <w:semiHidden/>
    <w:unhideWhenUsed/>
    <w:rsid w:val="00A43F2C"/>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43F2C"/>
    <w:rPr>
      <w:rFonts w:ascii="Tahoma" w:hAnsi="Tahoma" w:cs="Tahoma"/>
      <w:sz w:val="16"/>
      <w:szCs w:val="16"/>
    </w:rPr>
  </w:style>
  <w:style w:type="paragraph" w:styleId="Pieddepage">
    <w:name w:val="footer"/>
    <w:basedOn w:val="Normal"/>
    <w:link w:val="PieddepageCar"/>
    <w:uiPriority w:val="99"/>
    <w:unhideWhenUsed/>
    <w:rsid w:val="00E03D9B"/>
    <w:pPr>
      <w:tabs>
        <w:tab w:val="center" w:pos="4536"/>
        <w:tab w:val="right" w:pos="9072"/>
      </w:tabs>
      <w:spacing w:line="240" w:lineRule="auto"/>
    </w:pPr>
  </w:style>
  <w:style w:type="character" w:customStyle="1" w:styleId="PieddepageCar">
    <w:name w:val="Pied de page Car"/>
    <w:basedOn w:val="Policepardfaut"/>
    <w:link w:val="Pieddepage"/>
    <w:uiPriority w:val="99"/>
    <w:rsid w:val="00E03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34565">
      <w:bodyDiv w:val="1"/>
      <w:marLeft w:val="0"/>
      <w:marRight w:val="0"/>
      <w:marTop w:val="0"/>
      <w:marBottom w:val="0"/>
      <w:divBdr>
        <w:top w:val="none" w:sz="0" w:space="0" w:color="auto"/>
        <w:left w:val="none" w:sz="0" w:space="0" w:color="auto"/>
        <w:bottom w:val="none" w:sz="0" w:space="0" w:color="auto"/>
        <w:right w:val="none" w:sz="0" w:space="0" w:color="auto"/>
      </w:divBdr>
    </w:div>
    <w:div w:id="115398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cheftrav.0932048W\Documents\CDT-%20B.%20Cendrars%20-%20P4%20DELL\P.F.E\PFE-2025-2026\eleve%20SEP%202025-2026.xlsx" TargetMode="External"/><Relationship Id="rId1" Type="http://schemas.openxmlformats.org/officeDocument/2006/relationships/mailMergeSource" Target="file:///C:\Users\cheftrav.0932048W\Documents\CDT-%20B.%20Cendrars%20-%20P4%20DELL\P.F.E\PFE-2025-2026\eleve%20SEP%202025-2026.xls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D65986E-45A9-463C-A90B-343345B5D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13</Words>
  <Characters>77</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CRIF</Company>
  <LinksUpToDate>false</LinksUpToDate>
  <CharactersWithSpaces>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Cheftrav</dc:creator>
  <cp:lastModifiedBy>Cheftrav</cp:lastModifiedBy>
  <cp:revision>3</cp:revision>
  <cp:lastPrinted>2014-11-17T14:23:00Z</cp:lastPrinted>
  <dcterms:created xsi:type="dcterms:W3CDTF">2025-08-26T06:42:00Z</dcterms:created>
  <dcterms:modified xsi:type="dcterms:W3CDTF">2025-09-05T14:41:00Z</dcterms:modified>
</cp:coreProperties>
</file>