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0C1A6" w14:textId="314B6484" w:rsidR="00A661CE" w:rsidRDefault="005E5DAF" w:rsidP="006F21E8">
      <w:r>
        <w:rPr>
          <w:noProof/>
          <w:lang w:eastAsia="fr-FR"/>
        </w:rPr>
        <mc:AlternateContent>
          <mc:Choice Requires="wps">
            <w:drawing>
              <wp:anchor distT="0" distB="0" distL="114300" distR="114300" simplePos="0" relativeHeight="251666432" behindDoc="0" locked="0" layoutInCell="1" allowOverlap="1" wp14:anchorId="58B86AB1" wp14:editId="345BEA54">
                <wp:simplePos x="0" y="0"/>
                <wp:positionH relativeFrom="margin">
                  <wp:align>left</wp:align>
                </wp:positionH>
                <wp:positionV relativeFrom="paragraph">
                  <wp:posOffset>-1054735</wp:posOffset>
                </wp:positionV>
                <wp:extent cx="7054850" cy="9702165"/>
                <wp:effectExtent l="0" t="0" r="0" b="0"/>
                <wp:wrapNone/>
                <wp:docPr id="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4850" cy="97021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DF28FB" w14:textId="77777777" w:rsidR="007331C0" w:rsidRDefault="007331C0" w:rsidP="00F41A91">
                            <w:pPr>
                              <w:tabs>
                                <w:tab w:val="left" w:pos="1134"/>
                                <w:tab w:val="left" w:pos="6237"/>
                              </w:tabs>
                              <w:snapToGrid w:val="0"/>
                              <w:spacing w:before="40" w:after="120"/>
                              <w:jc w:val="center"/>
                              <w:rPr>
                                <w:rFonts w:ascii="Century Gothic" w:hAnsi="Century Gothic" w:cs="Century Gothic"/>
                                <w:b/>
                                <w:bCs/>
                                <w:sz w:val="18"/>
                                <w:szCs w:val="18"/>
                              </w:rPr>
                            </w:pPr>
                            <w:r>
                              <w:rPr>
                                <w:rFonts w:ascii="Century Gothic" w:hAnsi="Century Gothic" w:cs="Century Gothic"/>
                                <w:b/>
                                <w:bCs/>
                              </w:rPr>
                              <w:t>ANNEXE PÉDAGOGIQUE</w:t>
                            </w:r>
                          </w:p>
                          <w:p w14:paraId="6A340ADC" w14:textId="77777777" w:rsidR="007331C0" w:rsidRDefault="007331C0" w:rsidP="00F41A91">
                            <w:pPr>
                              <w:tabs>
                                <w:tab w:val="left" w:pos="1134"/>
                                <w:tab w:val="left" w:pos="6237"/>
                              </w:tabs>
                              <w:snapToGrid w:val="0"/>
                              <w:spacing w:before="40" w:after="120"/>
                              <w:ind w:left="426"/>
                              <w:rPr>
                                <w:rFonts w:ascii="Century Gothic" w:hAnsi="Century Gothic" w:cs="Century Gothic"/>
                                <w:sz w:val="16"/>
                                <w:szCs w:val="16"/>
                              </w:rPr>
                            </w:pPr>
                            <w:r>
                              <w:rPr>
                                <w:rFonts w:ascii="Century Gothic" w:hAnsi="Century Gothic" w:cs="Century Gothic"/>
                                <w:b/>
                                <w:bCs/>
                                <w:sz w:val="18"/>
                                <w:szCs w:val="18"/>
                              </w:rPr>
                              <w:t>Personnes chargées du suivi :</w:t>
                            </w:r>
                          </w:p>
                          <w:p w14:paraId="6991867E" w14:textId="77777777" w:rsidR="007331C0" w:rsidRDefault="007331C0" w:rsidP="00F41A91">
                            <w:pPr>
                              <w:ind w:firstLine="426"/>
                              <w:rPr>
                                <w:rFonts w:ascii="Century Gothic" w:hAnsi="Century Gothic" w:cs="Century Gothic"/>
                                <w:sz w:val="16"/>
                                <w:szCs w:val="16"/>
                              </w:rPr>
                            </w:pPr>
                            <w:r>
                              <w:rPr>
                                <w:rFonts w:ascii="Century Gothic" w:hAnsi="Century Gothic" w:cs="Century Gothic"/>
                                <w:sz w:val="16"/>
                                <w:szCs w:val="16"/>
                              </w:rPr>
                              <w:t>Nom du professeur :</w:t>
                            </w:r>
                          </w:p>
                          <w:p w14:paraId="0EE1712F" w14:textId="77777777" w:rsidR="007331C0" w:rsidRDefault="007331C0" w:rsidP="00F41A91">
                            <w:pPr>
                              <w:ind w:firstLine="426"/>
                              <w:rPr>
                                <w:rFonts w:ascii="Century Gothic" w:hAnsi="Century Gothic" w:cs="Century Gothic"/>
                                <w:sz w:val="16"/>
                                <w:szCs w:val="16"/>
                              </w:rPr>
                            </w:pPr>
                            <w:r>
                              <w:rPr>
                                <w:rFonts w:ascii="Century Gothic" w:hAnsi="Century Gothic" w:cs="Century Gothic"/>
                                <w:sz w:val="16"/>
                                <w:szCs w:val="16"/>
                              </w:rPr>
                              <w:t>Nom du tuteur :</w:t>
                            </w:r>
                            <w:r>
                              <w:rPr>
                                <w:rFonts w:ascii="Century Gothic" w:hAnsi="Century Gothic" w:cs="Century Gothic"/>
                                <w:sz w:val="16"/>
                                <w:szCs w:val="16"/>
                              </w:rPr>
                              <w:tab/>
                            </w:r>
                          </w:p>
                          <w:p w14:paraId="79BFD0A4" w14:textId="77777777" w:rsidR="007331C0" w:rsidRDefault="007331C0" w:rsidP="00F41A91">
                            <w:pPr>
                              <w:ind w:firstLine="426"/>
                              <w:rPr>
                                <w:rFonts w:ascii="Century Gothic" w:hAnsi="Century Gothic" w:cs="Century Gothic"/>
                                <w:i/>
                                <w:iCs/>
                                <w:sz w:val="16"/>
                                <w:szCs w:val="16"/>
                              </w:rPr>
                            </w:pPr>
                            <w:proofErr w:type="gramStart"/>
                            <w:r>
                              <w:rPr>
                                <w:rFonts w:ascii="Century Gothic" w:hAnsi="Century Gothic" w:cs="Century Gothic"/>
                                <w:b/>
                                <w:bCs/>
                                <w:sz w:val="18"/>
                                <w:szCs w:val="18"/>
                              </w:rPr>
                              <w:t xml:space="preserve">Horaires  </w:t>
                            </w:r>
                            <w:r>
                              <w:rPr>
                                <w:rFonts w:ascii="Century Gothic" w:hAnsi="Century Gothic" w:cs="Century Gothic"/>
                                <w:sz w:val="16"/>
                                <w:szCs w:val="16"/>
                              </w:rPr>
                              <w:t>(</w:t>
                            </w:r>
                            <w:proofErr w:type="gramEnd"/>
                            <w:r>
                              <w:rPr>
                                <w:rFonts w:ascii="Century Gothic" w:hAnsi="Century Gothic" w:cs="Century Gothic"/>
                                <w:sz w:val="16"/>
                                <w:szCs w:val="16"/>
                              </w:rPr>
                              <w:t>e</w:t>
                            </w:r>
                            <w:r>
                              <w:rPr>
                                <w:rFonts w:ascii="Century Gothic" w:hAnsi="Century Gothic" w:cs="Century Gothic"/>
                                <w:i/>
                                <w:iCs/>
                                <w:sz w:val="16"/>
                                <w:szCs w:val="16"/>
                              </w:rPr>
                              <w:t>n cas d’horaires variables, l'établissement de formation doit être informé du planning des horaires prévus)</w:t>
                            </w:r>
                          </w:p>
                          <w:p w14:paraId="4EB4291A" w14:textId="77777777" w:rsidR="007331C0" w:rsidRDefault="007331C0" w:rsidP="00F41A91">
                            <w:pPr>
                              <w:ind w:firstLine="426"/>
                              <w:rPr>
                                <w:rFonts w:ascii="Century Gothic" w:hAnsi="Century Gothic" w:cs="Century Gothic"/>
                                <w:i/>
                                <w:iCs/>
                                <w:sz w:val="16"/>
                                <w:szCs w:val="16"/>
                              </w:rPr>
                            </w:pPr>
                          </w:p>
                          <w:tbl>
                            <w:tblPr>
                              <w:tblW w:w="0" w:type="auto"/>
                              <w:tblInd w:w="2550" w:type="dxa"/>
                              <w:tblLayout w:type="fixed"/>
                              <w:tblCellMar>
                                <w:top w:w="55" w:type="dxa"/>
                                <w:left w:w="55" w:type="dxa"/>
                                <w:bottom w:w="55" w:type="dxa"/>
                                <w:right w:w="55" w:type="dxa"/>
                              </w:tblCellMar>
                              <w:tblLook w:val="0000" w:firstRow="0" w:lastRow="0" w:firstColumn="0" w:lastColumn="0" w:noHBand="0" w:noVBand="0"/>
                            </w:tblPr>
                            <w:tblGrid>
                              <w:gridCol w:w="1500"/>
                              <w:gridCol w:w="1500"/>
                              <w:gridCol w:w="1538"/>
                              <w:gridCol w:w="1731"/>
                            </w:tblGrid>
                            <w:tr w:rsidR="007331C0" w14:paraId="1C83060A" w14:textId="77777777" w:rsidTr="002A275F">
                              <w:tc>
                                <w:tcPr>
                                  <w:tcW w:w="1500" w:type="dxa"/>
                                  <w:tcBorders>
                                    <w:top w:val="single" w:sz="2" w:space="0" w:color="000000"/>
                                    <w:left w:val="single" w:sz="2" w:space="0" w:color="000000"/>
                                    <w:bottom w:val="single" w:sz="2" w:space="0" w:color="000000"/>
                                  </w:tcBorders>
                                  <w:shd w:val="clear" w:color="auto" w:fill="E6E6E6"/>
                                  <w:vAlign w:val="center"/>
                                </w:tcPr>
                                <w:p w14:paraId="7099984B" w14:textId="77777777" w:rsidR="007331C0" w:rsidRDefault="007331C0" w:rsidP="002A275F">
                                  <w:pPr>
                                    <w:tabs>
                                      <w:tab w:val="left" w:pos="1134"/>
                                      <w:tab w:val="left" w:pos="6237"/>
                                    </w:tabs>
                                    <w:jc w:val="center"/>
                                    <w:rPr>
                                      <w:rFonts w:ascii="Century Gothic" w:hAnsi="Century Gothic" w:cs="Century Gothic"/>
                                      <w:i/>
                                      <w:iCs/>
                                      <w:sz w:val="18"/>
                                      <w:szCs w:val="18"/>
                                    </w:rPr>
                                  </w:pPr>
                                  <w:r>
                                    <w:rPr>
                                      <w:rFonts w:ascii="Century Gothic" w:hAnsi="Century Gothic" w:cs="Century Gothic"/>
                                      <w:i/>
                                      <w:iCs/>
                                      <w:sz w:val="18"/>
                                      <w:szCs w:val="18"/>
                                    </w:rPr>
                                    <w:t>Jours</w:t>
                                  </w:r>
                                </w:p>
                              </w:tc>
                              <w:tc>
                                <w:tcPr>
                                  <w:tcW w:w="1500" w:type="dxa"/>
                                  <w:tcBorders>
                                    <w:top w:val="single" w:sz="2" w:space="0" w:color="000000"/>
                                    <w:left w:val="single" w:sz="2" w:space="0" w:color="000000"/>
                                    <w:bottom w:val="single" w:sz="2" w:space="0" w:color="000000"/>
                                  </w:tcBorders>
                                  <w:shd w:val="clear" w:color="auto" w:fill="E6E6E6"/>
                                  <w:vAlign w:val="center"/>
                                </w:tcPr>
                                <w:p w14:paraId="4F746AE2" w14:textId="77777777" w:rsidR="007331C0" w:rsidRDefault="007331C0"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Matin</w:t>
                                  </w:r>
                                </w:p>
                              </w:tc>
                              <w:tc>
                                <w:tcPr>
                                  <w:tcW w:w="1538" w:type="dxa"/>
                                  <w:tcBorders>
                                    <w:top w:val="single" w:sz="2" w:space="0" w:color="000000"/>
                                    <w:left w:val="single" w:sz="2" w:space="0" w:color="000000"/>
                                    <w:bottom w:val="single" w:sz="2" w:space="0" w:color="000000"/>
                                  </w:tcBorders>
                                  <w:shd w:val="clear" w:color="auto" w:fill="E6E6E6"/>
                                  <w:vAlign w:val="center"/>
                                </w:tcPr>
                                <w:p w14:paraId="403540D6" w14:textId="77777777" w:rsidR="007331C0" w:rsidRDefault="007331C0"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Pause</w:t>
                                  </w:r>
                                </w:p>
                              </w:tc>
                              <w:tc>
                                <w:tcPr>
                                  <w:tcW w:w="1731" w:type="dxa"/>
                                  <w:tcBorders>
                                    <w:top w:val="single" w:sz="2" w:space="0" w:color="000000"/>
                                    <w:left w:val="single" w:sz="2" w:space="0" w:color="000000"/>
                                    <w:bottom w:val="single" w:sz="2" w:space="0" w:color="000000"/>
                                    <w:right w:val="single" w:sz="2" w:space="0" w:color="000000"/>
                                  </w:tcBorders>
                                  <w:shd w:val="clear" w:color="auto" w:fill="E6E6E6"/>
                                  <w:vAlign w:val="center"/>
                                </w:tcPr>
                                <w:p w14:paraId="56051853" w14:textId="77777777" w:rsidR="007331C0" w:rsidRDefault="007331C0" w:rsidP="002A275F">
                                  <w:pPr>
                                    <w:pStyle w:val="Contenudetableau"/>
                                    <w:jc w:val="center"/>
                                  </w:pPr>
                                  <w:r>
                                    <w:rPr>
                                      <w:rFonts w:ascii="Century Gothic" w:hAnsi="Century Gothic" w:cs="Century Gothic"/>
                                      <w:i/>
                                      <w:iCs/>
                                      <w:sz w:val="18"/>
                                      <w:szCs w:val="18"/>
                                    </w:rPr>
                                    <w:t>Après-midi</w:t>
                                  </w:r>
                                </w:p>
                              </w:tc>
                            </w:tr>
                            <w:tr w:rsidR="007331C0" w14:paraId="1651722E" w14:textId="77777777" w:rsidTr="002A275F">
                              <w:tc>
                                <w:tcPr>
                                  <w:tcW w:w="1500" w:type="dxa"/>
                                  <w:tcBorders>
                                    <w:top w:val="single" w:sz="2" w:space="0" w:color="000000"/>
                                    <w:left w:val="single" w:sz="2" w:space="0" w:color="000000"/>
                                    <w:bottom w:val="single" w:sz="2" w:space="0" w:color="000000"/>
                                  </w:tcBorders>
                                  <w:vAlign w:val="center"/>
                                </w:tcPr>
                                <w:p w14:paraId="698B77F6" w14:textId="77777777" w:rsidR="007331C0" w:rsidRDefault="007331C0"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Lundi</w:t>
                                  </w:r>
                                </w:p>
                              </w:tc>
                              <w:tc>
                                <w:tcPr>
                                  <w:tcW w:w="1500" w:type="dxa"/>
                                  <w:tcBorders>
                                    <w:top w:val="single" w:sz="2" w:space="0" w:color="000000"/>
                                    <w:left w:val="single" w:sz="2" w:space="0" w:color="000000"/>
                                    <w:bottom w:val="single" w:sz="2" w:space="0" w:color="000000"/>
                                  </w:tcBorders>
                                  <w:vAlign w:val="center"/>
                                </w:tcPr>
                                <w:p w14:paraId="2685F967" w14:textId="77777777" w:rsidR="007331C0" w:rsidRDefault="007331C0"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7CBDA082" w14:textId="77777777" w:rsidR="007331C0" w:rsidRDefault="007331C0"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11C38EFE" w14:textId="77777777" w:rsidR="007331C0" w:rsidRDefault="007331C0" w:rsidP="002A275F">
                                  <w:pPr>
                                    <w:pStyle w:val="Contenudetableau"/>
                                    <w:snapToGrid w:val="0"/>
                                    <w:jc w:val="both"/>
                                    <w:rPr>
                                      <w:rFonts w:ascii="Century Gothic" w:hAnsi="Century Gothic" w:cs="Century Gothic"/>
                                      <w:sz w:val="18"/>
                                      <w:szCs w:val="18"/>
                                    </w:rPr>
                                  </w:pPr>
                                </w:p>
                              </w:tc>
                            </w:tr>
                            <w:tr w:rsidR="007331C0" w14:paraId="374E3F42" w14:textId="77777777" w:rsidTr="002A275F">
                              <w:tc>
                                <w:tcPr>
                                  <w:tcW w:w="1500" w:type="dxa"/>
                                  <w:tcBorders>
                                    <w:top w:val="single" w:sz="2" w:space="0" w:color="000000"/>
                                    <w:left w:val="single" w:sz="2" w:space="0" w:color="000000"/>
                                    <w:bottom w:val="single" w:sz="2" w:space="0" w:color="000000"/>
                                  </w:tcBorders>
                                  <w:vAlign w:val="center"/>
                                </w:tcPr>
                                <w:p w14:paraId="4D960243" w14:textId="77777777" w:rsidR="007331C0" w:rsidRDefault="007331C0"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Mardi</w:t>
                                  </w:r>
                                </w:p>
                              </w:tc>
                              <w:tc>
                                <w:tcPr>
                                  <w:tcW w:w="1500" w:type="dxa"/>
                                  <w:tcBorders>
                                    <w:top w:val="single" w:sz="2" w:space="0" w:color="000000"/>
                                    <w:left w:val="single" w:sz="2" w:space="0" w:color="000000"/>
                                    <w:bottom w:val="single" w:sz="2" w:space="0" w:color="000000"/>
                                  </w:tcBorders>
                                  <w:vAlign w:val="center"/>
                                </w:tcPr>
                                <w:p w14:paraId="0EE19CFC" w14:textId="77777777" w:rsidR="007331C0" w:rsidRDefault="007331C0"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00501E75" w14:textId="77777777" w:rsidR="007331C0" w:rsidRDefault="007331C0"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1CAD16BE" w14:textId="77777777" w:rsidR="007331C0" w:rsidRDefault="007331C0" w:rsidP="002A275F">
                                  <w:pPr>
                                    <w:pStyle w:val="Contenudetableau"/>
                                    <w:snapToGrid w:val="0"/>
                                    <w:jc w:val="both"/>
                                    <w:rPr>
                                      <w:rFonts w:ascii="Century Gothic" w:hAnsi="Century Gothic" w:cs="Century Gothic"/>
                                      <w:sz w:val="18"/>
                                      <w:szCs w:val="18"/>
                                    </w:rPr>
                                  </w:pPr>
                                </w:p>
                              </w:tc>
                            </w:tr>
                            <w:tr w:rsidR="007331C0" w14:paraId="2A3744E7" w14:textId="77777777" w:rsidTr="002A275F">
                              <w:tc>
                                <w:tcPr>
                                  <w:tcW w:w="1500" w:type="dxa"/>
                                  <w:tcBorders>
                                    <w:top w:val="single" w:sz="2" w:space="0" w:color="000000"/>
                                    <w:left w:val="single" w:sz="2" w:space="0" w:color="000000"/>
                                    <w:bottom w:val="single" w:sz="2" w:space="0" w:color="000000"/>
                                  </w:tcBorders>
                                  <w:vAlign w:val="center"/>
                                </w:tcPr>
                                <w:p w14:paraId="4FDD8CBC" w14:textId="77777777" w:rsidR="007331C0" w:rsidRDefault="007331C0"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Mercredi</w:t>
                                  </w:r>
                                </w:p>
                              </w:tc>
                              <w:tc>
                                <w:tcPr>
                                  <w:tcW w:w="1500" w:type="dxa"/>
                                  <w:tcBorders>
                                    <w:top w:val="single" w:sz="2" w:space="0" w:color="000000"/>
                                    <w:left w:val="single" w:sz="2" w:space="0" w:color="000000"/>
                                    <w:bottom w:val="single" w:sz="2" w:space="0" w:color="000000"/>
                                  </w:tcBorders>
                                  <w:vAlign w:val="center"/>
                                </w:tcPr>
                                <w:p w14:paraId="016CE643" w14:textId="77777777" w:rsidR="007331C0" w:rsidRDefault="007331C0"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49CA4346" w14:textId="77777777" w:rsidR="007331C0" w:rsidRDefault="007331C0"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6F83B157" w14:textId="77777777" w:rsidR="007331C0" w:rsidRDefault="007331C0" w:rsidP="002A275F">
                                  <w:pPr>
                                    <w:pStyle w:val="Contenudetableau"/>
                                    <w:snapToGrid w:val="0"/>
                                    <w:jc w:val="both"/>
                                    <w:rPr>
                                      <w:rFonts w:ascii="Century Gothic" w:hAnsi="Century Gothic" w:cs="Century Gothic"/>
                                      <w:sz w:val="18"/>
                                      <w:szCs w:val="18"/>
                                    </w:rPr>
                                  </w:pPr>
                                </w:p>
                              </w:tc>
                            </w:tr>
                            <w:tr w:rsidR="007331C0" w14:paraId="0E90E001" w14:textId="77777777" w:rsidTr="002A275F">
                              <w:tc>
                                <w:tcPr>
                                  <w:tcW w:w="1500" w:type="dxa"/>
                                  <w:tcBorders>
                                    <w:top w:val="single" w:sz="2" w:space="0" w:color="000000"/>
                                    <w:left w:val="single" w:sz="2" w:space="0" w:color="000000"/>
                                    <w:bottom w:val="single" w:sz="2" w:space="0" w:color="000000"/>
                                  </w:tcBorders>
                                  <w:vAlign w:val="center"/>
                                </w:tcPr>
                                <w:p w14:paraId="255B13C8" w14:textId="77777777" w:rsidR="007331C0" w:rsidRDefault="007331C0"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jeudi</w:t>
                                  </w:r>
                                  <w:proofErr w:type="gramEnd"/>
                                </w:p>
                              </w:tc>
                              <w:tc>
                                <w:tcPr>
                                  <w:tcW w:w="1500" w:type="dxa"/>
                                  <w:tcBorders>
                                    <w:top w:val="single" w:sz="2" w:space="0" w:color="000000"/>
                                    <w:left w:val="single" w:sz="2" w:space="0" w:color="000000"/>
                                    <w:bottom w:val="single" w:sz="2" w:space="0" w:color="000000"/>
                                  </w:tcBorders>
                                  <w:vAlign w:val="center"/>
                                </w:tcPr>
                                <w:p w14:paraId="3212AC89" w14:textId="77777777" w:rsidR="007331C0" w:rsidRDefault="007331C0"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1171C52F" w14:textId="77777777" w:rsidR="007331C0" w:rsidRDefault="007331C0"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54A66581" w14:textId="77777777" w:rsidR="007331C0" w:rsidRDefault="007331C0" w:rsidP="002A275F">
                                  <w:pPr>
                                    <w:pStyle w:val="Contenudetableau"/>
                                    <w:snapToGrid w:val="0"/>
                                    <w:jc w:val="both"/>
                                    <w:rPr>
                                      <w:rFonts w:ascii="Century Gothic" w:hAnsi="Century Gothic" w:cs="Century Gothic"/>
                                      <w:sz w:val="18"/>
                                      <w:szCs w:val="18"/>
                                    </w:rPr>
                                  </w:pPr>
                                </w:p>
                              </w:tc>
                            </w:tr>
                            <w:tr w:rsidR="007331C0" w14:paraId="1FB44A46" w14:textId="77777777" w:rsidTr="002A275F">
                              <w:tc>
                                <w:tcPr>
                                  <w:tcW w:w="1500" w:type="dxa"/>
                                  <w:tcBorders>
                                    <w:top w:val="single" w:sz="2" w:space="0" w:color="000000"/>
                                    <w:left w:val="single" w:sz="2" w:space="0" w:color="000000"/>
                                    <w:bottom w:val="single" w:sz="2" w:space="0" w:color="000000"/>
                                  </w:tcBorders>
                                  <w:vAlign w:val="center"/>
                                </w:tcPr>
                                <w:p w14:paraId="66EE4D8B" w14:textId="77777777" w:rsidR="007331C0" w:rsidRDefault="007331C0"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vendredi</w:t>
                                  </w:r>
                                  <w:proofErr w:type="gramEnd"/>
                                </w:p>
                              </w:tc>
                              <w:tc>
                                <w:tcPr>
                                  <w:tcW w:w="1500" w:type="dxa"/>
                                  <w:tcBorders>
                                    <w:top w:val="single" w:sz="2" w:space="0" w:color="000000"/>
                                    <w:left w:val="single" w:sz="2" w:space="0" w:color="000000"/>
                                    <w:bottom w:val="single" w:sz="2" w:space="0" w:color="000000"/>
                                  </w:tcBorders>
                                  <w:vAlign w:val="center"/>
                                </w:tcPr>
                                <w:p w14:paraId="5F21BCC3" w14:textId="77777777" w:rsidR="007331C0" w:rsidRDefault="007331C0"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2C537AEE" w14:textId="77777777" w:rsidR="007331C0" w:rsidRDefault="007331C0"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199FBA21" w14:textId="77777777" w:rsidR="007331C0" w:rsidRDefault="007331C0" w:rsidP="002A275F">
                                  <w:pPr>
                                    <w:pStyle w:val="Contenudetableau"/>
                                    <w:snapToGrid w:val="0"/>
                                    <w:jc w:val="both"/>
                                    <w:rPr>
                                      <w:rFonts w:ascii="Century Gothic" w:hAnsi="Century Gothic" w:cs="Century Gothic"/>
                                      <w:sz w:val="18"/>
                                      <w:szCs w:val="18"/>
                                    </w:rPr>
                                  </w:pPr>
                                </w:p>
                              </w:tc>
                            </w:tr>
                          </w:tbl>
                          <w:p w14:paraId="62922171" w14:textId="77777777" w:rsidR="007331C0" w:rsidRDefault="007331C0" w:rsidP="00F41A91">
                            <w:pPr>
                              <w:ind w:firstLine="426"/>
                            </w:pPr>
                          </w:p>
                          <w:p w14:paraId="1B19C6DE" w14:textId="77777777" w:rsidR="007331C0" w:rsidRDefault="007331C0" w:rsidP="00F41A91">
                            <w:pPr>
                              <w:ind w:firstLine="426"/>
                            </w:pPr>
                          </w:p>
                          <w:p w14:paraId="46EEEBD2" w14:textId="77777777" w:rsidR="007331C0" w:rsidRDefault="007331C0" w:rsidP="00F41A91">
                            <w:pPr>
                              <w:ind w:firstLine="426"/>
                            </w:pPr>
                          </w:p>
                          <w:p w14:paraId="56D9A178" w14:textId="77777777" w:rsidR="007331C0" w:rsidRDefault="007331C0" w:rsidP="00F41A91">
                            <w:pPr>
                              <w:ind w:firstLine="426"/>
                            </w:pPr>
                          </w:p>
                          <w:p w14:paraId="76144BB0" w14:textId="77777777" w:rsidR="007331C0" w:rsidRDefault="007331C0" w:rsidP="00F41A91">
                            <w:pPr>
                              <w:ind w:firstLine="426"/>
                            </w:pPr>
                          </w:p>
                          <w:p w14:paraId="03A889A4" w14:textId="77777777" w:rsidR="007331C0" w:rsidRDefault="007331C0" w:rsidP="00F41A91">
                            <w:pPr>
                              <w:ind w:firstLine="426"/>
                            </w:pPr>
                          </w:p>
                          <w:p w14:paraId="73B4FEDD" w14:textId="77777777" w:rsidR="007331C0" w:rsidRDefault="007331C0" w:rsidP="00F41A91">
                            <w:pPr>
                              <w:ind w:firstLine="426"/>
                            </w:pPr>
                          </w:p>
                          <w:p w14:paraId="01A25D86" w14:textId="77777777" w:rsidR="007331C0" w:rsidRDefault="007331C0" w:rsidP="00F41A91">
                            <w:pPr>
                              <w:ind w:firstLine="426"/>
                            </w:pPr>
                          </w:p>
                          <w:p w14:paraId="4CEA8D42" w14:textId="5A48D9B6" w:rsidR="007331C0" w:rsidRDefault="007331C0" w:rsidP="00F41A91">
                            <w:pPr>
                              <w:ind w:firstLine="426"/>
                            </w:pPr>
                          </w:p>
                          <w:p w14:paraId="5D3A03EE" w14:textId="2B30D970" w:rsidR="007331C0" w:rsidRDefault="005E5DAF" w:rsidP="005E5DAF">
                            <w:pPr>
                              <w:ind w:left="-142"/>
                            </w:pPr>
                            <w:r w:rsidRPr="005E5DAF">
                              <w:rPr>
                                <w:noProof/>
                              </w:rPr>
                              <w:drawing>
                                <wp:inline distT="0" distB="0" distL="0" distR="0" wp14:anchorId="0C126939" wp14:editId="1AD4A1D9">
                                  <wp:extent cx="6772275" cy="400050"/>
                                  <wp:effectExtent l="0" t="0" r="9525" b="0"/>
                                  <wp:docPr id="68040053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72275" cy="400050"/>
                                          </a:xfrm>
                                          <a:prstGeom prst="rect">
                                            <a:avLst/>
                                          </a:prstGeom>
                                          <a:noFill/>
                                          <a:ln>
                                            <a:noFill/>
                                          </a:ln>
                                        </pic:spPr>
                                      </pic:pic>
                                    </a:graphicData>
                                  </a:graphic>
                                </wp:inline>
                              </w:drawing>
                            </w:r>
                          </w:p>
                          <w:p w14:paraId="15B5966F" w14:textId="77777777" w:rsidR="007331C0" w:rsidRDefault="007331C0" w:rsidP="00E47CBC">
                            <w:pPr>
                              <w:pStyle w:val="Contenudetableau"/>
                              <w:jc w:val="center"/>
                              <w:rPr>
                                <w:rFonts w:ascii="Century Gothic" w:hAnsi="Century Gothic" w:cs="Century Gothic"/>
                                <w:b/>
                              </w:rPr>
                            </w:pPr>
                          </w:p>
                          <w:p w14:paraId="7258D30C" w14:textId="77777777" w:rsidR="007331C0" w:rsidRDefault="007331C0" w:rsidP="004C3045">
                            <w:pPr>
                              <w:pStyle w:val="Contenudetableau"/>
                              <w:jc w:val="center"/>
                              <w:rPr>
                                <w:rFonts w:ascii="Century Gothic" w:hAnsi="Century Gothic" w:cs="Century Gothic"/>
                                <w:b/>
                              </w:rPr>
                            </w:pPr>
                          </w:p>
                          <w:p w14:paraId="54A57270" w14:textId="77777777" w:rsidR="007331C0" w:rsidRDefault="007331C0" w:rsidP="004C3045">
                            <w:pPr>
                              <w:pStyle w:val="Contenudetableau"/>
                              <w:jc w:val="center"/>
                              <w:rPr>
                                <w:rFonts w:ascii="Century Gothic" w:hAnsi="Century Gothic" w:cs="Century Gothic"/>
                                <w:b/>
                              </w:rPr>
                            </w:pPr>
                            <w:proofErr w:type="gramStart"/>
                            <w:r>
                              <w:rPr>
                                <w:rFonts w:ascii="Century Gothic" w:hAnsi="Century Gothic" w:cs="Century Gothic"/>
                                <w:b/>
                              </w:rPr>
                              <w:t>COMPETENCES  PROFESSIONNELLES</w:t>
                            </w:r>
                            <w:proofErr w:type="gramEnd"/>
                            <w:r>
                              <w:rPr>
                                <w:rFonts w:ascii="Century Gothic" w:hAnsi="Century Gothic" w:cs="Century Gothic"/>
                                <w:b/>
                              </w:rPr>
                              <w:t xml:space="preserve"> À DÉVELOPPER PENDANT LA P.F.M.P.</w:t>
                            </w:r>
                          </w:p>
                          <w:p w14:paraId="6A240EEC" w14:textId="77777777" w:rsidR="007331C0" w:rsidRDefault="007331C0" w:rsidP="004C3045">
                            <w:pPr>
                              <w:pStyle w:val="Contenudetableau"/>
                              <w:jc w:val="center"/>
                            </w:pPr>
                          </w:p>
                          <w:p w14:paraId="045D6495" w14:textId="77777777" w:rsidR="007331C0" w:rsidRDefault="007331C0" w:rsidP="00F41A91">
                            <w:pPr>
                              <w:ind w:firstLine="426"/>
                            </w:pPr>
                          </w:p>
                          <w:p w14:paraId="0DE84A60" w14:textId="77777777" w:rsidR="007331C0" w:rsidRDefault="007331C0" w:rsidP="00F41A91">
                            <w:pPr>
                              <w:ind w:firstLine="426"/>
                            </w:pPr>
                          </w:p>
                          <w:tbl>
                            <w:tblPr>
                              <w:tblW w:w="0" w:type="auto"/>
                              <w:tblInd w:w="1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0"/>
                              <w:gridCol w:w="4180"/>
                            </w:tblGrid>
                            <w:tr w:rsidR="007331C0" w:rsidRPr="000412ED" w14:paraId="1947C5B9" w14:textId="77777777" w:rsidTr="00CE24AD">
                              <w:tc>
                                <w:tcPr>
                                  <w:tcW w:w="8360" w:type="dxa"/>
                                  <w:gridSpan w:val="2"/>
                                </w:tcPr>
                                <w:p w14:paraId="2379F8BA" w14:textId="77777777" w:rsidR="007331C0" w:rsidRDefault="007331C0" w:rsidP="00CE24AD">
                                  <w:pPr>
                                    <w:jc w:val="both"/>
                                  </w:pPr>
                                  <w:r>
                                    <w:t>Compétences évaluables</w:t>
                                  </w:r>
                                </w:p>
                              </w:tc>
                            </w:tr>
                            <w:tr w:rsidR="007331C0" w:rsidRPr="000412ED" w14:paraId="311FFF49" w14:textId="77777777" w:rsidTr="00CE24AD">
                              <w:trPr>
                                <w:trHeight w:val="3286"/>
                              </w:trPr>
                              <w:tc>
                                <w:tcPr>
                                  <w:tcW w:w="4180" w:type="dxa"/>
                                </w:tcPr>
                                <w:p w14:paraId="71790EFD" w14:textId="77777777" w:rsidR="007331C0" w:rsidRDefault="007331C0" w:rsidP="00500D24">
                                  <w:pPr>
                                    <w:ind w:left="426" w:hanging="426"/>
                                  </w:pPr>
                                  <w:r>
                                    <w:t>C2 : organiser l’opération dans son contexte</w:t>
                                  </w:r>
                                </w:p>
                                <w:p w14:paraId="4C40F65F" w14:textId="77777777" w:rsidR="007331C0" w:rsidRPr="000412ED" w:rsidRDefault="007331C0" w:rsidP="00500D24"/>
                                <w:p w14:paraId="73387B17" w14:textId="77777777" w:rsidR="007331C0" w:rsidRDefault="007331C0" w:rsidP="00500D24">
                                  <w:pPr>
                                    <w:ind w:left="426" w:hanging="426"/>
                                  </w:pPr>
                                  <w:r>
                                    <w:t>C4 : réaliser une installation de manière éco-responsable</w:t>
                                  </w:r>
                                </w:p>
                                <w:p w14:paraId="58D726BA" w14:textId="77777777" w:rsidR="007331C0" w:rsidRPr="000412ED" w:rsidRDefault="007331C0" w:rsidP="00500D24"/>
                                <w:p w14:paraId="50F593B2" w14:textId="77777777" w:rsidR="007331C0" w:rsidRPr="000412ED" w:rsidRDefault="007331C0" w:rsidP="00500D24">
                                  <w:pPr>
                                    <w:ind w:left="567" w:hanging="567"/>
                                  </w:pPr>
                                  <w:r>
                                    <w:t>C12 : communiquer entre professionnels sur l’opération</w:t>
                                  </w:r>
                                </w:p>
                              </w:tc>
                              <w:tc>
                                <w:tcPr>
                                  <w:tcW w:w="4180" w:type="dxa"/>
                                  <w:tcBorders>
                                    <w:bottom w:val="single" w:sz="4" w:space="0" w:color="auto"/>
                                  </w:tcBorders>
                                </w:tcPr>
                                <w:p w14:paraId="7830039B" w14:textId="77777777" w:rsidR="007331C0" w:rsidRDefault="007331C0" w:rsidP="00500D24">
                                  <w:pPr>
                                    <w:ind w:left="498" w:hanging="498"/>
                                  </w:pPr>
                                  <w:r>
                                    <w:t>C</w:t>
                                  </w:r>
                                  <w:proofErr w:type="gramStart"/>
                                  <w:r>
                                    <w:t>5:</w:t>
                                  </w:r>
                                  <w:proofErr w:type="gramEnd"/>
                                  <w:r>
                                    <w:t xml:space="preserve">   Contrôler les grandeurs              caractéristiques de l’installation </w:t>
                                  </w:r>
                                </w:p>
                                <w:p w14:paraId="65073962" w14:textId="77777777" w:rsidR="007331C0" w:rsidRDefault="007331C0" w:rsidP="00500D24"/>
                                <w:p w14:paraId="613149FA" w14:textId="77777777" w:rsidR="007331C0" w:rsidRDefault="007331C0" w:rsidP="00500D24">
                                  <w:pPr>
                                    <w:ind w:left="498" w:hanging="498"/>
                                  </w:pPr>
                                  <w:r>
                                    <w:t>C</w:t>
                                  </w:r>
                                  <w:proofErr w:type="gramStart"/>
                                  <w:r>
                                    <w:t>6:</w:t>
                                  </w:r>
                                  <w:proofErr w:type="gramEnd"/>
                                  <w:r>
                                    <w:t xml:space="preserve">   Régler, paramétrer les matériels de l’installation </w:t>
                                  </w:r>
                                </w:p>
                                <w:p w14:paraId="3AEFF2CF" w14:textId="77777777" w:rsidR="007331C0" w:rsidRDefault="007331C0" w:rsidP="00500D24"/>
                                <w:p w14:paraId="2242B3C3" w14:textId="77777777" w:rsidR="007331C0" w:rsidRDefault="007331C0" w:rsidP="00500D24">
                                  <w:pPr>
                                    <w:ind w:left="498" w:hanging="498"/>
                                  </w:pPr>
                                  <w:r>
                                    <w:t>C</w:t>
                                  </w:r>
                                  <w:proofErr w:type="gramStart"/>
                                  <w:r>
                                    <w:t>7:</w:t>
                                  </w:r>
                                  <w:proofErr w:type="gramEnd"/>
                                  <w:r>
                                    <w:t xml:space="preserve">   Valider le fonctionnement de l’installation</w:t>
                                  </w:r>
                                </w:p>
                                <w:p w14:paraId="73F6FB08" w14:textId="77777777" w:rsidR="007331C0" w:rsidRDefault="007331C0" w:rsidP="00500D24">
                                  <w:pPr>
                                    <w:ind w:left="498" w:hanging="498"/>
                                  </w:pPr>
                                </w:p>
                                <w:p w14:paraId="65094EC6" w14:textId="77777777" w:rsidR="007331C0" w:rsidRDefault="007331C0" w:rsidP="00500D24">
                                  <w:pPr>
                                    <w:ind w:left="498" w:hanging="498"/>
                                  </w:pPr>
                                  <w:r>
                                    <w:t>C</w:t>
                                  </w:r>
                                  <w:proofErr w:type="gramStart"/>
                                  <w:r>
                                    <w:t>13:</w:t>
                                  </w:r>
                                  <w:proofErr w:type="gramEnd"/>
                                  <w:r>
                                    <w:t xml:space="preserve"> Communiquer avec le client/usager sur l’opération</w:t>
                                  </w:r>
                                </w:p>
                              </w:tc>
                            </w:tr>
                            <w:tr w:rsidR="007331C0" w:rsidRPr="000412ED" w14:paraId="2F82B7C7" w14:textId="77777777" w:rsidTr="00CE24AD">
                              <w:tc>
                                <w:tcPr>
                                  <w:tcW w:w="4180" w:type="dxa"/>
                                </w:tcPr>
                                <w:p w14:paraId="339168F0" w14:textId="77777777" w:rsidR="007331C0" w:rsidRDefault="007331C0" w:rsidP="00500D24">
                                  <w:r>
                                    <w:t>C</w:t>
                                  </w:r>
                                  <w:proofErr w:type="gramStart"/>
                                  <w:r>
                                    <w:t>8:Diagnostiquer</w:t>
                                  </w:r>
                                  <w:proofErr w:type="gramEnd"/>
                                  <w:r>
                                    <w:t xml:space="preserve"> un dysfonctionnement</w:t>
                                  </w:r>
                                </w:p>
                                <w:p w14:paraId="6C739BB9" w14:textId="77777777" w:rsidR="007331C0" w:rsidRDefault="007331C0" w:rsidP="00500D24"/>
                                <w:p w14:paraId="2A29EE90" w14:textId="77777777" w:rsidR="007331C0" w:rsidRPr="000412ED" w:rsidRDefault="007331C0" w:rsidP="00500D24">
                                  <w:r>
                                    <w:t>C</w:t>
                                  </w:r>
                                  <w:proofErr w:type="gramStart"/>
                                  <w:r>
                                    <w:t>9:</w:t>
                                  </w:r>
                                  <w:proofErr w:type="gramEnd"/>
                                  <w:r>
                                    <w:t xml:space="preserve"> Remplacer un matériel électrique</w:t>
                                  </w:r>
                                </w:p>
                              </w:tc>
                              <w:tc>
                                <w:tcPr>
                                  <w:tcW w:w="4180" w:type="dxa"/>
                                  <w:tcBorders>
                                    <w:bottom w:val="nil"/>
                                    <w:right w:val="nil"/>
                                  </w:tcBorders>
                                </w:tcPr>
                                <w:p w14:paraId="25B1C296" w14:textId="77777777" w:rsidR="007331C0" w:rsidRDefault="007331C0" w:rsidP="00500D24">
                                  <w:pPr>
                                    <w:jc w:val="both"/>
                                  </w:pPr>
                                </w:p>
                              </w:tc>
                            </w:tr>
                          </w:tbl>
                          <w:p w14:paraId="44D12B7A" w14:textId="77777777" w:rsidR="007331C0" w:rsidRDefault="007331C0" w:rsidP="00F41A91">
                            <w:pPr>
                              <w:ind w:firstLine="426"/>
                            </w:pPr>
                          </w:p>
                          <w:p w14:paraId="277DCD86" w14:textId="77777777" w:rsidR="007331C0" w:rsidRDefault="007331C0" w:rsidP="00F41A91">
                            <w:pPr>
                              <w:ind w:firstLine="426"/>
                            </w:pPr>
                          </w:p>
                          <w:p w14:paraId="20425E3B" w14:textId="77777777" w:rsidR="007331C0" w:rsidRDefault="007331C0" w:rsidP="00F41A91">
                            <w:pPr>
                              <w:ind w:firstLine="426"/>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B86AB1" id="_x0000_t202" coordsize="21600,21600" o:spt="202" path="m,l,21600r21600,l21600,xe">
                <v:stroke joinstyle="miter"/>
                <v:path gradientshapeok="t" o:connecttype="rect"/>
              </v:shapetype>
              <v:shape id="Text Box 6" o:spid="_x0000_s1026" type="#_x0000_t202" style="position:absolute;margin-left:0;margin-top:-83.05pt;width:555.5pt;height:763.9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" stroked="f">
                <v:textbox>
                  <w:txbxContent>
                    <w:p w14:paraId="76DF28FB" w14:textId="77777777" w:rsidR="007331C0" w:rsidRDefault="007331C0" w:rsidP="00F41A91">
                      <w:pPr>
                        <w:tabs>
                          <w:tab w:val="left" w:pos="1134"/>
                          <w:tab w:val="left" w:pos="6237"/>
                        </w:tabs>
                        <w:snapToGrid w:val="0"/>
                        <w:spacing w:before="40" w:after="120"/>
                        <w:jc w:val="center"/>
                        <w:rPr>
                          <w:rFonts w:ascii="Century Gothic" w:hAnsi="Century Gothic" w:cs="Century Gothic"/>
                          <w:b/>
                          <w:bCs/>
                          <w:sz w:val="18"/>
                          <w:szCs w:val="18"/>
                        </w:rPr>
                      </w:pPr>
                      <w:r>
                        <w:rPr>
                          <w:rFonts w:ascii="Century Gothic" w:hAnsi="Century Gothic" w:cs="Century Gothic"/>
                          <w:b/>
                          <w:bCs/>
                        </w:rPr>
                        <w:t>ANNEXE PÉDAGOGIQUE</w:t>
                      </w:r>
                    </w:p>
                    <w:p w14:paraId="6A340ADC" w14:textId="77777777" w:rsidR="007331C0" w:rsidRDefault="007331C0" w:rsidP="00F41A91">
                      <w:pPr>
                        <w:tabs>
                          <w:tab w:val="left" w:pos="1134"/>
                          <w:tab w:val="left" w:pos="6237"/>
                        </w:tabs>
                        <w:snapToGrid w:val="0"/>
                        <w:spacing w:before="40" w:after="120"/>
                        <w:ind w:left="426"/>
                        <w:rPr>
                          <w:rFonts w:ascii="Century Gothic" w:hAnsi="Century Gothic" w:cs="Century Gothic"/>
                          <w:sz w:val="16"/>
                          <w:szCs w:val="16"/>
                        </w:rPr>
                      </w:pPr>
                      <w:r>
                        <w:rPr>
                          <w:rFonts w:ascii="Century Gothic" w:hAnsi="Century Gothic" w:cs="Century Gothic"/>
                          <w:b/>
                          <w:bCs/>
                          <w:sz w:val="18"/>
                          <w:szCs w:val="18"/>
                        </w:rPr>
                        <w:t>Personnes chargées du suivi :</w:t>
                      </w:r>
                    </w:p>
                    <w:p w14:paraId="6991867E" w14:textId="77777777" w:rsidR="007331C0" w:rsidRDefault="007331C0" w:rsidP="00F41A91">
                      <w:pPr>
                        <w:ind w:firstLine="426"/>
                        <w:rPr>
                          <w:rFonts w:ascii="Century Gothic" w:hAnsi="Century Gothic" w:cs="Century Gothic"/>
                          <w:sz w:val="16"/>
                          <w:szCs w:val="16"/>
                        </w:rPr>
                      </w:pPr>
                      <w:r>
                        <w:rPr>
                          <w:rFonts w:ascii="Century Gothic" w:hAnsi="Century Gothic" w:cs="Century Gothic"/>
                          <w:sz w:val="16"/>
                          <w:szCs w:val="16"/>
                        </w:rPr>
                        <w:t>Nom du professeur :</w:t>
                      </w:r>
                    </w:p>
                    <w:p w14:paraId="0EE1712F" w14:textId="77777777" w:rsidR="007331C0" w:rsidRDefault="007331C0" w:rsidP="00F41A91">
                      <w:pPr>
                        <w:ind w:firstLine="426"/>
                        <w:rPr>
                          <w:rFonts w:ascii="Century Gothic" w:hAnsi="Century Gothic" w:cs="Century Gothic"/>
                          <w:sz w:val="16"/>
                          <w:szCs w:val="16"/>
                        </w:rPr>
                      </w:pPr>
                      <w:r>
                        <w:rPr>
                          <w:rFonts w:ascii="Century Gothic" w:hAnsi="Century Gothic" w:cs="Century Gothic"/>
                          <w:sz w:val="16"/>
                          <w:szCs w:val="16"/>
                        </w:rPr>
                        <w:t>Nom du tuteur :</w:t>
                      </w:r>
                      <w:r>
                        <w:rPr>
                          <w:rFonts w:ascii="Century Gothic" w:hAnsi="Century Gothic" w:cs="Century Gothic"/>
                          <w:sz w:val="16"/>
                          <w:szCs w:val="16"/>
                        </w:rPr>
                        <w:tab/>
                      </w:r>
                    </w:p>
                    <w:p w14:paraId="79BFD0A4" w14:textId="77777777" w:rsidR="007331C0" w:rsidRDefault="007331C0" w:rsidP="00F41A91">
                      <w:pPr>
                        <w:ind w:firstLine="426"/>
                        <w:rPr>
                          <w:rFonts w:ascii="Century Gothic" w:hAnsi="Century Gothic" w:cs="Century Gothic"/>
                          <w:i/>
                          <w:iCs/>
                          <w:sz w:val="16"/>
                          <w:szCs w:val="16"/>
                        </w:rPr>
                      </w:pPr>
                      <w:proofErr w:type="gramStart"/>
                      <w:r>
                        <w:rPr>
                          <w:rFonts w:ascii="Century Gothic" w:hAnsi="Century Gothic" w:cs="Century Gothic"/>
                          <w:b/>
                          <w:bCs/>
                          <w:sz w:val="18"/>
                          <w:szCs w:val="18"/>
                        </w:rPr>
                        <w:t xml:space="preserve">Horaires  </w:t>
                      </w:r>
                      <w:r>
                        <w:rPr>
                          <w:rFonts w:ascii="Century Gothic" w:hAnsi="Century Gothic" w:cs="Century Gothic"/>
                          <w:sz w:val="16"/>
                          <w:szCs w:val="16"/>
                        </w:rPr>
                        <w:t>(</w:t>
                      </w:r>
                      <w:proofErr w:type="gramEnd"/>
                      <w:r>
                        <w:rPr>
                          <w:rFonts w:ascii="Century Gothic" w:hAnsi="Century Gothic" w:cs="Century Gothic"/>
                          <w:sz w:val="16"/>
                          <w:szCs w:val="16"/>
                        </w:rPr>
                        <w:t>e</w:t>
                      </w:r>
                      <w:r>
                        <w:rPr>
                          <w:rFonts w:ascii="Century Gothic" w:hAnsi="Century Gothic" w:cs="Century Gothic"/>
                          <w:i/>
                          <w:iCs/>
                          <w:sz w:val="16"/>
                          <w:szCs w:val="16"/>
                        </w:rPr>
                        <w:t>n cas d’horaires variables, l'établissement de formation doit être informé du planning des horaires prévus)</w:t>
                      </w:r>
                    </w:p>
                    <w:p w14:paraId="4EB4291A" w14:textId="77777777" w:rsidR="007331C0" w:rsidRDefault="007331C0" w:rsidP="00F41A91">
                      <w:pPr>
                        <w:ind w:firstLine="426"/>
                        <w:rPr>
                          <w:rFonts w:ascii="Century Gothic" w:hAnsi="Century Gothic" w:cs="Century Gothic"/>
                          <w:i/>
                          <w:iCs/>
                          <w:sz w:val="16"/>
                          <w:szCs w:val="16"/>
                        </w:rPr>
                      </w:pPr>
                    </w:p>
                    <w:tbl>
                      <w:tblPr>
                        <w:tblW w:w="0" w:type="auto"/>
                        <w:tblInd w:w="2550" w:type="dxa"/>
                        <w:tblLayout w:type="fixed"/>
                        <w:tblCellMar>
                          <w:top w:w="55" w:type="dxa"/>
                          <w:left w:w="55" w:type="dxa"/>
                          <w:bottom w:w="55" w:type="dxa"/>
                          <w:right w:w="55" w:type="dxa"/>
                        </w:tblCellMar>
                        <w:tblLook w:val="0000" w:firstRow="0" w:lastRow="0" w:firstColumn="0" w:lastColumn="0" w:noHBand="0" w:noVBand="0"/>
                      </w:tblPr>
                      <w:tblGrid>
                        <w:gridCol w:w="1500"/>
                        <w:gridCol w:w="1500"/>
                        <w:gridCol w:w="1538"/>
                        <w:gridCol w:w="1731"/>
                      </w:tblGrid>
                      <w:tr w:rsidR="007331C0" w14:paraId="1C83060A" w14:textId="77777777" w:rsidTr="002A275F">
                        <w:tc>
                          <w:tcPr>
                            <w:tcW w:w="1500" w:type="dxa"/>
                            <w:tcBorders>
                              <w:top w:val="single" w:sz="2" w:space="0" w:color="000000"/>
                              <w:left w:val="single" w:sz="2" w:space="0" w:color="000000"/>
                              <w:bottom w:val="single" w:sz="2" w:space="0" w:color="000000"/>
                            </w:tcBorders>
                            <w:shd w:val="clear" w:color="auto" w:fill="E6E6E6"/>
                            <w:vAlign w:val="center"/>
                          </w:tcPr>
                          <w:p w14:paraId="7099984B" w14:textId="77777777" w:rsidR="007331C0" w:rsidRDefault="007331C0" w:rsidP="002A275F">
                            <w:pPr>
                              <w:tabs>
                                <w:tab w:val="left" w:pos="1134"/>
                                <w:tab w:val="left" w:pos="6237"/>
                              </w:tabs>
                              <w:jc w:val="center"/>
                              <w:rPr>
                                <w:rFonts w:ascii="Century Gothic" w:hAnsi="Century Gothic" w:cs="Century Gothic"/>
                                <w:i/>
                                <w:iCs/>
                                <w:sz w:val="18"/>
                                <w:szCs w:val="18"/>
                              </w:rPr>
                            </w:pPr>
                            <w:r>
                              <w:rPr>
                                <w:rFonts w:ascii="Century Gothic" w:hAnsi="Century Gothic" w:cs="Century Gothic"/>
                                <w:i/>
                                <w:iCs/>
                                <w:sz w:val="18"/>
                                <w:szCs w:val="18"/>
                              </w:rPr>
                              <w:t>Jours</w:t>
                            </w:r>
                          </w:p>
                        </w:tc>
                        <w:tc>
                          <w:tcPr>
                            <w:tcW w:w="1500" w:type="dxa"/>
                            <w:tcBorders>
                              <w:top w:val="single" w:sz="2" w:space="0" w:color="000000"/>
                              <w:left w:val="single" w:sz="2" w:space="0" w:color="000000"/>
                              <w:bottom w:val="single" w:sz="2" w:space="0" w:color="000000"/>
                            </w:tcBorders>
                            <w:shd w:val="clear" w:color="auto" w:fill="E6E6E6"/>
                            <w:vAlign w:val="center"/>
                          </w:tcPr>
                          <w:p w14:paraId="4F746AE2" w14:textId="77777777" w:rsidR="007331C0" w:rsidRDefault="007331C0"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Matin</w:t>
                            </w:r>
                          </w:p>
                        </w:tc>
                        <w:tc>
                          <w:tcPr>
                            <w:tcW w:w="1538" w:type="dxa"/>
                            <w:tcBorders>
                              <w:top w:val="single" w:sz="2" w:space="0" w:color="000000"/>
                              <w:left w:val="single" w:sz="2" w:space="0" w:color="000000"/>
                              <w:bottom w:val="single" w:sz="2" w:space="0" w:color="000000"/>
                            </w:tcBorders>
                            <w:shd w:val="clear" w:color="auto" w:fill="E6E6E6"/>
                            <w:vAlign w:val="center"/>
                          </w:tcPr>
                          <w:p w14:paraId="403540D6" w14:textId="77777777" w:rsidR="007331C0" w:rsidRDefault="007331C0"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Pause</w:t>
                            </w:r>
                          </w:p>
                        </w:tc>
                        <w:tc>
                          <w:tcPr>
                            <w:tcW w:w="1731" w:type="dxa"/>
                            <w:tcBorders>
                              <w:top w:val="single" w:sz="2" w:space="0" w:color="000000"/>
                              <w:left w:val="single" w:sz="2" w:space="0" w:color="000000"/>
                              <w:bottom w:val="single" w:sz="2" w:space="0" w:color="000000"/>
                              <w:right w:val="single" w:sz="2" w:space="0" w:color="000000"/>
                            </w:tcBorders>
                            <w:shd w:val="clear" w:color="auto" w:fill="E6E6E6"/>
                            <w:vAlign w:val="center"/>
                          </w:tcPr>
                          <w:p w14:paraId="56051853" w14:textId="77777777" w:rsidR="007331C0" w:rsidRDefault="007331C0" w:rsidP="002A275F">
                            <w:pPr>
                              <w:pStyle w:val="Contenudetableau"/>
                              <w:jc w:val="center"/>
                            </w:pPr>
                            <w:r>
                              <w:rPr>
                                <w:rFonts w:ascii="Century Gothic" w:hAnsi="Century Gothic" w:cs="Century Gothic"/>
                                <w:i/>
                                <w:iCs/>
                                <w:sz w:val="18"/>
                                <w:szCs w:val="18"/>
                              </w:rPr>
                              <w:t>Après-midi</w:t>
                            </w:r>
                          </w:p>
                        </w:tc>
                      </w:tr>
                      <w:tr w:rsidR="007331C0" w14:paraId="1651722E" w14:textId="77777777" w:rsidTr="002A275F">
                        <w:tc>
                          <w:tcPr>
                            <w:tcW w:w="1500" w:type="dxa"/>
                            <w:tcBorders>
                              <w:top w:val="single" w:sz="2" w:space="0" w:color="000000"/>
                              <w:left w:val="single" w:sz="2" w:space="0" w:color="000000"/>
                              <w:bottom w:val="single" w:sz="2" w:space="0" w:color="000000"/>
                            </w:tcBorders>
                            <w:vAlign w:val="center"/>
                          </w:tcPr>
                          <w:p w14:paraId="698B77F6" w14:textId="77777777" w:rsidR="007331C0" w:rsidRDefault="007331C0"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Lundi</w:t>
                            </w:r>
                          </w:p>
                        </w:tc>
                        <w:tc>
                          <w:tcPr>
                            <w:tcW w:w="1500" w:type="dxa"/>
                            <w:tcBorders>
                              <w:top w:val="single" w:sz="2" w:space="0" w:color="000000"/>
                              <w:left w:val="single" w:sz="2" w:space="0" w:color="000000"/>
                              <w:bottom w:val="single" w:sz="2" w:space="0" w:color="000000"/>
                            </w:tcBorders>
                            <w:vAlign w:val="center"/>
                          </w:tcPr>
                          <w:p w14:paraId="2685F967" w14:textId="77777777" w:rsidR="007331C0" w:rsidRDefault="007331C0"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7CBDA082" w14:textId="77777777" w:rsidR="007331C0" w:rsidRDefault="007331C0"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11C38EFE" w14:textId="77777777" w:rsidR="007331C0" w:rsidRDefault="007331C0" w:rsidP="002A275F">
                            <w:pPr>
                              <w:pStyle w:val="Contenudetableau"/>
                              <w:snapToGrid w:val="0"/>
                              <w:jc w:val="both"/>
                              <w:rPr>
                                <w:rFonts w:ascii="Century Gothic" w:hAnsi="Century Gothic" w:cs="Century Gothic"/>
                                <w:sz w:val="18"/>
                                <w:szCs w:val="18"/>
                              </w:rPr>
                            </w:pPr>
                          </w:p>
                        </w:tc>
                      </w:tr>
                      <w:tr w:rsidR="007331C0" w14:paraId="374E3F42" w14:textId="77777777" w:rsidTr="002A275F">
                        <w:tc>
                          <w:tcPr>
                            <w:tcW w:w="1500" w:type="dxa"/>
                            <w:tcBorders>
                              <w:top w:val="single" w:sz="2" w:space="0" w:color="000000"/>
                              <w:left w:val="single" w:sz="2" w:space="0" w:color="000000"/>
                              <w:bottom w:val="single" w:sz="2" w:space="0" w:color="000000"/>
                            </w:tcBorders>
                            <w:vAlign w:val="center"/>
                          </w:tcPr>
                          <w:p w14:paraId="4D960243" w14:textId="77777777" w:rsidR="007331C0" w:rsidRDefault="007331C0"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Mardi</w:t>
                            </w:r>
                          </w:p>
                        </w:tc>
                        <w:tc>
                          <w:tcPr>
                            <w:tcW w:w="1500" w:type="dxa"/>
                            <w:tcBorders>
                              <w:top w:val="single" w:sz="2" w:space="0" w:color="000000"/>
                              <w:left w:val="single" w:sz="2" w:space="0" w:color="000000"/>
                              <w:bottom w:val="single" w:sz="2" w:space="0" w:color="000000"/>
                            </w:tcBorders>
                            <w:vAlign w:val="center"/>
                          </w:tcPr>
                          <w:p w14:paraId="0EE19CFC" w14:textId="77777777" w:rsidR="007331C0" w:rsidRDefault="007331C0"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00501E75" w14:textId="77777777" w:rsidR="007331C0" w:rsidRDefault="007331C0"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1CAD16BE" w14:textId="77777777" w:rsidR="007331C0" w:rsidRDefault="007331C0" w:rsidP="002A275F">
                            <w:pPr>
                              <w:pStyle w:val="Contenudetableau"/>
                              <w:snapToGrid w:val="0"/>
                              <w:jc w:val="both"/>
                              <w:rPr>
                                <w:rFonts w:ascii="Century Gothic" w:hAnsi="Century Gothic" w:cs="Century Gothic"/>
                                <w:sz w:val="18"/>
                                <w:szCs w:val="18"/>
                              </w:rPr>
                            </w:pPr>
                          </w:p>
                        </w:tc>
                      </w:tr>
                      <w:tr w:rsidR="007331C0" w14:paraId="2A3744E7" w14:textId="77777777" w:rsidTr="002A275F">
                        <w:tc>
                          <w:tcPr>
                            <w:tcW w:w="1500" w:type="dxa"/>
                            <w:tcBorders>
                              <w:top w:val="single" w:sz="2" w:space="0" w:color="000000"/>
                              <w:left w:val="single" w:sz="2" w:space="0" w:color="000000"/>
                              <w:bottom w:val="single" w:sz="2" w:space="0" w:color="000000"/>
                            </w:tcBorders>
                            <w:vAlign w:val="center"/>
                          </w:tcPr>
                          <w:p w14:paraId="4FDD8CBC" w14:textId="77777777" w:rsidR="007331C0" w:rsidRDefault="007331C0"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Mercredi</w:t>
                            </w:r>
                          </w:p>
                        </w:tc>
                        <w:tc>
                          <w:tcPr>
                            <w:tcW w:w="1500" w:type="dxa"/>
                            <w:tcBorders>
                              <w:top w:val="single" w:sz="2" w:space="0" w:color="000000"/>
                              <w:left w:val="single" w:sz="2" w:space="0" w:color="000000"/>
                              <w:bottom w:val="single" w:sz="2" w:space="0" w:color="000000"/>
                            </w:tcBorders>
                            <w:vAlign w:val="center"/>
                          </w:tcPr>
                          <w:p w14:paraId="016CE643" w14:textId="77777777" w:rsidR="007331C0" w:rsidRDefault="007331C0"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49CA4346" w14:textId="77777777" w:rsidR="007331C0" w:rsidRDefault="007331C0"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6F83B157" w14:textId="77777777" w:rsidR="007331C0" w:rsidRDefault="007331C0" w:rsidP="002A275F">
                            <w:pPr>
                              <w:pStyle w:val="Contenudetableau"/>
                              <w:snapToGrid w:val="0"/>
                              <w:jc w:val="both"/>
                              <w:rPr>
                                <w:rFonts w:ascii="Century Gothic" w:hAnsi="Century Gothic" w:cs="Century Gothic"/>
                                <w:sz w:val="18"/>
                                <w:szCs w:val="18"/>
                              </w:rPr>
                            </w:pPr>
                          </w:p>
                        </w:tc>
                      </w:tr>
                      <w:tr w:rsidR="007331C0" w14:paraId="0E90E001" w14:textId="77777777" w:rsidTr="002A275F">
                        <w:tc>
                          <w:tcPr>
                            <w:tcW w:w="1500" w:type="dxa"/>
                            <w:tcBorders>
                              <w:top w:val="single" w:sz="2" w:space="0" w:color="000000"/>
                              <w:left w:val="single" w:sz="2" w:space="0" w:color="000000"/>
                              <w:bottom w:val="single" w:sz="2" w:space="0" w:color="000000"/>
                            </w:tcBorders>
                            <w:vAlign w:val="center"/>
                          </w:tcPr>
                          <w:p w14:paraId="255B13C8" w14:textId="77777777" w:rsidR="007331C0" w:rsidRDefault="007331C0"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jeudi</w:t>
                            </w:r>
                            <w:proofErr w:type="gramEnd"/>
                          </w:p>
                        </w:tc>
                        <w:tc>
                          <w:tcPr>
                            <w:tcW w:w="1500" w:type="dxa"/>
                            <w:tcBorders>
                              <w:top w:val="single" w:sz="2" w:space="0" w:color="000000"/>
                              <w:left w:val="single" w:sz="2" w:space="0" w:color="000000"/>
                              <w:bottom w:val="single" w:sz="2" w:space="0" w:color="000000"/>
                            </w:tcBorders>
                            <w:vAlign w:val="center"/>
                          </w:tcPr>
                          <w:p w14:paraId="3212AC89" w14:textId="77777777" w:rsidR="007331C0" w:rsidRDefault="007331C0"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1171C52F" w14:textId="77777777" w:rsidR="007331C0" w:rsidRDefault="007331C0"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54A66581" w14:textId="77777777" w:rsidR="007331C0" w:rsidRDefault="007331C0" w:rsidP="002A275F">
                            <w:pPr>
                              <w:pStyle w:val="Contenudetableau"/>
                              <w:snapToGrid w:val="0"/>
                              <w:jc w:val="both"/>
                              <w:rPr>
                                <w:rFonts w:ascii="Century Gothic" w:hAnsi="Century Gothic" w:cs="Century Gothic"/>
                                <w:sz w:val="18"/>
                                <w:szCs w:val="18"/>
                              </w:rPr>
                            </w:pPr>
                          </w:p>
                        </w:tc>
                      </w:tr>
                      <w:tr w:rsidR="007331C0" w14:paraId="1FB44A46" w14:textId="77777777" w:rsidTr="002A275F">
                        <w:tc>
                          <w:tcPr>
                            <w:tcW w:w="1500" w:type="dxa"/>
                            <w:tcBorders>
                              <w:top w:val="single" w:sz="2" w:space="0" w:color="000000"/>
                              <w:left w:val="single" w:sz="2" w:space="0" w:color="000000"/>
                              <w:bottom w:val="single" w:sz="2" w:space="0" w:color="000000"/>
                            </w:tcBorders>
                            <w:vAlign w:val="center"/>
                          </w:tcPr>
                          <w:p w14:paraId="66EE4D8B" w14:textId="77777777" w:rsidR="007331C0" w:rsidRDefault="007331C0"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vendredi</w:t>
                            </w:r>
                            <w:proofErr w:type="gramEnd"/>
                          </w:p>
                        </w:tc>
                        <w:tc>
                          <w:tcPr>
                            <w:tcW w:w="1500" w:type="dxa"/>
                            <w:tcBorders>
                              <w:top w:val="single" w:sz="2" w:space="0" w:color="000000"/>
                              <w:left w:val="single" w:sz="2" w:space="0" w:color="000000"/>
                              <w:bottom w:val="single" w:sz="2" w:space="0" w:color="000000"/>
                            </w:tcBorders>
                            <w:vAlign w:val="center"/>
                          </w:tcPr>
                          <w:p w14:paraId="5F21BCC3" w14:textId="77777777" w:rsidR="007331C0" w:rsidRDefault="007331C0"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2C537AEE" w14:textId="77777777" w:rsidR="007331C0" w:rsidRDefault="007331C0"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199FBA21" w14:textId="77777777" w:rsidR="007331C0" w:rsidRDefault="007331C0" w:rsidP="002A275F">
                            <w:pPr>
                              <w:pStyle w:val="Contenudetableau"/>
                              <w:snapToGrid w:val="0"/>
                              <w:jc w:val="both"/>
                              <w:rPr>
                                <w:rFonts w:ascii="Century Gothic" w:hAnsi="Century Gothic" w:cs="Century Gothic"/>
                                <w:sz w:val="18"/>
                                <w:szCs w:val="18"/>
                              </w:rPr>
                            </w:pPr>
                          </w:p>
                        </w:tc>
                      </w:tr>
                    </w:tbl>
                    <w:p w14:paraId="62922171" w14:textId="77777777" w:rsidR="007331C0" w:rsidRDefault="007331C0" w:rsidP="00F41A91">
                      <w:pPr>
                        <w:ind w:firstLine="426"/>
                      </w:pPr>
                    </w:p>
                    <w:p w14:paraId="1B19C6DE" w14:textId="77777777" w:rsidR="007331C0" w:rsidRDefault="007331C0" w:rsidP="00F41A91">
                      <w:pPr>
                        <w:ind w:firstLine="426"/>
                      </w:pPr>
                    </w:p>
                    <w:p w14:paraId="46EEEBD2" w14:textId="77777777" w:rsidR="007331C0" w:rsidRDefault="007331C0" w:rsidP="00F41A91">
                      <w:pPr>
                        <w:ind w:firstLine="426"/>
                      </w:pPr>
                    </w:p>
                    <w:p w14:paraId="56D9A178" w14:textId="77777777" w:rsidR="007331C0" w:rsidRDefault="007331C0" w:rsidP="00F41A91">
                      <w:pPr>
                        <w:ind w:firstLine="426"/>
                      </w:pPr>
                    </w:p>
                    <w:p w14:paraId="76144BB0" w14:textId="77777777" w:rsidR="007331C0" w:rsidRDefault="007331C0" w:rsidP="00F41A91">
                      <w:pPr>
                        <w:ind w:firstLine="426"/>
                      </w:pPr>
                    </w:p>
                    <w:p w14:paraId="03A889A4" w14:textId="77777777" w:rsidR="007331C0" w:rsidRDefault="007331C0" w:rsidP="00F41A91">
                      <w:pPr>
                        <w:ind w:firstLine="426"/>
                      </w:pPr>
                    </w:p>
                    <w:p w14:paraId="73B4FEDD" w14:textId="77777777" w:rsidR="007331C0" w:rsidRDefault="007331C0" w:rsidP="00F41A91">
                      <w:pPr>
                        <w:ind w:firstLine="426"/>
                      </w:pPr>
                    </w:p>
                    <w:p w14:paraId="01A25D86" w14:textId="77777777" w:rsidR="007331C0" w:rsidRDefault="007331C0" w:rsidP="00F41A91">
                      <w:pPr>
                        <w:ind w:firstLine="426"/>
                      </w:pPr>
                    </w:p>
                    <w:p w14:paraId="4CEA8D42" w14:textId="5A48D9B6" w:rsidR="007331C0" w:rsidRDefault="007331C0" w:rsidP="00F41A91">
                      <w:pPr>
                        <w:ind w:firstLine="426"/>
                      </w:pPr>
                    </w:p>
                    <w:p w14:paraId="5D3A03EE" w14:textId="2B30D970" w:rsidR="007331C0" w:rsidRDefault="005E5DAF" w:rsidP="005E5DAF">
                      <w:pPr>
                        <w:ind w:left="-142"/>
                      </w:pPr>
                      <w:r w:rsidRPr="005E5DAF">
                        <w:rPr>
                          <w:noProof/>
                        </w:rPr>
                        <w:drawing>
                          <wp:inline distT="0" distB="0" distL="0" distR="0" wp14:anchorId="0C126939" wp14:editId="1AD4A1D9">
                            <wp:extent cx="6772275" cy="400050"/>
                            <wp:effectExtent l="0" t="0" r="9525" b="0"/>
                            <wp:docPr id="68040053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72275" cy="400050"/>
                                    </a:xfrm>
                                    <a:prstGeom prst="rect">
                                      <a:avLst/>
                                    </a:prstGeom>
                                    <a:noFill/>
                                    <a:ln>
                                      <a:noFill/>
                                    </a:ln>
                                  </pic:spPr>
                                </pic:pic>
                              </a:graphicData>
                            </a:graphic>
                          </wp:inline>
                        </w:drawing>
                      </w:r>
                    </w:p>
                    <w:p w14:paraId="15B5966F" w14:textId="77777777" w:rsidR="007331C0" w:rsidRDefault="007331C0" w:rsidP="00E47CBC">
                      <w:pPr>
                        <w:pStyle w:val="Contenudetableau"/>
                        <w:jc w:val="center"/>
                        <w:rPr>
                          <w:rFonts w:ascii="Century Gothic" w:hAnsi="Century Gothic" w:cs="Century Gothic"/>
                          <w:b/>
                        </w:rPr>
                      </w:pPr>
                    </w:p>
                    <w:p w14:paraId="7258D30C" w14:textId="77777777" w:rsidR="007331C0" w:rsidRDefault="007331C0" w:rsidP="004C3045">
                      <w:pPr>
                        <w:pStyle w:val="Contenudetableau"/>
                        <w:jc w:val="center"/>
                        <w:rPr>
                          <w:rFonts w:ascii="Century Gothic" w:hAnsi="Century Gothic" w:cs="Century Gothic"/>
                          <w:b/>
                        </w:rPr>
                      </w:pPr>
                    </w:p>
                    <w:p w14:paraId="54A57270" w14:textId="77777777" w:rsidR="007331C0" w:rsidRDefault="007331C0" w:rsidP="004C3045">
                      <w:pPr>
                        <w:pStyle w:val="Contenudetableau"/>
                        <w:jc w:val="center"/>
                        <w:rPr>
                          <w:rFonts w:ascii="Century Gothic" w:hAnsi="Century Gothic" w:cs="Century Gothic"/>
                          <w:b/>
                        </w:rPr>
                      </w:pPr>
                      <w:proofErr w:type="gramStart"/>
                      <w:r>
                        <w:rPr>
                          <w:rFonts w:ascii="Century Gothic" w:hAnsi="Century Gothic" w:cs="Century Gothic"/>
                          <w:b/>
                        </w:rPr>
                        <w:t>COMPETENCES  PROFESSIONNELLES</w:t>
                      </w:r>
                      <w:proofErr w:type="gramEnd"/>
                      <w:r>
                        <w:rPr>
                          <w:rFonts w:ascii="Century Gothic" w:hAnsi="Century Gothic" w:cs="Century Gothic"/>
                          <w:b/>
                        </w:rPr>
                        <w:t xml:space="preserve"> À DÉVELOPPER PENDANT LA P.F.M.P.</w:t>
                      </w:r>
                    </w:p>
                    <w:p w14:paraId="6A240EEC" w14:textId="77777777" w:rsidR="007331C0" w:rsidRDefault="007331C0" w:rsidP="004C3045">
                      <w:pPr>
                        <w:pStyle w:val="Contenudetableau"/>
                        <w:jc w:val="center"/>
                      </w:pPr>
                    </w:p>
                    <w:p w14:paraId="045D6495" w14:textId="77777777" w:rsidR="007331C0" w:rsidRDefault="007331C0" w:rsidP="00F41A91">
                      <w:pPr>
                        <w:ind w:firstLine="426"/>
                      </w:pPr>
                    </w:p>
                    <w:p w14:paraId="0DE84A60" w14:textId="77777777" w:rsidR="007331C0" w:rsidRDefault="007331C0" w:rsidP="00F41A91">
                      <w:pPr>
                        <w:ind w:firstLine="426"/>
                      </w:pPr>
                    </w:p>
                    <w:tbl>
                      <w:tblPr>
                        <w:tblW w:w="0" w:type="auto"/>
                        <w:tblInd w:w="1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0"/>
                        <w:gridCol w:w="4180"/>
                      </w:tblGrid>
                      <w:tr w:rsidR="007331C0" w:rsidRPr="000412ED" w14:paraId="1947C5B9" w14:textId="77777777" w:rsidTr="00CE24AD">
                        <w:tc>
                          <w:tcPr>
                            <w:tcW w:w="8360" w:type="dxa"/>
                            <w:gridSpan w:val="2"/>
                          </w:tcPr>
                          <w:p w14:paraId="2379F8BA" w14:textId="77777777" w:rsidR="007331C0" w:rsidRDefault="007331C0" w:rsidP="00CE24AD">
                            <w:pPr>
                              <w:jc w:val="both"/>
                            </w:pPr>
                            <w:r>
                              <w:t>Compétences évaluables</w:t>
                            </w:r>
                          </w:p>
                        </w:tc>
                      </w:tr>
                      <w:tr w:rsidR="007331C0" w:rsidRPr="000412ED" w14:paraId="311FFF49" w14:textId="77777777" w:rsidTr="00CE24AD">
                        <w:trPr>
                          <w:trHeight w:val="3286"/>
                        </w:trPr>
                        <w:tc>
                          <w:tcPr>
                            <w:tcW w:w="4180" w:type="dxa"/>
                          </w:tcPr>
                          <w:p w14:paraId="71790EFD" w14:textId="77777777" w:rsidR="007331C0" w:rsidRDefault="007331C0" w:rsidP="00500D24">
                            <w:pPr>
                              <w:ind w:left="426" w:hanging="426"/>
                            </w:pPr>
                            <w:r>
                              <w:t>C2 : organiser l’opération dans son contexte</w:t>
                            </w:r>
                          </w:p>
                          <w:p w14:paraId="4C40F65F" w14:textId="77777777" w:rsidR="007331C0" w:rsidRPr="000412ED" w:rsidRDefault="007331C0" w:rsidP="00500D24"/>
                          <w:p w14:paraId="73387B17" w14:textId="77777777" w:rsidR="007331C0" w:rsidRDefault="007331C0" w:rsidP="00500D24">
                            <w:pPr>
                              <w:ind w:left="426" w:hanging="426"/>
                            </w:pPr>
                            <w:r>
                              <w:t>C4 : réaliser une installation de manière éco-responsable</w:t>
                            </w:r>
                          </w:p>
                          <w:p w14:paraId="58D726BA" w14:textId="77777777" w:rsidR="007331C0" w:rsidRPr="000412ED" w:rsidRDefault="007331C0" w:rsidP="00500D24"/>
                          <w:p w14:paraId="50F593B2" w14:textId="77777777" w:rsidR="007331C0" w:rsidRPr="000412ED" w:rsidRDefault="007331C0" w:rsidP="00500D24">
                            <w:pPr>
                              <w:ind w:left="567" w:hanging="567"/>
                            </w:pPr>
                            <w:r>
                              <w:t>C12 : communiquer entre professionnels sur l’opération</w:t>
                            </w:r>
                          </w:p>
                        </w:tc>
                        <w:tc>
                          <w:tcPr>
                            <w:tcW w:w="4180" w:type="dxa"/>
                            <w:tcBorders>
                              <w:bottom w:val="single" w:sz="4" w:space="0" w:color="auto"/>
                            </w:tcBorders>
                          </w:tcPr>
                          <w:p w14:paraId="7830039B" w14:textId="77777777" w:rsidR="007331C0" w:rsidRDefault="007331C0" w:rsidP="00500D24">
                            <w:pPr>
                              <w:ind w:left="498" w:hanging="498"/>
                            </w:pPr>
                            <w:r>
                              <w:t>C</w:t>
                            </w:r>
                            <w:proofErr w:type="gramStart"/>
                            <w:r>
                              <w:t>5:</w:t>
                            </w:r>
                            <w:proofErr w:type="gramEnd"/>
                            <w:r>
                              <w:t xml:space="preserve">   Contrôler les grandeurs              caractéristiques de l’installation </w:t>
                            </w:r>
                          </w:p>
                          <w:p w14:paraId="65073962" w14:textId="77777777" w:rsidR="007331C0" w:rsidRDefault="007331C0" w:rsidP="00500D24"/>
                          <w:p w14:paraId="613149FA" w14:textId="77777777" w:rsidR="007331C0" w:rsidRDefault="007331C0" w:rsidP="00500D24">
                            <w:pPr>
                              <w:ind w:left="498" w:hanging="498"/>
                            </w:pPr>
                            <w:r>
                              <w:t>C</w:t>
                            </w:r>
                            <w:proofErr w:type="gramStart"/>
                            <w:r>
                              <w:t>6:</w:t>
                            </w:r>
                            <w:proofErr w:type="gramEnd"/>
                            <w:r>
                              <w:t xml:space="preserve">   Régler, paramétrer les matériels de l’installation </w:t>
                            </w:r>
                          </w:p>
                          <w:p w14:paraId="3AEFF2CF" w14:textId="77777777" w:rsidR="007331C0" w:rsidRDefault="007331C0" w:rsidP="00500D24"/>
                          <w:p w14:paraId="2242B3C3" w14:textId="77777777" w:rsidR="007331C0" w:rsidRDefault="007331C0" w:rsidP="00500D24">
                            <w:pPr>
                              <w:ind w:left="498" w:hanging="498"/>
                            </w:pPr>
                            <w:r>
                              <w:t>C</w:t>
                            </w:r>
                            <w:proofErr w:type="gramStart"/>
                            <w:r>
                              <w:t>7:</w:t>
                            </w:r>
                            <w:proofErr w:type="gramEnd"/>
                            <w:r>
                              <w:t xml:space="preserve">   Valider le fonctionnement de l’installation</w:t>
                            </w:r>
                          </w:p>
                          <w:p w14:paraId="73F6FB08" w14:textId="77777777" w:rsidR="007331C0" w:rsidRDefault="007331C0" w:rsidP="00500D24">
                            <w:pPr>
                              <w:ind w:left="498" w:hanging="498"/>
                            </w:pPr>
                          </w:p>
                          <w:p w14:paraId="65094EC6" w14:textId="77777777" w:rsidR="007331C0" w:rsidRDefault="007331C0" w:rsidP="00500D24">
                            <w:pPr>
                              <w:ind w:left="498" w:hanging="498"/>
                            </w:pPr>
                            <w:r>
                              <w:t>C</w:t>
                            </w:r>
                            <w:proofErr w:type="gramStart"/>
                            <w:r>
                              <w:t>13:</w:t>
                            </w:r>
                            <w:proofErr w:type="gramEnd"/>
                            <w:r>
                              <w:t xml:space="preserve"> Communiquer avec le client/usager sur l’opération</w:t>
                            </w:r>
                          </w:p>
                        </w:tc>
                      </w:tr>
                      <w:tr w:rsidR="007331C0" w:rsidRPr="000412ED" w14:paraId="2F82B7C7" w14:textId="77777777" w:rsidTr="00CE24AD">
                        <w:tc>
                          <w:tcPr>
                            <w:tcW w:w="4180" w:type="dxa"/>
                          </w:tcPr>
                          <w:p w14:paraId="339168F0" w14:textId="77777777" w:rsidR="007331C0" w:rsidRDefault="007331C0" w:rsidP="00500D24">
                            <w:r>
                              <w:t>C</w:t>
                            </w:r>
                            <w:proofErr w:type="gramStart"/>
                            <w:r>
                              <w:t>8:Diagnostiquer</w:t>
                            </w:r>
                            <w:proofErr w:type="gramEnd"/>
                            <w:r>
                              <w:t xml:space="preserve"> un dysfonctionnement</w:t>
                            </w:r>
                          </w:p>
                          <w:p w14:paraId="6C739BB9" w14:textId="77777777" w:rsidR="007331C0" w:rsidRDefault="007331C0" w:rsidP="00500D24"/>
                          <w:p w14:paraId="2A29EE90" w14:textId="77777777" w:rsidR="007331C0" w:rsidRPr="000412ED" w:rsidRDefault="007331C0" w:rsidP="00500D24">
                            <w:r>
                              <w:t>C</w:t>
                            </w:r>
                            <w:proofErr w:type="gramStart"/>
                            <w:r>
                              <w:t>9:</w:t>
                            </w:r>
                            <w:proofErr w:type="gramEnd"/>
                            <w:r>
                              <w:t xml:space="preserve"> Remplacer un matériel électrique</w:t>
                            </w:r>
                          </w:p>
                        </w:tc>
                        <w:tc>
                          <w:tcPr>
                            <w:tcW w:w="4180" w:type="dxa"/>
                            <w:tcBorders>
                              <w:bottom w:val="nil"/>
                              <w:right w:val="nil"/>
                            </w:tcBorders>
                          </w:tcPr>
                          <w:p w14:paraId="25B1C296" w14:textId="77777777" w:rsidR="007331C0" w:rsidRDefault="007331C0" w:rsidP="00500D24">
                            <w:pPr>
                              <w:jc w:val="both"/>
                            </w:pPr>
                          </w:p>
                        </w:tc>
                      </w:tr>
                    </w:tbl>
                    <w:p w14:paraId="44D12B7A" w14:textId="77777777" w:rsidR="007331C0" w:rsidRDefault="007331C0" w:rsidP="00F41A91">
                      <w:pPr>
                        <w:ind w:firstLine="426"/>
                      </w:pPr>
                    </w:p>
                    <w:p w14:paraId="277DCD86" w14:textId="77777777" w:rsidR="007331C0" w:rsidRDefault="007331C0" w:rsidP="00F41A91">
                      <w:pPr>
                        <w:ind w:firstLine="426"/>
                      </w:pPr>
                    </w:p>
                    <w:p w14:paraId="20425E3B" w14:textId="77777777" w:rsidR="007331C0" w:rsidRDefault="007331C0" w:rsidP="00F41A91">
                      <w:pPr>
                        <w:ind w:firstLine="426"/>
                      </w:pPr>
                    </w:p>
                  </w:txbxContent>
                </v:textbox>
                <w10:wrap anchorx="margin"/>
              </v:shape>
            </w:pict>
          </mc:Fallback>
        </mc:AlternateContent>
      </w:r>
      <w:r w:rsidR="00F726A5">
        <w:fldChar w:fldCharType="begin"/>
      </w:r>
      <w:r w:rsidR="00F726A5">
        <w:instrText xml:space="preserve">  </w:instrText>
      </w:r>
      <w:r w:rsidR="00F726A5">
        <w:fldChar w:fldCharType="end"/>
      </w:r>
      <w:r w:rsidR="00A661CE">
        <w:rPr>
          <w:noProof/>
          <w:lang w:eastAsia="fr-FR"/>
        </w:rPr>
        <w:drawing>
          <wp:anchor distT="0" distB="0" distL="0" distR="0" simplePos="0" relativeHeight="251660288" behindDoc="0" locked="0" layoutInCell="1" allowOverlap="1" wp14:anchorId="4A942820" wp14:editId="16238F62">
            <wp:simplePos x="0" y="0"/>
            <wp:positionH relativeFrom="column">
              <wp:posOffset>7529830</wp:posOffset>
            </wp:positionH>
            <wp:positionV relativeFrom="paragraph">
              <wp:posOffset>-1118235</wp:posOffset>
            </wp:positionV>
            <wp:extent cx="1049655" cy="914400"/>
            <wp:effectExtent l="19050" t="0" r="0" b="0"/>
            <wp:wrapSquare wrapText="larges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1049655" cy="914400"/>
                    </a:xfrm>
                    <a:prstGeom prst="rect">
                      <a:avLst/>
                    </a:prstGeom>
                    <a:solidFill>
                      <a:srgbClr val="FFFFFF"/>
                    </a:solidFill>
                    <a:ln w="9525">
                      <a:noFill/>
                      <a:miter lim="800000"/>
                      <a:headEnd/>
                      <a:tailEnd/>
                    </a:ln>
                  </pic:spPr>
                </pic:pic>
              </a:graphicData>
            </a:graphic>
          </wp:anchor>
        </w:drawing>
      </w:r>
      <w:r w:rsidR="00910080">
        <w:rPr>
          <w:noProof/>
          <w:lang w:eastAsia="fr-FR"/>
        </w:rPr>
        <mc:AlternateContent>
          <mc:Choice Requires="wps">
            <w:drawing>
              <wp:anchor distT="0" distB="0" distL="114300" distR="114300" simplePos="0" relativeHeight="251662336" behindDoc="0" locked="0" layoutInCell="1" allowOverlap="1" wp14:anchorId="35E1F061" wp14:editId="70005D1A">
                <wp:simplePos x="0" y="0"/>
                <wp:positionH relativeFrom="column">
                  <wp:posOffset>7201535</wp:posOffset>
                </wp:positionH>
                <wp:positionV relativeFrom="paragraph">
                  <wp:posOffset>-203835</wp:posOffset>
                </wp:positionV>
                <wp:extent cx="7576820" cy="9191625"/>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6820" cy="919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84BADC" w14:textId="77777777" w:rsidR="007331C0" w:rsidRDefault="007331C0" w:rsidP="006F21E8">
                            <w:pPr>
                              <w:pStyle w:val="Titre1"/>
                              <w:numPr>
                                <w:ilvl w:val="0"/>
                                <w:numId w:val="1"/>
                              </w:numPr>
                              <w:ind w:left="283" w:right="1191" w:firstLine="0"/>
                              <w:jc w:val="center"/>
                              <w:rPr>
                                <w:sz w:val="24"/>
                                <w:szCs w:val="24"/>
                              </w:rPr>
                            </w:pPr>
                            <w:r>
                              <w:rPr>
                                <w:sz w:val="24"/>
                                <w:szCs w:val="24"/>
                              </w:rPr>
                              <w:t xml:space="preserve">CONVENTION </w:t>
                            </w:r>
                          </w:p>
                          <w:p w14:paraId="4E01500E" w14:textId="77777777" w:rsidR="007331C0" w:rsidRDefault="007331C0" w:rsidP="006F21E8">
                            <w:pPr>
                              <w:pStyle w:val="Titre1"/>
                              <w:numPr>
                                <w:ilvl w:val="0"/>
                                <w:numId w:val="1"/>
                              </w:numPr>
                              <w:ind w:left="283" w:right="1191" w:firstLine="0"/>
                              <w:jc w:val="center"/>
                              <w:rPr>
                                <w:sz w:val="24"/>
                                <w:szCs w:val="24"/>
                              </w:rPr>
                            </w:pPr>
                            <w:r>
                              <w:rPr>
                                <w:sz w:val="24"/>
                                <w:szCs w:val="24"/>
                              </w:rPr>
                              <w:t>POUR UNE P</w:t>
                            </w:r>
                            <w:r>
                              <w:rPr>
                                <w:rFonts w:eastAsia="SimSun"/>
                                <w:sz w:val="24"/>
                                <w:szCs w:val="24"/>
                              </w:rPr>
                              <w:t>É</w:t>
                            </w:r>
                            <w:r>
                              <w:rPr>
                                <w:sz w:val="24"/>
                                <w:szCs w:val="24"/>
                              </w:rPr>
                              <w:t>RIODE DE FORMATION EN MILIEU PROFESSIONNEL</w:t>
                            </w:r>
                          </w:p>
                          <w:p w14:paraId="797BE9B1" w14:textId="77777777" w:rsidR="00080E3D" w:rsidRPr="00080E3D" w:rsidRDefault="00080E3D" w:rsidP="00080E3D">
                            <w:pPr>
                              <w:pStyle w:val="Corpsdetexte"/>
                              <w:rPr>
                                <w:lang w:eastAsia="fr-FR"/>
                              </w:rPr>
                            </w:pPr>
                          </w:p>
                          <w:p w14:paraId="1CB2FB89" w14:textId="77777777" w:rsidR="00080E3D" w:rsidRPr="00080E3D" w:rsidRDefault="00080E3D" w:rsidP="00080E3D">
                            <w:pPr>
                              <w:widowControl w:val="0"/>
                              <w:tabs>
                                <w:tab w:val="left" w:pos="731"/>
                                <w:tab w:val="left" w:pos="6521"/>
                              </w:tabs>
                              <w:suppressAutoHyphens/>
                              <w:spacing w:line="240" w:lineRule="auto"/>
                              <w:ind w:right="667"/>
                              <w:rPr>
                                <w:rFonts w:ascii="Century Gothic" w:hAnsi="Century Gothic" w:cs="Century Gothic"/>
                                <w:sz w:val="18"/>
                                <w:szCs w:val="18"/>
                              </w:rPr>
                            </w:pPr>
                            <w:r w:rsidRPr="00080E3D">
                              <w:rPr>
                                <w:rFonts w:ascii="Century Gothic" w:hAnsi="Century Gothic" w:cs="Century Gothic"/>
                                <w:sz w:val="18"/>
                                <w:szCs w:val="18"/>
                              </w:rPr>
                              <w:t xml:space="preserve">Vu le code du travail, notamment ses articles L.4121-1 et suivants, L.4153-1 à L.4153-9, L.4154-2 à L.4154-3, R.4153-38 à R.4153-52, D.4153-2 à D. 4153-4 et D.4153-15 à D. 4153-37, </w:t>
                            </w:r>
                          </w:p>
                          <w:p w14:paraId="19687676" w14:textId="77777777" w:rsidR="00080E3D" w:rsidRPr="00080E3D" w:rsidRDefault="00080E3D" w:rsidP="00080E3D">
                            <w:pPr>
                              <w:widowControl w:val="0"/>
                              <w:tabs>
                                <w:tab w:val="left" w:pos="731"/>
                                <w:tab w:val="left" w:pos="6521"/>
                              </w:tabs>
                              <w:suppressAutoHyphens/>
                              <w:spacing w:line="240" w:lineRule="auto"/>
                              <w:ind w:right="667"/>
                              <w:rPr>
                                <w:rFonts w:ascii="Century Gothic" w:hAnsi="Century Gothic" w:cs="Century Gothic"/>
                                <w:sz w:val="18"/>
                                <w:szCs w:val="18"/>
                              </w:rPr>
                            </w:pPr>
                            <w:r w:rsidRPr="00080E3D">
                              <w:rPr>
                                <w:rFonts w:ascii="Century Gothic" w:hAnsi="Century Gothic" w:cs="Century Gothic"/>
                                <w:sz w:val="18"/>
                                <w:szCs w:val="18"/>
                              </w:rPr>
                              <w:t xml:space="preserve">Vu le code de l’éducation, notamment ses articles. L 124-1 à 20, R.124-10 à R.124-13 et D. 124-1 à D. 124-9, </w:t>
                            </w:r>
                          </w:p>
                          <w:p w14:paraId="47D9C1DC" w14:textId="1BDFBEFC" w:rsidR="007331C0" w:rsidRDefault="00080E3D" w:rsidP="00080E3D">
                            <w:pPr>
                              <w:widowControl w:val="0"/>
                              <w:tabs>
                                <w:tab w:val="left" w:pos="731"/>
                                <w:tab w:val="left" w:pos="6521"/>
                              </w:tabs>
                              <w:suppressAutoHyphens/>
                              <w:spacing w:line="240" w:lineRule="auto"/>
                              <w:ind w:right="667"/>
                              <w:rPr>
                                <w:rFonts w:ascii="Century Gothic" w:hAnsi="Century Gothic" w:cs="Century Gothic"/>
                                <w:sz w:val="18"/>
                                <w:szCs w:val="18"/>
                              </w:rPr>
                            </w:pPr>
                            <w:r w:rsidRPr="00080E3D">
                              <w:rPr>
                                <w:rFonts w:ascii="Century Gothic" w:hAnsi="Century Gothic" w:cs="Century Gothic"/>
                                <w:sz w:val="18"/>
                                <w:szCs w:val="18"/>
                              </w:rPr>
                              <w:t>Vu la délibération du conseil d’administration du lycée en date du ……………</w:t>
                            </w:r>
                            <w:r w:rsidR="00D0399A">
                              <w:rPr>
                                <w:rFonts w:ascii="Century Gothic" w:hAnsi="Century Gothic" w:cs="Century Gothic"/>
                                <w:sz w:val="18"/>
                                <w:szCs w:val="18"/>
                              </w:rPr>
                              <w:t>0</w:t>
                            </w:r>
                            <w:r w:rsidR="0089727C">
                              <w:rPr>
                                <w:rFonts w:ascii="Century Gothic" w:hAnsi="Century Gothic" w:cs="Century Gothic"/>
                                <w:sz w:val="18"/>
                                <w:szCs w:val="18"/>
                              </w:rPr>
                              <w:t>1</w:t>
                            </w:r>
                            <w:r w:rsidR="00D0399A">
                              <w:rPr>
                                <w:rFonts w:ascii="Century Gothic" w:hAnsi="Century Gothic" w:cs="Century Gothic"/>
                                <w:sz w:val="18"/>
                                <w:szCs w:val="18"/>
                              </w:rPr>
                              <w:t>/</w:t>
                            </w:r>
                            <w:r w:rsidR="0089727C">
                              <w:rPr>
                                <w:rFonts w:ascii="Century Gothic" w:hAnsi="Century Gothic" w:cs="Century Gothic"/>
                                <w:sz w:val="18"/>
                                <w:szCs w:val="18"/>
                              </w:rPr>
                              <w:t>09</w:t>
                            </w:r>
                            <w:r w:rsidR="00D0399A">
                              <w:rPr>
                                <w:rFonts w:ascii="Century Gothic" w:hAnsi="Century Gothic" w:cs="Century Gothic"/>
                                <w:sz w:val="18"/>
                                <w:szCs w:val="18"/>
                              </w:rPr>
                              <w:t>/202</w:t>
                            </w:r>
                            <w:r w:rsidR="0089727C">
                              <w:rPr>
                                <w:rFonts w:ascii="Century Gothic" w:hAnsi="Century Gothic" w:cs="Century Gothic"/>
                                <w:sz w:val="18"/>
                                <w:szCs w:val="18"/>
                              </w:rPr>
                              <w:t>5</w:t>
                            </w:r>
                            <w:r w:rsidRPr="00080E3D">
                              <w:rPr>
                                <w:rFonts w:ascii="Century Gothic" w:hAnsi="Century Gothic" w:cs="Century Gothic"/>
                                <w:sz w:val="18"/>
                                <w:szCs w:val="18"/>
                              </w:rPr>
                              <w:t>……………………</w:t>
                            </w:r>
                            <w:proofErr w:type="gramStart"/>
                            <w:r w:rsidRPr="00080E3D">
                              <w:rPr>
                                <w:rFonts w:ascii="Century Gothic" w:hAnsi="Century Gothic" w:cs="Century Gothic"/>
                                <w:sz w:val="18"/>
                                <w:szCs w:val="18"/>
                              </w:rPr>
                              <w:t>…….</w:t>
                            </w:r>
                            <w:proofErr w:type="gramEnd"/>
                            <w:r w:rsidRPr="00080E3D">
                              <w:rPr>
                                <w:rFonts w:ascii="Century Gothic" w:hAnsi="Century Gothic" w:cs="Century Gothic"/>
                                <w:sz w:val="18"/>
                                <w:szCs w:val="18"/>
                              </w:rPr>
                              <w:t xml:space="preserve">…… </w:t>
                            </w:r>
                            <w:proofErr w:type="gramStart"/>
                            <w:r w:rsidRPr="00080E3D">
                              <w:rPr>
                                <w:rFonts w:ascii="Century Gothic" w:hAnsi="Century Gothic" w:cs="Century Gothic"/>
                                <w:sz w:val="18"/>
                                <w:szCs w:val="18"/>
                              </w:rPr>
                              <w:t>approuvant</w:t>
                            </w:r>
                            <w:proofErr w:type="gramEnd"/>
                            <w:r w:rsidRPr="00080E3D">
                              <w:rPr>
                                <w:rFonts w:ascii="Century Gothic" w:hAnsi="Century Gothic" w:cs="Century Gothic"/>
                                <w:sz w:val="18"/>
                                <w:szCs w:val="18"/>
                              </w:rPr>
                              <w:t xml:space="preserve"> la convention-type et autorisant le chef d’établissement à conclure au nom de l’établissement toute convention relative aux périodes de formation en milieu professionnel conforme à la convention-type,</w:t>
                            </w:r>
                          </w:p>
                          <w:p w14:paraId="07EEDE48" w14:textId="77777777" w:rsidR="007331C0" w:rsidRDefault="007331C0" w:rsidP="006F21E8">
                            <w:pPr>
                              <w:widowControl w:val="0"/>
                              <w:tabs>
                                <w:tab w:val="left" w:pos="731"/>
                                <w:tab w:val="left" w:pos="6521"/>
                              </w:tabs>
                              <w:suppressAutoHyphens/>
                              <w:spacing w:line="240" w:lineRule="auto"/>
                              <w:jc w:val="both"/>
                              <w:rPr>
                                <w:rFonts w:ascii="Century Gothic" w:hAnsi="Century Gothic" w:cs="Century Gothic"/>
                                <w:sz w:val="18"/>
                                <w:szCs w:val="18"/>
                              </w:rPr>
                            </w:pPr>
                          </w:p>
                          <w:p w14:paraId="0C746EDD" w14:textId="77777777" w:rsidR="00080E3D" w:rsidRDefault="00080E3D" w:rsidP="006F21E8">
                            <w:pPr>
                              <w:tabs>
                                <w:tab w:val="left" w:pos="1418"/>
                                <w:tab w:val="left" w:pos="6521"/>
                              </w:tabs>
                              <w:ind w:left="284" w:hanging="284"/>
                              <w:rPr>
                                <w:rFonts w:ascii="Century Gothic" w:hAnsi="Century Gothic" w:cs="Century Gothic"/>
                                <w:b/>
                                <w:spacing w:val="-10"/>
                                <w:sz w:val="20"/>
                                <w:szCs w:val="20"/>
                              </w:rPr>
                            </w:pPr>
                          </w:p>
                          <w:p w14:paraId="1724ADA0" w14:textId="77777777" w:rsidR="00080E3D" w:rsidRDefault="00080E3D" w:rsidP="006F21E8">
                            <w:pPr>
                              <w:tabs>
                                <w:tab w:val="left" w:pos="1418"/>
                                <w:tab w:val="left" w:pos="6521"/>
                              </w:tabs>
                              <w:ind w:left="284" w:hanging="284"/>
                              <w:rPr>
                                <w:rFonts w:ascii="Century Gothic" w:hAnsi="Century Gothic" w:cs="Century Gothic"/>
                                <w:b/>
                                <w:spacing w:val="-10"/>
                                <w:sz w:val="20"/>
                                <w:szCs w:val="20"/>
                              </w:rPr>
                            </w:pPr>
                          </w:p>
                          <w:p w14:paraId="3E2A96C7" w14:textId="77777777" w:rsidR="00080E3D" w:rsidRDefault="00080E3D" w:rsidP="006F21E8">
                            <w:pPr>
                              <w:tabs>
                                <w:tab w:val="left" w:pos="1418"/>
                                <w:tab w:val="left" w:pos="6521"/>
                              </w:tabs>
                              <w:ind w:left="284" w:hanging="284"/>
                              <w:rPr>
                                <w:rFonts w:ascii="Century Gothic" w:hAnsi="Century Gothic" w:cs="Century Gothic"/>
                                <w:b/>
                                <w:spacing w:val="-10"/>
                                <w:sz w:val="20"/>
                                <w:szCs w:val="20"/>
                              </w:rPr>
                            </w:pPr>
                          </w:p>
                          <w:p w14:paraId="71D21CF6" w14:textId="7525974F" w:rsidR="007331C0" w:rsidRDefault="007331C0" w:rsidP="006F21E8">
                            <w:pPr>
                              <w:tabs>
                                <w:tab w:val="left" w:pos="1418"/>
                                <w:tab w:val="left" w:pos="6521"/>
                              </w:tabs>
                              <w:ind w:left="284" w:hanging="284"/>
                              <w:rPr>
                                <w:rFonts w:ascii="Century Gothic" w:hAnsi="Century Gothic" w:cs="Century Gothic"/>
                                <w:b/>
                                <w:spacing w:val="-10"/>
                                <w:sz w:val="20"/>
                                <w:szCs w:val="20"/>
                              </w:rPr>
                            </w:pPr>
                            <w:r>
                              <w:rPr>
                                <w:rFonts w:ascii="Century Gothic" w:hAnsi="Century Gothic" w:cs="Century Gothic"/>
                                <w:b/>
                                <w:spacing w:val="-10"/>
                                <w:sz w:val="20"/>
                                <w:szCs w:val="20"/>
                              </w:rPr>
                              <w:t xml:space="preserve">Entre l'établissement, </w:t>
                            </w:r>
                          </w:p>
                          <w:p w14:paraId="24ADFB09" w14:textId="77777777" w:rsidR="007331C0" w:rsidRDefault="007331C0"/>
                          <w:p w14:paraId="418450E0" w14:textId="77777777" w:rsidR="007331C0" w:rsidRDefault="007331C0"/>
                          <w:p w14:paraId="0C1F7B98" w14:textId="77777777" w:rsidR="007331C0" w:rsidRDefault="007331C0"/>
                          <w:p w14:paraId="2ED51E02" w14:textId="77777777" w:rsidR="007331C0" w:rsidRDefault="007331C0"/>
                          <w:p w14:paraId="40ECF783" w14:textId="77777777" w:rsidR="007331C0" w:rsidRDefault="007331C0"/>
                          <w:p w14:paraId="5DE02CB0" w14:textId="77777777" w:rsidR="007331C0" w:rsidRDefault="007331C0"/>
                          <w:p w14:paraId="7C1F3C71" w14:textId="77777777" w:rsidR="007331C0" w:rsidRDefault="007331C0"/>
                          <w:p w14:paraId="555EB974" w14:textId="77777777" w:rsidR="007331C0" w:rsidRDefault="007331C0"/>
                          <w:p w14:paraId="2DFD8177" w14:textId="77777777" w:rsidR="007331C0" w:rsidRDefault="007331C0"/>
                          <w:p w14:paraId="715C8267" w14:textId="77777777" w:rsidR="007331C0" w:rsidRDefault="007331C0" w:rsidP="00A95FDD">
                            <w:pPr>
                              <w:tabs>
                                <w:tab w:val="left" w:pos="1418"/>
                                <w:tab w:val="left" w:pos="6521"/>
                              </w:tabs>
                              <w:ind w:left="284" w:hanging="284"/>
                              <w:rPr>
                                <w:rFonts w:ascii="Century Gothic" w:hAnsi="Century Gothic" w:cs="Century Gothic"/>
                                <w:b/>
                                <w:spacing w:val="-10"/>
                                <w:sz w:val="20"/>
                                <w:szCs w:val="20"/>
                              </w:rPr>
                            </w:pPr>
                            <w:proofErr w:type="gramStart"/>
                            <w:r>
                              <w:rPr>
                                <w:rFonts w:ascii="Century Gothic" w:hAnsi="Century Gothic" w:cs="Century Gothic"/>
                                <w:b/>
                                <w:spacing w:val="-10"/>
                                <w:sz w:val="20"/>
                                <w:szCs w:val="20"/>
                              </w:rPr>
                              <w:t>l'entreprise</w:t>
                            </w:r>
                            <w:proofErr w:type="gramEnd"/>
                            <w:r>
                              <w:rPr>
                                <w:rFonts w:ascii="Century Gothic" w:hAnsi="Century Gothic" w:cs="Century Gothic"/>
                                <w:b/>
                                <w:spacing w:val="-10"/>
                                <w:sz w:val="20"/>
                                <w:szCs w:val="20"/>
                              </w:rPr>
                              <w:t xml:space="preserve"> ou l'organisme d'accueil</w:t>
                            </w:r>
                          </w:p>
                          <w:p w14:paraId="050390E6" w14:textId="77777777" w:rsidR="007331C0" w:rsidRDefault="007331C0"/>
                          <w:p w14:paraId="74DA752F" w14:textId="77777777" w:rsidR="007331C0" w:rsidRDefault="007331C0"/>
                          <w:p w14:paraId="7BCE7DAA" w14:textId="77777777" w:rsidR="007331C0" w:rsidRDefault="007331C0"/>
                          <w:p w14:paraId="3BB7CAAF" w14:textId="77777777" w:rsidR="007331C0" w:rsidRDefault="007331C0"/>
                          <w:p w14:paraId="14E77305" w14:textId="77777777" w:rsidR="007331C0" w:rsidRDefault="007331C0"/>
                          <w:p w14:paraId="0E343952" w14:textId="77777777" w:rsidR="007331C0" w:rsidRDefault="007331C0"/>
                          <w:p w14:paraId="0487C29A" w14:textId="77777777" w:rsidR="007331C0" w:rsidRDefault="007331C0"/>
                          <w:p w14:paraId="6741502E" w14:textId="77777777" w:rsidR="007331C0" w:rsidRDefault="007331C0"/>
                          <w:p w14:paraId="4FADE46E" w14:textId="77777777" w:rsidR="007331C0" w:rsidRDefault="007331C0"/>
                          <w:p w14:paraId="5D212321" w14:textId="77777777" w:rsidR="007331C0" w:rsidRDefault="007331C0"/>
                          <w:p w14:paraId="5B4D9AA7" w14:textId="77777777" w:rsidR="007331C0" w:rsidRDefault="007331C0" w:rsidP="00E37CAE">
                            <w:pPr>
                              <w:tabs>
                                <w:tab w:val="left" w:pos="1418"/>
                                <w:tab w:val="left" w:pos="6521"/>
                              </w:tabs>
                              <w:ind w:left="284" w:hanging="284"/>
                              <w:rPr>
                                <w:rFonts w:ascii="Century Gothic" w:hAnsi="Century Gothic" w:cs="Century Gothic"/>
                                <w:b/>
                                <w:spacing w:val="-10"/>
                                <w:sz w:val="20"/>
                                <w:szCs w:val="20"/>
                              </w:rPr>
                            </w:pPr>
                            <w:proofErr w:type="gramStart"/>
                            <w:r>
                              <w:rPr>
                                <w:rFonts w:ascii="Century Gothic" w:hAnsi="Century Gothic" w:cs="Century Gothic"/>
                                <w:b/>
                                <w:spacing w:val="-10"/>
                                <w:sz w:val="20"/>
                                <w:szCs w:val="20"/>
                              </w:rPr>
                              <w:t>Et  l'élève</w:t>
                            </w:r>
                            <w:proofErr w:type="gramEnd"/>
                          </w:p>
                          <w:p w14:paraId="4B32E790" w14:textId="77777777" w:rsidR="007331C0" w:rsidRDefault="007331C0"/>
                          <w:p w14:paraId="7AEA528E" w14:textId="77777777" w:rsidR="007331C0" w:rsidRDefault="007331C0"/>
                          <w:p w14:paraId="0A6E0A39" w14:textId="77777777" w:rsidR="007331C0" w:rsidRDefault="007331C0"/>
                          <w:p w14:paraId="3A8AF144" w14:textId="77777777" w:rsidR="007331C0" w:rsidRDefault="007331C0"/>
                          <w:p w14:paraId="7F569F42" w14:textId="77777777" w:rsidR="007331C0" w:rsidRDefault="007331C0"/>
                          <w:p w14:paraId="392893D9" w14:textId="77777777" w:rsidR="007331C0" w:rsidRDefault="007331C0"/>
                          <w:p w14:paraId="64BCC2D2" w14:textId="77777777" w:rsidR="007331C0" w:rsidRDefault="007331C0"/>
                          <w:p w14:paraId="388AEE12" w14:textId="77777777" w:rsidR="007331C0" w:rsidRDefault="007331C0"/>
                          <w:p w14:paraId="44DC0513" w14:textId="77777777" w:rsidR="007331C0" w:rsidRDefault="007331C0"/>
                          <w:p w14:paraId="47BB9041" w14:textId="77777777" w:rsidR="007331C0" w:rsidRDefault="007331C0"/>
                          <w:p w14:paraId="0199EC1A" w14:textId="60C44CDA" w:rsidR="007331C0" w:rsidRPr="00424EC4" w:rsidRDefault="005C473E">
                            <w:pPr>
                              <w:rPr>
                                <w:b/>
                              </w:rPr>
                            </w:pPr>
                            <w:r>
                              <w:rPr>
                                <w:rFonts w:ascii="Century Gothic" w:hAnsi="Century Gothic" w:cs="Century Gothic"/>
                                <w:b/>
                                <w:sz w:val="18"/>
                                <w:szCs w:val="18"/>
                              </w:rPr>
                              <w:t xml:space="preserve">Du   </w:t>
                            </w:r>
                            <w:r w:rsidR="00E22D77">
                              <w:rPr>
                                <w:rFonts w:ascii="Century Gothic" w:hAnsi="Century Gothic" w:cs="Century Gothic"/>
                                <w:b/>
                                <w:sz w:val="18"/>
                                <w:szCs w:val="18"/>
                              </w:rPr>
                              <w:fldChar w:fldCharType="begin"/>
                            </w:r>
                            <w:r w:rsidR="00E22D77">
                              <w:rPr>
                                <w:rFonts w:ascii="Century Gothic" w:hAnsi="Century Gothic" w:cs="Century Gothic"/>
                                <w:b/>
                                <w:sz w:val="18"/>
                                <w:szCs w:val="18"/>
                              </w:rPr>
                              <w:instrText xml:space="preserve"> MERGEFIELD P2 </w:instrText>
                            </w:r>
                            <w:r w:rsidR="00E22D77">
                              <w:rPr>
                                <w:rFonts w:ascii="Century Gothic" w:hAnsi="Century Gothic" w:cs="Century Gothic"/>
                                <w:b/>
                                <w:sz w:val="18"/>
                                <w:szCs w:val="18"/>
                              </w:rPr>
                              <w:fldChar w:fldCharType="separate"/>
                            </w:r>
                            <w:r w:rsidR="00E22D77">
                              <w:rPr>
                                <w:rFonts w:ascii="Century Gothic" w:hAnsi="Century Gothic" w:cs="Century Gothic"/>
                                <w:b/>
                                <w:noProof/>
                                <w:sz w:val="18"/>
                                <w:szCs w:val="18"/>
                              </w:rPr>
                              <w:t>«P2»</w:t>
                            </w:r>
                            <w:r w:rsidR="00E22D77">
                              <w:rPr>
                                <w:rFonts w:ascii="Century Gothic" w:hAnsi="Century Gothic" w:cs="Century Gothic"/>
                                <w:b/>
                                <w:sz w:val="18"/>
                                <w:szCs w:val="18"/>
                              </w:rPr>
                              <w:fldChar w:fldCharType="end"/>
                            </w:r>
                            <w:r w:rsidR="009F0FD7">
                              <w:rPr>
                                <w:rFonts w:ascii="Century Gothic" w:hAnsi="Century Gothic" w:cs="Century Gothic"/>
                                <w:b/>
                                <w:sz w:val="18"/>
                                <w:szCs w:val="18"/>
                              </w:rPr>
                              <w:t xml:space="preserve">, </w:t>
                            </w:r>
                            <w:r w:rsidR="007331C0" w:rsidRPr="00424EC4">
                              <w:rPr>
                                <w:rFonts w:ascii="Century Gothic" w:hAnsi="Century Gothic" w:cs="Century Gothic"/>
                                <w:b/>
                                <w:sz w:val="18"/>
                                <w:szCs w:val="18"/>
                              </w:rPr>
                              <w:t>il a été convenu ce qui suit :</w:t>
                            </w:r>
                          </w:p>
                          <w:p w14:paraId="090356CC" w14:textId="77777777" w:rsidR="007331C0" w:rsidRDefault="007331C0"/>
                          <w:p w14:paraId="6025902C" w14:textId="77777777" w:rsidR="007331C0" w:rsidRDefault="007331C0"/>
                          <w:p w14:paraId="1C18D8F1" w14:textId="77777777" w:rsidR="007331C0" w:rsidRDefault="007331C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1F061" id="Text Box 2" o:spid="_x0000_s1027" type="#_x0000_t202" style="position:absolute;margin-left:567.05pt;margin-top:-16.05pt;width:596.6pt;height:72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" stroked="f">
                <v:textbox>
                  <w:txbxContent>
                    <w:p w14:paraId="1B84BADC" w14:textId="77777777" w:rsidR="007331C0" w:rsidRDefault="007331C0" w:rsidP="006F21E8">
                      <w:pPr>
                        <w:pStyle w:val="Titre1"/>
                        <w:numPr>
                          <w:ilvl w:val="0"/>
                          <w:numId w:val="1"/>
                        </w:numPr>
                        <w:ind w:left="283" w:right="1191" w:firstLine="0"/>
                        <w:jc w:val="center"/>
                        <w:rPr>
                          <w:sz w:val="24"/>
                          <w:szCs w:val="24"/>
                        </w:rPr>
                      </w:pPr>
                      <w:r>
                        <w:rPr>
                          <w:sz w:val="24"/>
                          <w:szCs w:val="24"/>
                        </w:rPr>
                        <w:t xml:space="preserve">CONVENTION </w:t>
                      </w:r>
                    </w:p>
                    <w:p w14:paraId="4E01500E" w14:textId="77777777" w:rsidR="007331C0" w:rsidRDefault="007331C0" w:rsidP="006F21E8">
                      <w:pPr>
                        <w:pStyle w:val="Titre1"/>
                        <w:numPr>
                          <w:ilvl w:val="0"/>
                          <w:numId w:val="1"/>
                        </w:numPr>
                        <w:ind w:left="283" w:right="1191" w:firstLine="0"/>
                        <w:jc w:val="center"/>
                        <w:rPr>
                          <w:sz w:val="24"/>
                          <w:szCs w:val="24"/>
                        </w:rPr>
                      </w:pPr>
                      <w:r>
                        <w:rPr>
                          <w:sz w:val="24"/>
                          <w:szCs w:val="24"/>
                        </w:rPr>
                        <w:t>POUR UNE P</w:t>
                      </w:r>
                      <w:r>
                        <w:rPr>
                          <w:rFonts w:eastAsia="SimSun"/>
                          <w:sz w:val="24"/>
                          <w:szCs w:val="24"/>
                        </w:rPr>
                        <w:t>É</w:t>
                      </w:r>
                      <w:r>
                        <w:rPr>
                          <w:sz w:val="24"/>
                          <w:szCs w:val="24"/>
                        </w:rPr>
                        <w:t>RIODE DE FORMATION EN MILIEU PROFESSIONNEL</w:t>
                      </w:r>
                    </w:p>
                    <w:p w14:paraId="797BE9B1" w14:textId="77777777" w:rsidR="00080E3D" w:rsidRPr="00080E3D" w:rsidRDefault="00080E3D" w:rsidP="00080E3D">
                      <w:pPr>
                        <w:pStyle w:val="Corpsdetexte"/>
                        <w:rPr>
                          <w:lang w:eastAsia="fr-FR"/>
                        </w:rPr>
                      </w:pPr>
                    </w:p>
                    <w:p w14:paraId="1CB2FB89" w14:textId="77777777" w:rsidR="00080E3D" w:rsidRPr="00080E3D" w:rsidRDefault="00080E3D" w:rsidP="00080E3D">
                      <w:pPr>
                        <w:widowControl w:val="0"/>
                        <w:tabs>
                          <w:tab w:val="left" w:pos="731"/>
                          <w:tab w:val="left" w:pos="6521"/>
                        </w:tabs>
                        <w:suppressAutoHyphens/>
                        <w:spacing w:line="240" w:lineRule="auto"/>
                        <w:ind w:right="667"/>
                        <w:rPr>
                          <w:rFonts w:ascii="Century Gothic" w:hAnsi="Century Gothic" w:cs="Century Gothic"/>
                          <w:sz w:val="18"/>
                          <w:szCs w:val="18"/>
                        </w:rPr>
                      </w:pPr>
                      <w:r w:rsidRPr="00080E3D">
                        <w:rPr>
                          <w:rFonts w:ascii="Century Gothic" w:hAnsi="Century Gothic" w:cs="Century Gothic"/>
                          <w:sz w:val="18"/>
                          <w:szCs w:val="18"/>
                        </w:rPr>
                        <w:t xml:space="preserve">Vu le code du travail, notamment ses articles L.4121-1 et suivants, L.4153-1 à L.4153-9, L.4154-2 à L.4154-3, R.4153-38 à R.4153-52, D.4153-2 à D. 4153-4 et D.4153-15 à D. 4153-37, </w:t>
                      </w:r>
                    </w:p>
                    <w:p w14:paraId="19687676" w14:textId="77777777" w:rsidR="00080E3D" w:rsidRPr="00080E3D" w:rsidRDefault="00080E3D" w:rsidP="00080E3D">
                      <w:pPr>
                        <w:widowControl w:val="0"/>
                        <w:tabs>
                          <w:tab w:val="left" w:pos="731"/>
                          <w:tab w:val="left" w:pos="6521"/>
                        </w:tabs>
                        <w:suppressAutoHyphens/>
                        <w:spacing w:line="240" w:lineRule="auto"/>
                        <w:ind w:right="667"/>
                        <w:rPr>
                          <w:rFonts w:ascii="Century Gothic" w:hAnsi="Century Gothic" w:cs="Century Gothic"/>
                          <w:sz w:val="18"/>
                          <w:szCs w:val="18"/>
                        </w:rPr>
                      </w:pPr>
                      <w:r w:rsidRPr="00080E3D">
                        <w:rPr>
                          <w:rFonts w:ascii="Century Gothic" w:hAnsi="Century Gothic" w:cs="Century Gothic"/>
                          <w:sz w:val="18"/>
                          <w:szCs w:val="18"/>
                        </w:rPr>
                        <w:t xml:space="preserve">Vu le code de l’éducation, notamment ses articles. L 124-1 à 20, R.124-10 à R.124-13 et D. 124-1 à D. 124-9, </w:t>
                      </w:r>
                    </w:p>
                    <w:p w14:paraId="47D9C1DC" w14:textId="1BDFBEFC" w:rsidR="007331C0" w:rsidRDefault="00080E3D" w:rsidP="00080E3D">
                      <w:pPr>
                        <w:widowControl w:val="0"/>
                        <w:tabs>
                          <w:tab w:val="left" w:pos="731"/>
                          <w:tab w:val="left" w:pos="6521"/>
                        </w:tabs>
                        <w:suppressAutoHyphens/>
                        <w:spacing w:line="240" w:lineRule="auto"/>
                        <w:ind w:right="667"/>
                        <w:rPr>
                          <w:rFonts w:ascii="Century Gothic" w:hAnsi="Century Gothic" w:cs="Century Gothic"/>
                          <w:sz w:val="18"/>
                          <w:szCs w:val="18"/>
                        </w:rPr>
                      </w:pPr>
                      <w:r w:rsidRPr="00080E3D">
                        <w:rPr>
                          <w:rFonts w:ascii="Century Gothic" w:hAnsi="Century Gothic" w:cs="Century Gothic"/>
                          <w:sz w:val="18"/>
                          <w:szCs w:val="18"/>
                        </w:rPr>
                        <w:t>Vu la délibération du conseil d’administration du lycée en date du ……………</w:t>
                      </w:r>
                      <w:r w:rsidR="00D0399A">
                        <w:rPr>
                          <w:rFonts w:ascii="Century Gothic" w:hAnsi="Century Gothic" w:cs="Century Gothic"/>
                          <w:sz w:val="18"/>
                          <w:szCs w:val="18"/>
                        </w:rPr>
                        <w:t>0</w:t>
                      </w:r>
                      <w:r w:rsidR="0089727C">
                        <w:rPr>
                          <w:rFonts w:ascii="Century Gothic" w:hAnsi="Century Gothic" w:cs="Century Gothic"/>
                          <w:sz w:val="18"/>
                          <w:szCs w:val="18"/>
                        </w:rPr>
                        <w:t>1</w:t>
                      </w:r>
                      <w:r w:rsidR="00D0399A">
                        <w:rPr>
                          <w:rFonts w:ascii="Century Gothic" w:hAnsi="Century Gothic" w:cs="Century Gothic"/>
                          <w:sz w:val="18"/>
                          <w:szCs w:val="18"/>
                        </w:rPr>
                        <w:t>/</w:t>
                      </w:r>
                      <w:r w:rsidR="0089727C">
                        <w:rPr>
                          <w:rFonts w:ascii="Century Gothic" w:hAnsi="Century Gothic" w:cs="Century Gothic"/>
                          <w:sz w:val="18"/>
                          <w:szCs w:val="18"/>
                        </w:rPr>
                        <w:t>09</w:t>
                      </w:r>
                      <w:r w:rsidR="00D0399A">
                        <w:rPr>
                          <w:rFonts w:ascii="Century Gothic" w:hAnsi="Century Gothic" w:cs="Century Gothic"/>
                          <w:sz w:val="18"/>
                          <w:szCs w:val="18"/>
                        </w:rPr>
                        <w:t>/202</w:t>
                      </w:r>
                      <w:r w:rsidR="0089727C">
                        <w:rPr>
                          <w:rFonts w:ascii="Century Gothic" w:hAnsi="Century Gothic" w:cs="Century Gothic"/>
                          <w:sz w:val="18"/>
                          <w:szCs w:val="18"/>
                        </w:rPr>
                        <w:t>5</w:t>
                      </w:r>
                      <w:r w:rsidRPr="00080E3D">
                        <w:rPr>
                          <w:rFonts w:ascii="Century Gothic" w:hAnsi="Century Gothic" w:cs="Century Gothic"/>
                          <w:sz w:val="18"/>
                          <w:szCs w:val="18"/>
                        </w:rPr>
                        <w:t>……………………</w:t>
                      </w:r>
                      <w:proofErr w:type="gramStart"/>
                      <w:r w:rsidRPr="00080E3D">
                        <w:rPr>
                          <w:rFonts w:ascii="Century Gothic" w:hAnsi="Century Gothic" w:cs="Century Gothic"/>
                          <w:sz w:val="18"/>
                          <w:szCs w:val="18"/>
                        </w:rPr>
                        <w:t>…….</w:t>
                      </w:r>
                      <w:proofErr w:type="gramEnd"/>
                      <w:r w:rsidRPr="00080E3D">
                        <w:rPr>
                          <w:rFonts w:ascii="Century Gothic" w:hAnsi="Century Gothic" w:cs="Century Gothic"/>
                          <w:sz w:val="18"/>
                          <w:szCs w:val="18"/>
                        </w:rPr>
                        <w:t xml:space="preserve">…… </w:t>
                      </w:r>
                      <w:proofErr w:type="gramStart"/>
                      <w:r w:rsidRPr="00080E3D">
                        <w:rPr>
                          <w:rFonts w:ascii="Century Gothic" w:hAnsi="Century Gothic" w:cs="Century Gothic"/>
                          <w:sz w:val="18"/>
                          <w:szCs w:val="18"/>
                        </w:rPr>
                        <w:t>approuvant</w:t>
                      </w:r>
                      <w:proofErr w:type="gramEnd"/>
                      <w:r w:rsidRPr="00080E3D">
                        <w:rPr>
                          <w:rFonts w:ascii="Century Gothic" w:hAnsi="Century Gothic" w:cs="Century Gothic"/>
                          <w:sz w:val="18"/>
                          <w:szCs w:val="18"/>
                        </w:rPr>
                        <w:t xml:space="preserve"> la convention-type et autorisant le chef d’établissement à conclure au nom de l’établissement toute convention relative aux périodes de formation en milieu professionnel conforme à la convention-type,</w:t>
                      </w:r>
                    </w:p>
                    <w:p w14:paraId="07EEDE48" w14:textId="77777777" w:rsidR="007331C0" w:rsidRDefault="007331C0" w:rsidP="006F21E8">
                      <w:pPr>
                        <w:widowControl w:val="0"/>
                        <w:tabs>
                          <w:tab w:val="left" w:pos="731"/>
                          <w:tab w:val="left" w:pos="6521"/>
                        </w:tabs>
                        <w:suppressAutoHyphens/>
                        <w:spacing w:line="240" w:lineRule="auto"/>
                        <w:jc w:val="both"/>
                        <w:rPr>
                          <w:rFonts w:ascii="Century Gothic" w:hAnsi="Century Gothic" w:cs="Century Gothic"/>
                          <w:sz w:val="18"/>
                          <w:szCs w:val="18"/>
                        </w:rPr>
                      </w:pPr>
                    </w:p>
                    <w:p w14:paraId="0C746EDD" w14:textId="77777777" w:rsidR="00080E3D" w:rsidRDefault="00080E3D" w:rsidP="006F21E8">
                      <w:pPr>
                        <w:tabs>
                          <w:tab w:val="left" w:pos="1418"/>
                          <w:tab w:val="left" w:pos="6521"/>
                        </w:tabs>
                        <w:ind w:left="284" w:hanging="284"/>
                        <w:rPr>
                          <w:rFonts w:ascii="Century Gothic" w:hAnsi="Century Gothic" w:cs="Century Gothic"/>
                          <w:b/>
                          <w:spacing w:val="-10"/>
                          <w:sz w:val="20"/>
                          <w:szCs w:val="20"/>
                        </w:rPr>
                      </w:pPr>
                    </w:p>
                    <w:p w14:paraId="1724ADA0" w14:textId="77777777" w:rsidR="00080E3D" w:rsidRDefault="00080E3D" w:rsidP="006F21E8">
                      <w:pPr>
                        <w:tabs>
                          <w:tab w:val="left" w:pos="1418"/>
                          <w:tab w:val="left" w:pos="6521"/>
                        </w:tabs>
                        <w:ind w:left="284" w:hanging="284"/>
                        <w:rPr>
                          <w:rFonts w:ascii="Century Gothic" w:hAnsi="Century Gothic" w:cs="Century Gothic"/>
                          <w:b/>
                          <w:spacing w:val="-10"/>
                          <w:sz w:val="20"/>
                          <w:szCs w:val="20"/>
                        </w:rPr>
                      </w:pPr>
                    </w:p>
                    <w:p w14:paraId="3E2A96C7" w14:textId="77777777" w:rsidR="00080E3D" w:rsidRDefault="00080E3D" w:rsidP="006F21E8">
                      <w:pPr>
                        <w:tabs>
                          <w:tab w:val="left" w:pos="1418"/>
                          <w:tab w:val="left" w:pos="6521"/>
                        </w:tabs>
                        <w:ind w:left="284" w:hanging="284"/>
                        <w:rPr>
                          <w:rFonts w:ascii="Century Gothic" w:hAnsi="Century Gothic" w:cs="Century Gothic"/>
                          <w:b/>
                          <w:spacing w:val="-10"/>
                          <w:sz w:val="20"/>
                          <w:szCs w:val="20"/>
                        </w:rPr>
                      </w:pPr>
                    </w:p>
                    <w:p w14:paraId="71D21CF6" w14:textId="7525974F" w:rsidR="007331C0" w:rsidRDefault="007331C0" w:rsidP="006F21E8">
                      <w:pPr>
                        <w:tabs>
                          <w:tab w:val="left" w:pos="1418"/>
                          <w:tab w:val="left" w:pos="6521"/>
                        </w:tabs>
                        <w:ind w:left="284" w:hanging="284"/>
                        <w:rPr>
                          <w:rFonts w:ascii="Century Gothic" w:hAnsi="Century Gothic" w:cs="Century Gothic"/>
                          <w:b/>
                          <w:spacing w:val="-10"/>
                          <w:sz w:val="20"/>
                          <w:szCs w:val="20"/>
                        </w:rPr>
                      </w:pPr>
                      <w:r>
                        <w:rPr>
                          <w:rFonts w:ascii="Century Gothic" w:hAnsi="Century Gothic" w:cs="Century Gothic"/>
                          <w:b/>
                          <w:spacing w:val="-10"/>
                          <w:sz w:val="20"/>
                          <w:szCs w:val="20"/>
                        </w:rPr>
                        <w:t xml:space="preserve">Entre l'établissement, </w:t>
                      </w:r>
                    </w:p>
                    <w:p w14:paraId="24ADFB09" w14:textId="77777777" w:rsidR="007331C0" w:rsidRDefault="007331C0"/>
                    <w:p w14:paraId="418450E0" w14:textId="77777777" w:rsidR="007331C0" w:rsidRDefault="007331C0"/>
                    <w:p w14:paraId="0C1F7B98" w14:textId="77777777" w:rsidR="007331C0" w:rsidRDefault="007331C0"/>
                    <w:p w14:paraId="2ED51E02" w14:textId="77777777" w:rsidR="007331C0" w:rsidRDefault="007331C0"/>
                    <w:p w14:paraId="40ECF783" w14:textId="77777777" w:rsidR="007331C0" w:rsidRDefault="007331C0"/>
                    <w:p w14:paraId="5DE02CB0" w14:textId="77777777" w:rsidR="007331C0" w:rsidRDefault="007331C0"/>
                    <w:p w14:paraId="7C1F3C71" w14:textId="77777777" w:rsidR="007331C0" w:rsidRDefault="007331C0"/>
                    <w:p w14:paraId="555EB974" w14:textId="77777777" w:rsidR="007331C0" w:rsidRDefault="007331C0"/>
                    <w:p w14:paraId="2DFD8177" w14:textId="77777777" w:rsidR="007331C0" w:rsidRDefault="007331C0"/>
                    <w:p w14:paraId="715C8267" w14:textId="77777777" w:rsidR="007331C0" w:rsidRDefault="007331C0" w:rsidP="00A95FDD">
                      <w:pPr>
                        <w:tabs>
                          <w:tab w:val="left" w:pos="1418"/>
                          <w:tab w:val="left" w:pos="6521"/>
                        </w:tabs>
                        <w:ind w:left="284" w:hanging="284"/>
                        <w:rPr>
                          <w:rFonts w:ascii="Century Gothic" w:hAnsi="Century Gothic" w:cs="Century Gothic"/>
                          <w:b/>
                          <w:spacing w:val="-10"/>
                          <w:sz w:val="20"/>
                          <w:szCs w:val="20"/>
                        </w:rPr>
                      </w:pPr>
                      <w:proofErr w:type="gramStart"/>
                      <w:r>
                        <w:rPr>
                          <w:rFonts w:ascii="Century Gothic" w:hAnsi="Century Gothic" w:cs="Century Gothic"/>
                          <w:b/>
                          <w:spacing w:val="-10"/>
                          <w:sz w:val="20"/>
                          <w:szCs w:val="20"/>
                        </w:rPr>
                        <w:t>l'entreprise</w:t>
                      </w:r>
                      <w:proofErr w:type="gramEnd"/>
                      <w:r>
                        <w:rPr>
                          <w:rFonts w:ascii="Century Gothic" w:hAnsi="Century Gothic" w:cs="Century Gothic"/>
                          <w:b/>
                          <w:spacing w:val="-10"/>
                          <w:sz w:val="20"/>
                          <w:szCs w:val="20"/>
                        </w:rPr>
                        <w:t xml:space="preserve"> ou l'organisme d'accueil</w:t>
                      </w:r>
                    </w:p>
                    <w:p w14:paraId="050390E6" w14:textId="77777777" w:rsidR="007331C0" w:rsidRDefault="007331C0"/>
                    <w:p w14:paraId="74DA752F" w14:textId="77777777" w:rsidR="007331C0" w:rsidRDefault="007331C0"/>
                    <w:p w14:paraId="7BCE7DAA" w14:textId="77777777" w:rsidR="007331C0" w:rsidRDefault="007331C0"/>
                    <w:p w14:paraId="3BB7CAAF" w14:textId="77777777" w:rsidR="007331C0" w:rsidRDefault="007331C0"/>
                    <w:p w14:paraId="14E77305" w14:textId="77777777" w:rsidR="007331C0" w:rsidRDefault="007331C0"/>
                    <w:p w14:paraId="0E343952" w14:textId="77777777" w:rsidR="007331C0" w:rsidRDefault="007331C0"/>
                    <w:p w14:paraId="0487C29A" w14:textId="77777777" w:rsidR="007331C0" w:rsidRDefault="007331C0"/>
                    <w:p w14:paraId="6741502E" w14:textId="77777777" w:rsidR="007331C0" w:rsidRDefault="007331C0"/>
                    <w:p w14:paraId="4FADE46E" w14:textId="77777777" w:rsidR="007331C0" w:rsidRDefault="007331C0"/>
                    <w:p w14:paraId="5D212321" w14:textId="77777777" w:rsidR="007331C0" w:rsidRDefault="007331C0"/>
                    <w:p w14:paraId="5B4D9AA7" w14:textId="77777777" w:rsidR="007331C0" w:rsidRDefault="007331C0" w:rsidP="00E37CAE">
                      <w:pPr>
                        <w:tabs>
                          <w:tab w:val="left" w:pos="1418"/>
                          <w:tab w:val="left" w:pos="6521"/>
                        </w:tabs>
                        <w:ind w:left="284" w:hanging="284"/>
                        <w:rPr>
                          <w:rFonts w:ascii="Century Gothic" w:hAnsi="Century Gothic" w:cs="Century Gothic"/>
                          <w:b/>
                          <w:spacing w:val="-10"/>
                          <w:sz w:val="20"/>
                          <w:szCs w:val="20"/>
                        </w:rPr>
                      </w:pPr>
                      <w:proofErr w:type="gramStart"/>
                      <w:r>
                        <w:rPr>
                          <w:rFonts w:ascii="Century Gothic" w:hAnsi="Century Gothic" w:cs="Century Gothic"/>
                          <w:b/>
                          <w:spacing w:val="-10"/>
                          <w:sz w:val="20"/>
                          <w:szCs w:val="20"/>
                        </w:rPr>
                        <w:t>Et  l'élève</w:t>
                      </w:r>
                      <w:proofErr w:type="gramEnd"/>
                    </w:p>
                    <w:p w14:paraId="4B32E790" w14:textId="77777777" w:rsidR="007331C0" w:rsidRDefault="007331C0"/>
                    <w:p w14:paraId="7AEA528E" w14:textId="77777777" w:rsidR="007331C0" w:rsidRDefault="007331C0"/>
                    <w:p w14:paraId="0A6E0A39" w14:textId="77777777" w:rsidR="007331C0" w:rsidRDefault="007331C0"/>
                    <w:p w14:paraId="3A8AF144" w14:textId="77777777" w:rsidR="007331C0" w:rsidRDefault="007331C0"/>
                    <w:p w14:paraId="7F569F42" w14:textId="77777777" w:rsidR="007331C0" w:rsidRDefault="007331C0"/>
                    <w:p w14:paraId="392893D9" w14:textId="77777777" w:rsidR="007331C0" w:rsidRDefault="007331C0"/>
                    <w:p w14:paraId="64BCC2D2" w14:textId="77777777" w:rsidR="007331C0" w:rsidRDefault="007331C0"/>
                    <w:p w14:paraId="388AEE12" w14:textId="77777777" w:rsidR="007331C0" w:rsidRDefault="007331C0"/>
                    <w:p w14:paraId="44DC0513" w14:textId="77777777" w:rsidR="007331C0" w:rsidRDefault="007331C0"/>
                    <w:p w14:paraId="47BB9041" w14:textId="77777777" w:rsidR="007331C0" w:rsidRDefault="007331C0"/>
                    <w:p w14:paraId="0199EC1A" w14:textId="60C44CDA" w:rsidR="007331C0" w:rsidRPr="00424EC4" w:rsidRDefault="005C473E">
                      <w:pPr>
                        <w:rPr>
                          <w:b/>
                        </w:rPr>
                      </w:pPr>
                      <w:r>
                        <w:rPr>
                          <w:rFonts w:ascii="Century Gothic" w:hAnsi="Century Gothic" w:cs="Century Gothic"/>
                          <w:b/>
                          <w:sz w:val="18"/>
                          <w:szCs w:val="18"/>
                        </w:rPr>
                        <w:t xml:space="preserve">Du   </w:t>
                      </w:r>
                      <w:r w:rsidR="00E22D77">
                        <w:rPr>
                          <w:rFonts w:ascii="Century Gothic" w:hAnsi="Century Gothic" w:cs="Century Gothic"/>
                          <w:b/>
                          <w:sz w:val="18"/>
                          <w:szCs w:val="18"/>
                        </w:rPr>
                        <w:fldChar w:fldCharType="begin"/>
                      </w:r>
                      <w:r w:rsidR="00E22D77">
                        <w:rPr>
                          <w:rFonts w:ascii="Century Gothic" w:hAnsi="Century Gothic" w:cs="Century Gothic"/>
                          <w:b/>
                          <w:sz w:val="18"/>
                          <w:szCs w:val="18"/>
                        </w:rPr>
                        <w:instrText xml:space="preserve"> MERGEFIELD P2 </w:instrText>
                      </w:r>
                      <w:r w:rsidR="00E22D77">
                        <w:rPr>
                          <w:rFonts w:ascii="Century Gothic" w:hAnsi="Century Gothic" w:cs="Century Gothic"/>
                          <w:b/>
                          <w:sz w:val="18"/>
                          <w:szCs w:val="18"/>
                        </w:rPr>
                        <w:fldChar w:fldCharType="separate"/>
                      </w:r>
                      <w:r w:rsidR="00E22D77">
                        <w:rPr>
                          <w:rFonts w:ascii="Century Gothic" w:hAnsi="Century Gothic" w:cs="Century Gothic"/>
                          <w:b/>
                          <w:noProof/>
                          <w:sz w:val="18"/>
                          <w:szCs w:val="18"/>
                        </w:rPr>
                        <w:t>«P2»</w:t>
                      </w:r>
                      <w:r w:rsidR="00E22D77">
                        <w:rPr>
                          <w:rFonts w:ascii="Century Gothic" w:hAnsi="Century Gothic" w:cs="Century Gothic"/>
                          <w:b/>
                          <w:sz w:val="18"/>
                          <w:szCs w:val="18"/>
                        </w:rPr>
                        <w:fldChar w:fldCharType="end"/>
                      </w:r>
                      <w:r w:rsidR="009F0FD7">
                        <w:rPr>
                          <w:rFonts w:ascii="Century Gothic" w:hAnsi="Century Gothic" w:cs="Century Gothic"/>
                          <w:b/>
                          <w:sz w:val="18"/>
                          <w:szCs w:val="18"/>
                        </w:rPr>
                        <w:t xml:space="preserve">, </w:t>
                      </w:r>
                      <w:r w:rsidR="007331C0" w:rsidRPr="00424EC4">
                        <w:rPr>
                          <w:rFonts w:ascii="Century Gothic" w:hAnsi="Century Gothic" w:cs="Century Gothic"/>
                          <w:b/>
                          <w:sz w:val="18"/>
                          <w:szCs w:val="18"/>
                        </w:rPr>
                        <w:t>il a été convenu ce qui suit :</w:t>
                      </w:r>
                    </w:p>
                    <w:p w14:paraId="090356CC" w14:textId="77777777" w:rsidR="007331C0" w:rsidRDefault="007331C0"/>
                    <w:p w14:paraId="6025902C" w14:textId="77777777" w:rsidR="007331C0" w:rsidRDefault="007331C0"/>
                    <w:p w14:paraId="1C18D8F1" w14:textId="77777777" w:rsidR="007331C0" w:rsidRDefault="007331C0"/>
                  </w:txbxContent>
                </v:textbox>
              </v:shape>
            </w:pict>
          </mc:Fallback>
        </mc:AlternateContent>
      </w:r>
      <w:r w:rsidR="00A661CE">
        <w:rPr>
          <w:noProof/>
          <w:lang w:eastAsia="fr-FR"/>
        </w:rPr>
        <w:drawing>
          <wp:anchor distT="0" distB="0" distL="0" distR="0" simplePos="0" relativeHeight="251661312" behindDoc="0" locked="0" layoutInCell="1" allowOverlap="1" wp14:anchorId="37CF782E" wp14:editId="2D42465E">
            <wp:simplePos x="0" y="0"/>
            <wp:positionH relativeFrom="column">
              <wp:posOffset>13039725</wp:posOffset>
            </wp:positionH>
            <wp:positionV relativeFrom="paragraph">
              <wp:posOffset>-844550</wp:posOffset>
            </wp:positionV>
            <wp:extent cx="669290" cy="356235"/>
            <wp:effectExtent l="19050" t="0" r="0" b="0"/>
            <wp:wrapSquare wrapText="larges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669290" cy="356235"/>
                    </a:xfrm>
                    <a:prstGeom prst="rect">
                      <a:avLst/>
                    </a:prstGeom>
                    <a:solidFill>
                      <a:srgbClr val="FFFFFF"/>
                    </a:solidFill>
                    <a:ln w="9525">
                      <a:noFill/>
                      <a:miter lim="800000"/>
                      <a:headEnd/>
                      <a:tailEnd/>
                    </a:ln>
                  </pic:spPr>
                </pic:pic>
              </a:graphicData>
            </a:graphic>
          </wp:anchor>
        </w:drawing>
      </w:r>
    </w:p>
    <w:p w14:paraId="0CF1BB93" w14:textId="77777777" w:rsidR="00A661CE" w:rsidRDefault="00A661CE" w:rsidP="006F21E8"/>
    <w:p w14:paraId="30B5A7B5" w14:textId="77777777" w:rsidR="00A661CE" w:rsidRDefault="00A661CE" w:rsidP="006F21E8"/>
    <w:p w14:paraId="43EF9229" w14:textId="77777777" w:rsidR="00A661CE" w:rsidRDefault="00A661CE" w:rsidP="006F21E8"/>
    <w:p w14:paraId="58C70CB4" w14:textId="77777777" w:rsidR="00A661CE" w:rsidRDefault="00A661CE" w:rsidP="006F21E8"/>
    <w:p w14:paraId="673F3F1D" w14:textId="77777777" w:rsidR="00A661CE" w:rsidRDefault="00A661CE" w:rsidP="006F21E8"/>
    <w:p w14:paraId="006520B1" w14:textId="77777777" w:rsidR="00A661CE" w:rsidRDefault="00A661CE" w:rsidP="006F21E8"/>
    <w:p w14:paraId="42A3E205" w14:textId="77777777" w:rsidR="00A661CE" w:rsidRDefault="00A661CE" w:rsidP="006F21E8"/>
    <w:p w14:paraId="2422AABE" w14:textId="77777777" w:rsidR="00A661CE" w:rsidRDefault="00A661CE" w:rsidP="006F21E8"/>
    <w:p w14:paraId="60FD037A" w14:textId="0374D59D" w:rsidR="00A661CE" w:rsidRDefault="00910080" w:rsidP="006F21E8">
      <w:r>
        <w:rPr>
          <w:noProof/>
          <w:lang w:eastAsia="fr-FR"/>
        </w:rPr>
        <mc:AlternateContent>
          <mc:Choice Requires="wps">
            <w:drawing>
              <wp:anchor distT="0" distB="0" distL="114300" distR="114300" simplePos="0" relativeHeight="251667456" behindDoc="0" locked="0" layoutInCell="1" allowOverlap="1" wp14:anchorId="62924CD4" wp14:editId="42098D0C">
                <wp:simplePos x="0" y="0"/>
                <wp:positionH relativeFrom="column">
                  <wp:posOffset>41910</wp:posOffset>
                </wp:positionH>
                <wp:positionV relativeFrom="paragraph">
                  <wp:posOffset>38100</wp:posOffset>
                </wp:positionV>
                <wp:extent cx="6590665" cy="1187450"/>
                <wp:effectExtent l="0" t="0" r="635" b="0"/>
                <wp:wrapNone/>
                <wp:docPr id="1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0665" cy="1187450"/>
                        </a:xfrm>
                        <a:prstGeom prst="rect">
                          <a:avLst/>
                        </a:prstGeom>
                        <a:solidFill>
                          <a:srgbClr val="FFFFFF"/>
                        </a:solidFill>
                        <a:ln w="9525">
                          <a:solidFill>
                            <a:srgbClr val="000000"/>
                          </a:solidFill>
                          <a:miter lim="800000"/>
                          <a:headEnd/>
                          <a:tailEnd/>
                        </a:ln>
                      </wps:spPr>
                      <wps:txbx>
                        <w:txbxContent>
                          <w:p w14:paraId="4BA3ADE0" w14:textId="77777777" w:rsidR="007331C0" w:rsidRDefault="007331C0" w:rsidP="002A275F">
                            <w:pPr>
                              <w:pStyle w:val="Corpsdetexte"/>
                              <w:tabs>
                                <w:tab w:val="left" w:leader="dot" w:pos="10773"/>
                              </w:tabs>
                              <w:rPr>
                                <w:rFonts w:ascii="Century Gothic" w:hAnsi="Century Gothic" w:cs="Century Gothic"/>
                                <w:i/>
                                <w:iCs/>
                                <w:sz w:val="18"/>
                                <w:szCs w:val="18"/>
                              </w:rPr>
                            </w:pPr>
                            <w:r>
                              <w:rPr>
                                <w:rFonts w:ascii="Century Gothic" w:hAnsi="Century Gothic" w:cs="Century Gothic"/>
                                <w:b/>
                                <w:bCs/>
                                <w:sz w:val="18"/>
                                <w:szCs w:val="18"/>
                              </w:rPr>
                              <w:t xml:space="preserve">En matière de santé et de sécurité au travail, </w:t>
                            </w:r>
                            <w:r>
                              <w:rPr>
                                <w:rFonts w:ascii="Century Gothic" w:hAnsi="Century Gothic" w:cs="Century Gothic"/>
                                <w:sz w:val="18"/>
                                <w:szCs w:val="18"/>
                              </w:rPr>
                              <w:t xml:space="preserve">le tuteur à un rôle spécifique vis-à-vis du stagiaire : </w:t>
                            </w:r>
                          </w:p>
                          <w:p w14:paraId="61524E54" w14:textId="77777777" w:rsidR="007331C0" w:rsidRDefault="007331C0" w:rsidP="002A275F">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évaluer</w:t>
                            </w:r>
                            <w:proofErr w:type="gramEnd"/>
                            <w:r>
                              <w:rPr>
                                <w:rFonts w:ascii="Century Gothic" w:hAnsi="Century Gothic" w:cs="Century Gothic"/>
                                <w:i/>
                                <w:iCs/>
                                <w:sz w:val="18"/>
                                <w:szCs w:val="18"/>
                              </w:rPr>
                              <w:t xml:space="preserve"> dès son accueil ses connaissances en santé et sécurité au travail et son aptitude à identifier et prévenir les risques pour lui-même et pour les autres ;</w:t>
                            </w:r>
                          </w:p>
                          <w:p w14:paraId="2D93E095" w14:textId="77777777" w:rsidR="007331C0" w:rsidRDefault="007331C0" w:rsidP="002A275F"/>
                          <w:p w14:paraId="1D1B7578" w14:textId="77777777" w:rsidR="007331C0" w:rsidRDefault="007331C0" w:rsidP="002A275F">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conforter</w:t>
                            </w:r>
                            <w:proofErr w:type="gramEnd"/>
                            <w:r>
                              <w:rPr>
                                <w:rFonts w:ascii="Century Gothic" w:hAnsi="Century Gothic" w:cs="Century Gothic"/>
                                <w:i/>
                                <w:iCs/>
                                <w:sz w:val="18"/>
                                <w:szCs w:val="18"/>
                              </w:rPr>
                              <w:t xml:space="preserve"> et compléter la formation du stagiaire relativement à la santé et la sécurité au travail</w:t>
                            </w:r>
                          </w:p>
                          <w:p w14:paraId="41763F0E" w14:textId="77777777" w:rsidR="007331C0" w:rsidRDefault="007331C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924CD4" id="Text Box 7" o:spid="_x0000_s1028" type="#_x0000_t202" style="position:absolute;margin-left:3.3pt;margin-top:3pt;width:518.95pt;height:9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">
                <v:textbox>
                  <w:txbxContent>
                    <w:p w14:paraId="4BA3ADE0" w14:textId="77777777" w:rsidR="007331C0" w:rsidRDefault="007331C0" w:rsidP="002A275F">
                      <w:pPr>
                        <w:pStyle w:val="Corpsdetexte"/>
                        <w:tabs>
                          <w:tab w:val="left" w:leader="dot" w:pos="10773"/>
                        </w:tabs>
                        <w:rPr>
                          <w:rFonts w:ascii="Century Gothic" w:hAnsi="Century Gothic" w:cs="Century Gothic"/>
                          <w:i/>
                          <w:iCs/>
                          <w:sz w:val="18"/>
                          <w:szCs w:val="18"/>
                        </w:rPr>
                      </w:pPr>
                      <w:r>
                        <w:rPr>
                          <w:rFonts w:ascii="Century Gothic" w:hAnsi="Century Gothic" w:cs="Century Gothic"/>
                          <w:b/>
                          <w:bCs/>
                          <w:sz w:val="18"/>
                          <w:szCs w:val="18"/>
                        </w:rPr>
                        <w:t xml:space="preserve">En matière de santé et de sécurité au travail, </w:t>
                      </w:r>
                      <w:r>
                        <w:rPr>
                          <w:rFonts w:ascii="Century Gothic" w:hAnsi="Century Gothic" w:cs="Century Gothic"/>
                          <w:sz w:val="18"/>
                          <w:szCs w:val="18"/>
                        </w:rPr>
                        <w:t xml:space="preserve">le tuteur à un rôle spécifique vis-à-vis du stagiaire : </w:t>
                      </w:r>
                    </w:p>
                    <w:p w14:paraId="61524E54" w14:textId="77777777" w:rsidR="007331C0" w:rsidRDefault="007331C0" w:rsidP="002A275F">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évaluer</w:t>
                      </w:r>
                      <w:proofErr w:type="gramEnd"/>
                      <w:r>
                        <w:rPr>
                          <w:rFonts w:ascii="Century Gothic" w:hAnsi="Century Gothic" w:cs="Century Gothic"/>
                          <w:i/>
                          <w:iCs/>
                          <w:sz w:val="18"/>
                          <w:szCs w:val="18"/>
                        </w:rPr>
                        <w:t xml:space="preserve"> dès son accueil ses connaissances en santé et sécurité au travail et son aptitude à identifier et prévenir les risques pour lui-même et pour les autres ;</w:t>
                      </w:r>
                    </w:p>
                    <w:p w14:paraId="2D93E095" w14:textId="77777777" w:rsidR="007331C0" w:rsidRDefault="007331C0" w:rsidP="002A275F"/>
                    <w:p w14:paraId="1D1B7578" w14:textId="77777777" w:rsidR="007331C0" w:rsidRDefault="007331C0" w:rsidP="002A275F">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conforter</w:t>
                      </w:r>
                      <w:proofErr w:type="gramEnd"/>
                      <w:r>
                        <w:rPr>
                          <w:rFonts w:ascii="Century Gothic" w:hAnsi="Century Gothic" w:cs="Century Gothic"/>
                          <w:i/>
                          <w:iCs/>
                          <w:sz w:val="18"/>
                          <w:szCs w:val="18"/>
                        </w:rPr>
                        <w:t xml:space="preserve"> et compléter la formation du stagiaire relativement à la santé et la sécurité au travail</w:t>
                      </w:r>
                    </w:p>
                    <w:p w14:paraId="41763F0E" w14:textId="77777777" w:rsidR="007331C0" w:rsidRDefault="007331C0"/>
                  </w:txbxContent>
                </v:textbox>
              </v:shape>
            </w:pict>
          </mc:Fallback>
        </mc:AlternateContent>
      </w:r>
    </w:p>
    <w:p w14:paraId="657B51F5" w14:textId="08CC8659" w:rsidR="00A661CE" w:rsidRDefault="00A661CE" w:rsidP="006F21E8"/>
    <w:p w14:paraId="470420C2" w14:textId="7221BDA0" w:rsidR="00A661CE" w:rsidRDefault="00A661CE" w:rsidP="006F21E8"/>
    <w:p w14:paraId="04699CE1" w14:textId="3CBFF069" w:rsidR="00A661CE" w:rsidRDefault="00A661CE" w:rsidP="006F21E8"/>
    <w:p w14:paraId="62B41484" w14:textId="294AB8DC" w:rsidR="00A661CE" w:rsidRDefault="00080E3D" w:rsidP="006F21E8">
      <w:r>
        <w:rPr>
          <w:noProof/>
          <w:lang w:eastAsia="fr-FR"/>
        </w:rPr>
        <mc:AlternateContent>
          <mc:Choice Requires="wps">
            <w:drawing>
              <wp:anchor distT="0" distB="0" distL="114300" distR="114300" simplePos="0" relativeHeight="251663360" behindDoc="0" locked="0" layoutInCell="1" allowOverlap="1" wp14:anchorId="219A4233" wp14:editId="5130B8FD">
                <wp:simplePos x="0" y="0"/>
                <wp:positionH relativeFrom="column">
                  <wp:posOffset>7283450</wp:posOffset>
                </wp:positionH>
                <wp:positionV relativeFrom="paragraph">
                  <wp:posOffset>4445</wp:posOffset>
                </wp:positionV>
                <wp:extent cx="6982460" cy="1543685"/>
                <wp:effectExtent l="0" t="0" r="8890" b="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2460" cy="1543685"/>
                        </a:xfrm>
                        <a:prstGeom prst="rect">
                          <a:avLst/>
                        </a:prstGeom>
                        <a:solidFill>
                          <a:srgbClr val="FFFFFF"/>
                        </a:solidFill>
                        <a:ln w="9525">
                          <a:solidFill>
                            <a:srgbClr val="000000"/>
                          </a:solidFill>
                          <a:miter lim="800000"/>
                          <a:headEnd/>
                          <a:tailEnd/>
                        </a:ln>
                      </wps:spPr>
                      <wps:txbx>
                        <w:txbxContent>
                          <w:p w14:paraId="5B8E4F23" w14:textId="77777777" w:rsidR="007331C0" w:rsidRDefault="007331C0" w:rsidP="00A95FDD">
                            <w:pPr>
                              <w:snapToGrid w:val="0"/>
                            </w:pPr>
                          </w:p>
                          <w:p w14:paraId="7D7EE494" w14:textId="77777777" w:rsidR="007331C0" w:rsidRDefault="007331C0"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Nom </w:t>
                            </w:r>
                            <w:r w:rsidRPr="00A95FDD">
                              <w:rPr>
                                <w:rFonts w:ascii="Century Gothic" w:hAnsi="Century Gothic" w:cs="Century Gothic"/>
                                <w:b/>
                                <w:spacing w:val="-10"/>
                                <w:sz w:val="18"/>
                                <w:szCs w:val="18"/>
                              </w:rPr>
                              <w:t>:     LYCEE BLAISE CENDRARS</w:t>
                            </w:r>
                            <w:r>
                              <w:rPr>
                                <w:rFonts w:ascii="Century Gothic" w:hAnsi="Century Gothic" w:cs="Century Gothic"/>
                                <w:spacing w:val="-10"/>
                                <w:sz w:val="18"/>
                                <w:szCs w:val="18"/>
                              </w:rPr>
                              <w:t xml:space="preserve">                                        Adresse :  </w:t>
                            </w:r>
                            <w:r w:rsidRPr="00A95FDD">
                              <w:rPr>
                                <w:rFonts w:ascii="Century Gothic" w:hAnsi="Century Gothic" w:cs="Century Gothic"/>
                                <w:b/>
                                <w:spacing w:val="-10"/>
                                <w:sz w:val="18"/>
                                <w:szCs w:val="18"/>
                              </w:rPr>
                              <w:t>12 avenue Léon Jouhaux 9327</w:t>
                            </w:r>
                            <w:r>
                              <w:rPr>
                                <w:rFonts w:ascii="Century Gothic" w:hAnsi="Century Gothic" w:cs="Century Gothic"/>
                                <w:b/>
                                <w:spacing w:val="-10"/>
                                <w:sz w:val="18"/>
                                <w:szCs w:val="18"/>
                              </w:rPr>
                              <w:t>0</w:t>
                            </w:r>
                            <w:r w:rsidRPr="00A95FDD">
                              <w:rPr>
                                <w:rFonts w:ascii="Century Gothic" w:hAnsi="Century Gothic" w:cs="Century Gothic"/>
                                <w:b/>
                                <w:spacing w:val="-10"/>
                                <w:sz w:val="18"/>
                                <w:szCs w:val="18"/>
                              </w:rPr>
                              <w:t xml:space="preserve"> Sevran</w:t>
                            </w:r>
                          </w:p>
                          <w:p w14:paraId="0813ED11" w14:textId="77777777" w:rsidR="007331C0" w:rsidRDefault="007331C0" w:rsidP="00A95FDD">
                            <w:pPr>
                              <w:rPr>
                                <w:rFonts w:ascii="Century Gothic" w:hAnsi="Century Gothic" w:cs="Century Gothic"/>
                                <w:spacing w:val="-10"/>
                                <w:sz w:val="18"/>
                                <w:szCs w:val="18"/>
                              </w:rPr>
                            </w:pPr>
                          </w:p>
                          <w:p w14:paraId="7F7A5CD8" w14:textId="77777777" w:rsidR="007331C0" w:rsidRDefault="007331C0" w:rsidP="00A95FDD">
                            <w:pPr>
                              <w:rPr>
                                <w:rFonts w:ascii="Century Gothic" w:hAnsi="Century Gothic" w:cs="Century Gothic"/>
                                <w:spacing w:val="-10"/>
                                <w:sz w:val="18"/>
                                <w:szCs w:val="18"/>
                              </w:rPr>
                            </w:pPr>
                            <w:r>
                              <w:rPr>
                                <w:rFonts w:ascii="Century Gothic" w:hAnsi="Century Gothic" w:cs="Century Gothic"/>
                                <w:spacing w:val="-10"/>
                                <w:sz w:val="18"/>
                                <w:szCs w:val="18"/>
                              </w:rPr>
                              <w:t>Tél </w:t>
                            </w:r>
                            <w:r w:rsidRPr="00A95FDD">
                              <w:rPr>
                                <w:rFonts w:ascii="Century Gothic" w:hAnsi="Century Gothic" w:cs="Century Gothic"/>
                                <w:b/>
                                <w:spacing w:val="-10"/>
                                <w:sz w:val="18"/>
                                <w:szCs w:val="18"/>
                              </w:rPr>
                              <w:t xml:space="preserve">:        01 49 36 20 50  </w:t>
                            </w:r>
                            <w:r>
                              <w:rPr>
                                <w:rFonts w:ascii="Century Gothic" w:hAnsi="Century Gothic" w:cs="Century Gothic"/>
                                <w:spacing w:val="-10"/>
                                <w:sz w:val="18"/>
                                <w:szCs w:val="18"/>
                              </w:rPr>
                              <w:t xml:space="preserve">                                                               Mél. : </w:t>
                            </w:r>
                            <w:r w:rsidRPr="00A95FDD">
                              <w:rPr>
                                <w:rFonts w:ascii="Century Gothic" w:hAnsi="Century Gothic" w:cs="Century Gothic"/>
                                <w:b/>
                                <w:spacing w:val="-10"/>
                                <w:sz w:val="18"/>
                                <w:szCs w:val="18"/>
                              </w:rPr>
                              <w:t>ce.0932048w@ac-creteil.fr</w:t>
                            </w:r>
                          </w:p>
                          <w:p w14:paraId="1448C91A" w14:textId="77777777" w:rsidR="007331C0" w:rsidRDefault="007331C0"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Fax :      </w:t>
                            </w:r>
                            <w:r w:rsidRPr="00A95FDD">
                              <w:rPr>
                                <w:rFonts w:ascii="Century Gothic" w:hAnsi="Century Gothic" w:cs="Century Gothic"/>
                                <w:b/>
                                <w:spacing w:val="-10"/>
                                <w:sz w:val="18"/>
                                <w:szCs w:val="18"/>
                              </w:rPr>
                              <w:t>01 43 85 61 31</w:t>
                            </w:r>
                          </w:p>
                          <w:p w14:paraId="47579D06" w14:textId="77777777" w:rsidR="007331C0" w:rsidRDefault="007331C0" w:rsidP="00A95FDD">
                            <w:pPr>
                              <w:rPr>
                                <w:rFonts w:ascii="Century Gothic" w:hAnsi="Century Gothic" w:cs="Century Gothic"/>
                                <w:spacing w:val="-10"/>
                                <w:sz w:val="18"/>
                                <w:szCs w:val="18"/>
                              </w:rPr>
                            </w:pPr>
                          </w:p>
                          <w:p w14:paraId="072FB9F6" w14:textId="13B1ED5F" w:rsidR="007331C0" w:rsidRDefault="007331C0"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w:t>
                            </w:r>
                            <w:proofErr w:type="gramStart"/>
                            <w:r>
                              <w:rPr>
                                <w:rFonts w:ascii="Century Gothic" w:hAnsi="Century Gothic" w:cs="Century Gothic"/>
                                <w:spacing w:val="-10"/>
                                <w:sz w:val="18"/>
                                <w:szCs w:val="18"/>
                              </w:rPr>
                              <w:t xml:space="preserve">   </w:t>
                            </w:r>
                            <w:r w:rsidRPr="00A95FDD">
                              <w:rPr>
                                <w:rFonts w:ascii="Century Gothic" w:hAnsi="Century Gothic" w:cs="Century Gothic"/>
                                <w:b/>
                                <w:spacing w:val="-10"/>
                                <w:sz w:val="18"/>
                                <w:szCs w:val="18"/>
                              </w:rPr>
                              <w:t>:</w:t>
                            </w:r>
                            <w:proofErr w:type="gramEnd"/>
                            <w:r w:rsidRPr="00A95FDD">
                              <w:rPr>
                                <w:rFonts w:ascii="Century Gothic" w:hAnsi="Century Gothic" w:cs="Century Gothic"/>
                                <w:b/>
                                <w:spacing w:val="-10"/>
                                <w:sz w:val="18"/>
                                <w:szCs w:val="18"/>
                              </w:rPr>
                              <w:t xml:space="preserve">       Madame </w:t>
                            </w:r>
                            <w:r w:rsidR="0089727C">
                              <w:rPr>
                                <w:rFonts w:ascii="Century Gothic" w:hAnsi="Century Gothic" w:cs="Century Gothic"/>
                                <w:b/>
                                <w:spacing w:val="-10"/>
                                <w:sz w:val="18"/>
                                <w:szCs w:val="18"/>
                              </w:rPr>
                              <w:t>VER EECKE</w:t>
                            </w:r>
                            <w:r w:rsidRPr="00A95FDD">
                              <w:rPr>
                                <w:rFonts w:ascii="Century Gothic" w:hAnsi="Century Gothic" w:cs="Century Gothic"/>
                                <w:b/>
                                <w:spacing w:val="-10"/>
                                <w:sz w:val="18"/>
                                <w:szCs w:val="18"/>
                              </w:rPr>
                              <w:t xml:space="preserve">          </w:t>
                            </w:r>
                            <w:proofErr w:type="gramStart"/>
                            <w:r w:rsidRPr="00A95FDD">
                              <w:rPr>
                                <w:rFonts w:ascii="Century Gothic" w:hAnsi="Century Gothic" w:cs="Century Gothic"/>
                                <w:b/>
                                <w:spacing w:val="-10"/>
                                <w:sz w:val="18"/>
                                <w:szCs w:val="18"/>
                              </w:rPr>
                              <w:t>Chef</w:t>
                            </w:r>
                            <w:r>
                              <w:rPr>
                                <w:rFonts w:ascii="Century Gothic" w:hAnsi="Century Gothic" w:cs="Century Gothic"/>
                                <w:b/>
                                <w:spacing w:val="-10"/>
                                <w:sz w:val="18"/>
                                <w:szCs w:val="18"/>
                              </w:rPr>
                              <w:t xml:space="preserve">fe  </w:t>
                            </w:r>
                            <w:r w:rsidRPr="00A95FDD">
                              <w:rPr>
                                <w:rFonts w:ascii="Century Gothic" w:hAnsi="Century Gothic" w:cs="Century Gothic"/>
                                <w:b/>
                                <w:spacing w:val="-10"/>
                                <w:sz w:val="18"/>
                                <w:szCs w:val="18"/>
                              </w:rPr>
                              <w:t>d’Etablissement</w:t>
                            </w:r>
                            <w:proofErr w:type="gramEnd"/>
                          </w:p>
                          <w:p w14:paraId="4CFDD07B" w14:textId="77777777" w:rsidR="007331C0" w:rsidRDefault="007331C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A4233" id="Text Box 3" o:spid="_x0000_s1029" type="#_x0000_t202" style="position:absolute;margin-left:573.5pt;margin-top:.35pt;width:549.8pt;height:12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">
                <v:textbox>
                  <w:txbxContent>
                    <w:p w14:paraId="5B8E4F23" w14:textId="77777777" w:rsidR="007331C0" w:rsidRDefault="007331C0" w:rsidP="00A95FDD">
                      <w:pPr>
                        <w:snapToGrid w:val="0"/>
                      </w:pPr>
                    </w:p>
                    <w:p w14:paraId="7D7EE494" w14:textId="77777777" w:rsidR="007331C0" w:rsidRDefault="007331C0"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Nom </w:t>
                      </w:r>
                      <w:r w:rsidRPr="00A95FDD">
                        <w:rPr>
                          <w:rFonts w:ascii="Century Gothic" w:hAnsi="Century Gothic" w:cs="Century Gothic"/>
                          <w:b/>
                          <w:spacing w:val="-10"/>
                          <w:sz w:val="18"/>
                          <w:szCs w:val="18"/>
                        </w:rPr>
                        <w:t>:     LYCEE BLAISE CENDRARS</w:t>
                      </w:r>
                      <w:r>
                        <w:rPr>
                          <w:rFonts w:ascii="Century Gothic" w:hAnsi="Century Gothic" w:cs="Century Gothic"/>
                          <w:spacing w:val="-10"/>
                          <w:sz w:val="18"/>
                          <w:szCs w:val="18"/>
                        </w:rPr>
                        <w:t xml:space="preserve">                                        Adresse :  </w:t>
                      </w:r>
                      <w:r w:rsidRPr="00A95FDD">
                        <w:rPr>
                          <w:rFonts w:ascii="Century Gothic" w:hAnsi="Century Gothic" w:cs="Century Gothic"/>
                          <w:b/>
                          <w:spacing w:val="-10"/>
                          <w:sz w:val="18"/>
                          <w:szCs w:val="18"/>
                        </w:rPr>
                        <w:t>12 avenue Léon Jouhaux 9327</w:t>
                      </w:r>
                      <w:r>
                        <w:rPr>
                          <w:rFonts w:ascii="Century Gothic" w:hAnsi="Century Gothic" w:cs="Century Gothic"/>
                          <w:b/>
                          <w:spacing w:val="-10"/>
                          <w:sz w:val="18"/>
                          <w:szCs w:val="18"/>
                        </w:rPr>
                        <w:t>0</w:t>
                      </w:r>
                      <w:r w:rsidRPr="00A95FDD">
                        <w:rPr>
                          <w:rFonts w:ascii="Century Gothic" w:hAnsi="Century Gothic" w:cs="Century Gothic"/>
                          <w:b/>
                          <w:spacing w:val="-10"/>
                          <w:sz w:val="18"/>
                          <w:szCs w:val="18"/>
                        </w:rPr>
                        <w:t xml:space="preserve"> Sevran</w:t>
                      </w:r>
                    </w:p>
                    <w:p w14:paraId="0813ED11" w14:textId="77777777" w:rsidR="007331C0" w:rsidRDefault="007331C0" w:rsidP="00A95FDD">
                      <w:pPr>
                        <w:rPr>
                          <w:rFonts w:ascii="Century Gothic" w:hAnsi="Century Gothic" w:cs="Century Gothic"/>
                          <w:spacing w:val="-10"/>
                          <w:sz w:val="18"/>
                          <w:szCs w:val="18"/>
                        </w:rPr>
                      </w:pPr>
                    </w:p>
                    <w:p w14:paraId="7F7A5CD8" w14:textId="77777777" w:rsidR="007331C0" w:rsidRDefault="007331C0" w:rsidP="00A95FDD">
                      <w:pPr>
                        <w:rPr>
                          <w:rFonts w:ascii="Century Gothic" w:hAnsi="Century Gothic" w:cs="Century Gothic"/>
                          <w:spacing w:val="-10"/>
                          <w:sz w:val="18"/>
                          <w:szCs w:val="18"/>
                        </w:rPr>
                      </w:pPr>
                      <w:r>
                        <w:rPr>
                          <w:rFonts w:ascii="Century Gothic" w:hAnsi="Century Gothic" w:cs="Century Gothic"/>
                          <w:spacing w:val="-10"/>
                          <w:sz w:val="18"/>
                          <w:szCs w:val="18"/>
                        </w:rPr>
                        <w:t>Tél </w:t>
                      </w:r>
                      <w:r w:rsidRPr="00A95FDD">
                        <w:rPr>
                          <w:rFonts w:ascii="Century Gothic" w:hAnsi="Century Gothic" w:cs="Century Gothic"/>
                          <w:b/>
                          <w:spacing w:val="-10"/>
                          <w:sz w:val="18"/>
                          <w:szCs w:val="18"/>
                        </w:rPr>
                        <w:t xml:space="preserve">:        01 49 36 20 50  </w:t>
                      </w:r>
                      <w:r>
                        <w:rPr>
                          <w:rFonts w:ascii="Century Gothic" w:hAnsi="Century Gothic" w:cs="Century Gothic"/>
                          <w:spacing w:val="-10"/>
                          <w:sz w:val="18"/>
                          <w:szCs w:val="18"/>
                        </w:rPr>
                        <w:t xml:space="preserve">                                                               Mél. : </w:t>
                      </w:r>
                      <w:r w:rsidRPr="00A95FDD">
                        <w:rPr>
                          <w:rFonts w:ascii="Century Gothic" w:hAnsi="Century Gothic" w:cs="Century Gothic"/>
                          <w:b/>
                          <w:spacing w:val="-10"/>
                          <w:sz w:val="18"/>
                          <w:szCs w:val="18"/>
                        </w:rPr>
                        <w:t>ce.0932048w@ac-creteil.fr</w:t>
                      </w:r>
                    </w:p>
                    <w:p w14:paraId="1448C91A" w14:textId="77777777" w:rsidR="007331C0" w:rsidRDefault="007331C0"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Fax :      </w:t>
                      </w:r>
                      <w:r w:rsidRPr="00A95FDD">
                        <w:rPr>
                          <w:rFonts w:ascii="Century Gothic" w:hAnsi="Century Gothic" w:cs="Century Gothic"/>
                          <w:b/>
                          <w:spacing w:val="-10"/>
                          <w:sz w:val="18"/>
                          <w:szCs w:val="18"/>
                        </w:rPr>
                        <w:t>01 43 85 61 31</w:t>
                      </w:r>
                    </w:p>
                    <w:p w14:paraId="47579D06" w14:textId="77777777" w:rsidR="007331C0" w:rsidRDefault="007331C0" w:rsidP="00A95FDD">
                      <w:pPr>
                        <w:rPr>
                          <w:rFonts w:ascii="Century Gothic" w:hAnsi="Century Gothic" w:cs="Century Gothic"/>
                          <w:spacing w:val="-10"/>
                          <w:sz w:val="18"/>
                          <w:szCs w:val="18"/>
                        </w:rPr>
                      </w:pPr>
                    </w:p>
                    <w:p w14:paraId="072FB9F6" w14:textId="13B1ED5F" w:rsidR="007331C0" w:rsidRDefault="007331C0"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w:t>
                      </w:r>
                      <w:proofErr w:type="gramStart"/>
                      <w:r>
                        <w:rPr>
                          <w:rFonts w:ascii="Century Gothic" w:hAnsi="Century Gothic" w:cs="Century Gothic"/>
                          <w:spacing w:val="-10"/>
                          <w:sz w:val="18"/>
                          <w:szCs w:val="18"/>
                        </w:rPr>
                        <w:t xml:space="preserve">   </w:t>
                      </w:r>
                      <w:r w:rsidRPr="00A95FDD">
                        <w:rPr>
                          <w:rFonts w:ascii="Century Gothic" w:hAnsi="Century Gothic" w:cs="Century Gothic"/>
                          <w:b/>
                          <w:spacing w:val="-10"/>
                          <w:sz w:val="18"/>
                          <w:szCs w:val="18"/>
                        </w:rPr>
                        <w:t>:</w:t>
                      </w:r>
                      <w:proofErr w:type="gramEnd"/>
                      <w:r w:rsidRPr="00A95FDD">
                        <w:rPr>
                          <w:rFonts w:ascii="Century Gothic" w:hAnsi="Century Gothic" w:cs="Century Gothic"/>
                          <w:b/>
                          <w:spacing w:val="-10"/>
                          <w:sz w:val="18"/>
                          <w:szCs w:val="18"/>
                        </w:rPr>
                        <w:t xml:space="preserve">       Madame </w:t>
                      </w:r>
                      <w:r w:rsidR="0089727C">
                        <w:rPr>
                          <w:rFonts w:ascii="Century Gothic" w:hAnsi="Century Gothic" w:cs="Century Gothic"/>
                          <w:b/>
                          <w:spacing w:val="-10"/>
                          <w:sz w:val="18"/>
                          <w:szCs w:val="18"/>
                        </w:rPr>
                        <w:t>VER EECKE</w:t>
                      </w:r>
                      <w:r w:rsidRPr="00A95FDD">
                        <w:rPr>
                          <w:rFonts w:ascii="Century Gothic" w:hAnsi="Century Gothic" w:cs="Century Gothic"/>
                          <w:b/>
                          <w:spacing w:val="-10"/>
                          <w:sz w:val="18"/>
                          <w:szCs w:val="18"/>
                        </w:rPr>
                        <w:t xml:space="preserve">          </w:t>
                      </w:r>
                      <w:proofErr w:type="gramStart"/>
                      <w:r w:rsidRPr="00A95FDD">
                        <w:rPr>
                          <w:rFonts w:ascii="Century Gothic" w:hAnsi="Century Gothic" w:cs="Century Gothic"/>
                          <w:b/>
                          <w:spacing w:val="-10"/>
                          <w:sz w:val="18"/>
                          <w:szCs w:val="18"/>
                        </w:rPr>
                        <w:t>Chef</w:t>
                      </w:r>
                      <w:r>
                        <w:rPr>
                          <w:rFonts w:ascii="Century Gothic" w:hAnsi="Century Gothic" w:cs="Century Gothic"/>
                          <w:b/>
                          <w:spacing w:val="-10"/>
                          <w:sz w:val="18"/>
                          <w:szCs w:val="18"/>
                        </w:rPr>
                        <w:t xml:space="preserve">fe  </w:t>
                      </w:r>
                      <w:r w:rsidRPr="00A95FDD">
                        <w:rPr>
                          <w:rFonts w:ascii="Century Gothic" w:hAnsi="Century Gothic" w:cs="Century Gothic"/>
                          <w:b/>
                          <w:spacing w:val="-10"/>
                          <w:sz w:val="18"/>
                          <w:szCs w:val="18"/>
                        </w:rPr>
                        <w:t>d’Etablissement</w:t>
                      </w:r>
                      <w:proofErr w:type="gramEnd"/>
                    </w:p>
                    <w:p w14:paraId="4CFDD07B" w14:textId="77777777" w:rsidR="007331C0" w:rsidRDefault="007331C0"/>
                  </w:txbxContent>
                </v:textbox>
              </v:shape>
            </w:pict>
          </mc:Fallback>
        </mc:AlternateContent>
      </w:r>
    </w:p>
    <w:p w14:paraId="3183EF4F" w14:textId="77777777" w:rsidR="00A661CE" w:rsidRDefault="00A661CE" w:rsidP="006F21E8"/>
    <w:p w14:paraId="2D807DFF" w14:textId="77777777" w:rsidR="00A661CE" w:rsidRDefault="00A661CE" w:rsidP="006F21E8"/>
    <w:p w14:paraId="356E6060" w14:textId="77777777" w:rsidR="00A661CE" w:rsidRDefault="00A661CE" w:rsidP="006F21E8"/>
    <w:p w14:paraId="66741A50" w14:textId="77777777" w:rsidR="00A661CE" w:rsidRDefault="00A661CE" w:rsidP="006F21E8"/>
    <w:p w14:paraId="0F226E4B" w14:textId="77777777" w:rsidR="00A661CE" w:rsidRDefault="00A661CE" w:rsidP="006F21E8"/>
    <w:p w14:paraId="36EDF70F" w14:textId="77777777" w:rsidR="00A661CE" w:rsidRDefault="00A661CE" w:rsidP="006F21E8"/>
    <w:p w14:paraId="622BBCAF" w14:textId="77777777" w:rsidR="00A661CE" w:rsidRDefault="00A661CE" w:rsidP="006F21E8"/>
    <w:p w14:paraId="42F2754B" w14:textId="77777777" w:rsidR="00A661CE" w:rsidRDefault="00A661CE" w:rsidP="006F21E8"/>
    <w:p w14:paraId="6A8A916A" w14:textId="056CF2BC" w:rsidR="00A661CE" w:rsidRDefault="00A661CE" w:rsidP="006F21E8"/>
    <w:p w14:paraId="60F9812C" w14:textId="3FA8DA42" w:rsidR="00A661CE" w:rsidRDefault="00080E3D" w:rsidP="006F21E8">
      <w:r>
        <w:rPr>
          <w:noProof/>
          <w:lang w:eastAsia="fr-FR"/>
        </w:rPr>
        <mc:AlternateContent>
          <mc:Choice Requires="wps">
            <w:drawing>
              <wp:anchor distT="0" distB="0" distL="114300" distR="114300" simplePos="0" relativeHeight="251664384" behindDoc="0" locked="0" layoutInCell="1" allowOverlap="1" wp14:anchorId="35EA688F" wp14:editId="5E49A8C7">
                <wp:simplePos x="0" y="0"/>
                <wp:positionH relativeFrom="column">
                  <wp:posOffset>7331075</wp:posOffset>
                </wp:positionH>
                <wp:positionV relativeFrom="paragraph">
                  <wp:posOffset>90805</wp:posOffset>
                </wp:positionV>
                <wp:extent cx="6982460" cy="1781810"/>
                <wp:effectExtent l="0" t="0" r="8890" b="889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2460" cy="1781810"/>
                        </a:xfrm>
                        <a:prstGeom prst="rect">
                          <a:avLst/>
                        </a:prstGeom>
                        <a:solidFill>
                          <a:srgbClr val="FFFFFF"/>
                        </a:solidFill>
                        <a:ln w="9525">
                          <a:solidFill>
                            <a:srgbClr val="000000"/>
                          </a:solidFill>
                          <a:miter lim="800000"/>
                          <a:headEnd/>
                          <a:tailEnd/>
                        </a:ln>
                      </wps:spPr>
                      <wps:txbx>
                        <w:txbxContent>
                          <w:p w14:paraId="235C17F2" w14:textId="77777777" w:rsidR="007331C0" w:rsidRDefault="007331C0" w:rsidP="00A95FDD">
                            <w:pPr>
                              <w:rPr>
                                <w:rFonts w:ascii="Century Gothic" w:eastAsia="Century Gothic" w:hAnsi="Century Gothic" w:cs="Century Gothic"/>
                                <w:spacing w:val="-10"/>
                                <w:sz w:val="18"/>
                                <w:szCs w:val="18"/>
                              </w:rPr>
                            </w:pPr>
                            <w:r>
                              <w:rPr>
                                <w:rFonts w:ascii="Century Gothic" w:hAnsi="Century Gothic" w:cs="Century Gothic"/>
                                <w:spacing w:val="-10"/>
                                <w:sz w:val="18"/>
                                <w:szCs w:val="18"/>
                              </w:rPr>
                              <w:t>Raison sociale :                                                                               Adresse :</w:t>
                            </w:r>
                          </w:p>
                          <w:p w14:paraId="1F0F559D" w14:textId="77777777" w:rsidR="007331C0" w:rsidRDefault="007331C0" w:rsidP="00A95FDD">
                            <w:pPr>
                              <w:rPr>
                                <w:rFonts w:ascii="Century Gothic" w:hAnsi="Century Gothic" w:cs="Century Gothic"/>
                                <w:spacing w:val="-10"/>
                                <w:sz w:val="18"/>
                                <w:szCs w:val="18"/>
                              </w:rPr>
                            </w:pPr>
                          </w:p>
                          <w:p w14:paraId="2A543271" w14:textId="77777777" w:rsidR="007331C0" w:rsidRDefault="007331C0"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Domaine d'activité :                                                                     Code APE :                                                                  N° SIRET : </w:t>
                            </w:r>
                          </w:p>
                          <w:p w14:paraId="7B1FDAAF" w14:textId="77777777" w:rsidR="007331C0" w:rsidRDefault="007331C0" w:rsidP="00A95FDD">
                            <w:pPr>
                              <w:rPr>
                                <w:rFonts w:ascii="Century Gothic" w:hAnsi="Century Gothic" w:cs="Century Gothic"/>
                                <w:spacing w:val="-10"/>
                                <w:sz w:val="18"/>
                                <w:szCs w:val="18"/>
                              </w:rPr>
                            </w:pPr>
                          </w:p>
                          <w:p w14:paraId="10157047" w14:textId="77777777" w:rsidR="007331C0" w:rsidRDefault="007331C0"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Téléphone :                                               Mél. :                                                           @ </w:t>
                            </w:r>
                          </w:p>
                          <w:p w14:paraId="2180FB48" w14:textId="77777777" w:rsidR="007331C0" w:rsidRDefault="007331C0" w:rsidP="00A95FDD">
                            <w:pPr>
                              <w:rPr>
                                <w:rFonts w:ascii="Century Gothic" w:hAnsi="Century Gothic" w:cs="Century Gothic"/>
                                <w:spacing w:val="-10"/>
                                <w:sz w:val="18"/>
                                <w:szCs w:val="18"/>
                              </w:rPr>
                            </w:pPr>
                          </w:p>
                          <w:p w14:paraId="6C34C86E" w14:textId="77777777" w:rsidR="007331C0" w:rsidRDefault="007331C0"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 M :                                                                                  en qualité de : </w:t>
                            </w:r>
                          </w:p>
                          <w:p w14:paraId="3FFA048B" w14:textId="77777777" w:rsidR="007331C0" w:rsidRDefault="007331C0" w:rsidP="00A95FDD">
                            <w:pPr>
                              <w:rPr>
                                <w:rFonts w:ascii="Century Gothic" w:hAnsi="Century Gothic" w:cs="Century Gothic"/>
                                <w:spacing w:val="-10"/>
                                <w:sz w:val="18"/>
                                <w:szCs w:val="18"/>
                              </w:rPr>
                            </w:pPr>
                          </w:p>
                          <w:p w14:paraId="758D2794" w14:textId="77777777" w:rsidR="007331C0" w:rsidRDefault="007331C0" w:rsidP="00A95FDD">
                            <w:pPr>
                              <w:pBdr>
                                <w:top w:val="single" w:sz="4" w:space="1" w:color="000000"/>
                              </w:pBdr>
                              <w:shd w:val="clear" w:color="auto" w:fill="E6E6E6"/>
                              <w:rPr>
                                <w:rFonts w:ascii="Century Gothic" w:hAnsi="Century Gothic" w:cs="Century Gothic"/>
                                <w:spacing w:val="-10"/>
                                <w:sz w:val="18"/>
                                <w:szCs w:val="18"/>
                              </w:rPr>
                            </w:pPr>
                          </w:p>
                          <w:p w14:paraId="433445DD" w14:textId="77777777" w:rsidR="007331C0" w:rsidRDefault="007331C0" w:rsidP="00A95FDD">
                            <w:pPr>
                              <w:pBdr>
                                <w:top w:val="single" w:sz="4" w:space="1" w:color="000000"/>
                              </w:pBdr>
                              <w:shd w:val="clear" w:color="auto" w:fill="E6E6E6"/>
                              <w:rPr>
                                <w:rFonts w:ascii="Century Gothic" w:hAnsi="Century Gothic" w:cs="Century Gothic"/>
                                <w:spacing w:val="-10"/>
                                <w:sz w:val="18"/>
                                <w:szCs w:val="18"/>
                              </w:rPr>
                            </w:pPr>
                            <w:r>
                              <w:rPr>
                                <w:rFonts w:ascii="Century Gothic" w:hAnsi="Century Gothic" w:cs="Century Gothic"/>
                                <w:spacing w:val="-10"/>
                                <w:sz w:val="18"/>
                                <w:szCs w:val="18"/>
                              </w:rPr>
                              <w:t xml:space="preserve">Adresse lieu </w:t>
                            </w:r>
                            <w:proofErr w:type="gramStart"/>
                            <w:r>
                              <w:rPr>
                                <w:rFonts w:ascii="Century Gothic" w:hAnsi="Century Gothic" w:cs="Century Gothic"/>
                                <w:spacing w:val="-10"/>
                                <w:sz w:val="18"/>
                                <w:szCs w:val="18"/>
                              </w:rPr>
                              <w:t xml:space="preserve">d'accueil </w:t>
                            </w:r>
                            <w:r>
                              <w:rPr>
                                <w:rFonts w:ascii="Century Gothic" w:hAnsi="Century Gothic" w:cs="Century Gothic"/>
                                <w:i/>
                                <w:iCs/>
                                <w:spacing w:val="-10"/>
                                <w:sz w:val="16"/>
                                <w:szCs w:val="16"/>
                              </w:rPr>
                              <w:t xml:space="preserve"> (</w:t>
                            </w:r>
                            <w:proofErr w:type="gramEnd"/>
                            <w:r>
                              <w:rPr>
                                <w:rFonts w:ascii="Century Gothic" w:hAnsi="Century Gothic" w:cs="Century Gothic"/>
                                <w:i/>
                                <w:iCs/>
                                <w:spacing w:val="-10"/>
                                <w:sz w:val="16"/>
                                <w:szCs w:val="16"/>
                              </w:rPr>
                              <w:t>si différente du siège social)</w:t>
                            </w:r>
                            <w:r>
                              <w:rPr>
                                <w:rFonts w:ascii="Century Gothic" w:hAnsi="Century Gothic" w:cs="Century Gothic"/>
                                <w:spacing w:val="-10"/>
                                <w:sz w:val="18"/>
                                <w:szCs w:val="18"/>
                              </w:rPr>
                              <w:t xml:space="preserve"> : </w:t>
                            </w:r>
                            <w:r>
                              <w:rPr>
                                <w:rFonts w:ascii="Century Gothic" w:hAnsi="Century Gothic" w:cs="Century Gothic"/>
                                <w:spacing w:val="-10"/>
                                <w:sz w:val="18"/>
                                <w:szCs w:val="18"/>
                              </w:rPr>
                              <w:tab/>
                            </w:r>
                          </w:p>
                          <w:p w14:paraId="4768F4BE" w14:textId="77777777" w:rsidR="007331C0" w:rsidRDefault="007331C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A688F" id="Text Box 4" o:spid="_x0000_s1030" type="#_x0000_t202" style="position:absolute;margin-left:577.25pt;margin-top:7.15pt;width:549.8pt;height:140.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">
                <v:textbox>
                  <w:txbxContent>
                    <w:p w14:paraId="235C17F2" w14:textId="77777777" w:rsidR="007331C0" w:rsidRDefault="007331C0" w:rsidP="00A95FDD">
                      <w:pPr>
                        <w:rPr>
                          <w:rFonts w:ascii="Century Gothic" w:eastAsia="Century Gothic" w:hAnsi="Century Gothic" w:cs="Century Gothic"/>
                          <w:spacing w:val="-10"/>
                          <w:sz w:val="18"/>
                          <w:szCs w:val="18"/>
                        </w:rPr>
                      </w:pPr>
                      <w:r>
                        <w:rPr>
                          <w:rFonts w:ascii="Century Gothic" w:hAnsi="Century Gothic" w:cs="Century Gothic"/>
                          <w:spacing w:val="-10"/>
                          <w:sz w:val="18"/>
                          <w:szCs w:val="18"/>
                        </w:rPr>
                        <w:t>Raison sociale :                                                                               Adresse :</w:t>
                      </w:r>
                    </w:p>
                    <w:p w14:paraId="1F0F559D" w14:textId="77777777" w:rsidR="007331C0" w:rsidRDefault="007331C0" w:rsidP="00A95FDD">
                      <w:pPr>
                        <w:rPr>
                          <w:rFonts w:ascii="Century Gothic" w:hAnsi="Century Gothic" w:cs="Century Gothic"/>
                          <w:spacing w:val="-10"/>
                          <w:sz w:val="18"/>
                          <w:szCs w:val="18"/>
                        </w:rPr>
                      </w:pPr>
                    </w:p>
                    <w:p w14:paraId="2A543271" w14:textId="77777777" w:rsidR="007331C0" w:rsidRDefault="007331C0"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Domaine d'activité :                                                                     Code APE :                                                                  N° SIRET : </w:t>
                      </w:r>
                    </w:p>
                    <w:p w14:paraId="7B1FDAAF" w14:textId="77777777" w:rsidR="007331C0" w:rsidRDefault="007331C0" w:rsidP="00A95FDD">
                      <w:pPr>
                        <w:rPr>
                          <w:rFonts w:ascii="Century Gothic" w:hAnsi="Century Gothic" w:cs="Century Gothic"/>
                          <w:spacing w:val="-10"/>
                          <w:sz w:val="18"/>
                          <w:szCs w:val="18"/>
                        </w:rPr>
                      </w:pPr>
                    </w:p>
                    <w:p w14:paraId="10157047" w14:textId="77777777" w:rsidR="007331C0" w:rsidRDefault="007331C0"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Téléphone :                                               Mél. :                                                           @ </w:t>
                      </w:r>
                    </w:p>
                    <w:p w14:paraId="2180FB48" w14:textId="77777777" w:rsidR="007331C0" w:rsidRDefault="007331C0" w:rsidP="00A95FDD">
                      <w:pPr>
                        <w:rPr>
                          <w:rFonts w:ascii="Century Gothic" w:hAnsi="Century Gothic" w:cs="Century Gothic"/>
                          <w:spacing w:val="-10"/>
                          <w:sz w:val="18"/>
                          <w:szCs w:val="18"/>
                        </w:rPr>
                      </w:pPr>
                    </w:p>
                    <w:p w14:paraId="6C34C86E" w14:textId="77777777" w:rsidR="007331C0" w:rsidRDefault="007331C0"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 M :                                                                                  en qualité de : </w:t>
                      </w:r>
                    </w:p>
                    <w:p w14:paraId="3FFA048B" w14:textId="77777777" w:rsidR="007331C0" w:rsidRDefault="007331C0" w:rsidP="00A95FDD">
                      <w:pPr>
                        <w:rPr>
                          <w:rFonts w:ascii="Century Gothic" w:hAnsi="Century Gothic" w:cs="Century Gothic"/>
                          <w:spacing w:val="-10"/>
                          <w:sz w:val="18"/>
                          <w:szCs w:val="18"/>
                        </w:rPr>
                      </w:pPr>
                    </w:p>
                    <w:p w14:paraId="758D2794" w14:textId="77777777" w:rsidR="007331C0" w:rsidRDefault="007331C0" w:rsidP="00A95FDD">
                      <w:pPr>
                        <w:pBdr>
                          <w:top w:val="single" w:sz="4" w:space="1" w:color="000000"/>
                        </w:pBdr>
                        <w:shd w:val="clear" w:color="auto" w:fill="E6E6E6"/>
                        <w:rPr>
                          <w:rFonts w:ascii="Century Gothic" w:hAnsi="Century Gothic" w:cs="Century Gothic"/>
                          <w:spacing w:val="-10"/>
                          <w:sz w:val="18"/>
                          <w:szCs w:val="18"/>
                        </w:rPr>
                      </w:pPr>
                    </w:p>
                    <w:p w14:paraId="433445DD" w14:textId="77777777" w:rsidR="007331C0" w:rsidRDefault="007331C0" w:rsidP="00A95FDD">
                      <w:pPr>
                        <w:pBdr>
                          <w:top w:val="single" w:sz="4" w:space="1" w:color="000000"/>
                        </w:pBdr>
                        <w:shd w:val="clear" w:color="auto" w:fill="E6E6E6"/>
                        <w:rPr>
                          <w:rFonts w:ascii="Century Gothic" w:hAnsi="Century Gothic" w:cs="Century Gothic"/>
                          <w:spacing w:val="-10"/>
                          <w:sz w:val="18"/>
                          <w:szCs w:val="18"/>
                        </w:rPr>
                      </w:pPr>
                      <w:r>
                        <w:rPr>
                          <w:rFonts w:ascii="Century Gothic" w:hAnsi="Century Gothic" w:cs="Century Gothic"/>
                          <w:spacing w:val="-10"/>
                          <w:sz w:val="18"/>
                          <w:szCs w:val="18"/>
                        </w:rPr>
                        <w:t xml:space="preserve">Adresse lieu </w:t>
                      </w:r>
                      <w:proofErr w:type="gramStart"/>
                      <w:r>
                        <w:rPr>
                          <w:rFonts w:ascii="Century Gothic" w:hAnsi="Century Gothic" w:cs="Century Gothic"/>
                          <w:spacing w:val="-10"/>
                          <w:sz w:val="18"/>
                          <w:szCs w:val="18"/>
                        </w:rPr>
                        <w:t xml:space="preserve">d'accueil </w:t>
                      </w:r>
                      <w:r>
                        <w:rPr>
                          <w:rFonts w:ascii="Century Gothic" w:hAnsi="Century Gothic" w:cs="Century Gothic"/>
                          <w:i/>
                          <w:iCs/>
                          <w:spacing w:val="-10"/>
                          <w:sz w:val="16"/>
                          <w:szCs w:val="16"/>
                        </w:rPr>
                        <w:t xml:space="preserve"> (</w:t>
                      </w:r>
                      <w:proofErr w:type="gramEnd"/>
                      <w:r>
                        <w:rPr>
                          <w:rFonts w:ascii="Century Gothic" w:hAnsi="Century Gothic" w:cs="Century Gothic"/>
                          <w:i/>
                          <w:iCs/>
                          <w:spacing w:val="-10"/>
                          <w:sz w:val="16"/>
                          <w:szCs w:val="16"/>
                        </w:rPr>
                        <w:t>si différente du siège social)</w:t>
                      </w:r>
                      <w:r>
                        <w:rPr>
                          <w:rFonts w:ascii="Century Gothic" w:hAnsi="Century Gothic" w:cs="Century Gothic"/>
                          <w:spacing w:val="-10"/>
                          <w:sz w:val="18"/>
                          <w:szCs w:val="18"/>
                        </w:rPr>
                        <w:t xml:space="preserve"> : </w:t>
                      </w:r>
                      <w:r>
                        <w:rPr>
                          <w:rFonts w:ascii="Century Gothic" w:hAnsi="Century Gothic" w:cs="Century Gothic"/>
                          <w:spacing w:val="-10"/>
                          <w:sz w:val="18"/>
                          <w:szCs w:val="18"/>
                        </w:rPr>
                        <w:tab/>
                      </w:r>
                    </w:p>
                    <w:p w14:paraId="4768F4BE" w14:textId="77777777" w:rsidR="007331C0" w:rsidRDefault="007331C0"/>
                  </w:txbxContent>
                </v:textbox>
              </v:shape>
            </w:pict>
          </mc:Fallback>
        </mc:AlternateContent>
      </w:r>
    </w:p>
    <w:p w14:paraId="5EDD63E0" w14:textId="77777777" w:rsidR="00A661CE" w:rsidRDefault="00A661CE" w:rsidP="006F21E8"/>
    <w:p w14:paraId="6E4D81FB" w14:textId="77777777" w:rsidR="00A661CE" w:rsidRDefault="00A661CE" w:rsidP="006F21E8"/>
    <w:p w14:paraId="2E8072D2" w14:textId="77777777" w:rsidR="00A661CE" w:rsidRDefault="00A661CE" w:rsidP="006F21E8"/>
    <w:p w14:paraId="10C1A6DA" w14:textId="77777777" w:rsidR="00A661CE" w:rsidRDefault="00A661CE" w:rsidP="006F21E8"/>
    <w:p w14:paraId="702AB463" w14:textId="77777777" w:rsidR="00A661CE" w:rsidRDefault="00A661CE" w:rsidP="006F21E8"/>
    <w:p w14:paraId="315726D6" w14:textId="77777777" w:rsidR="00A661CE" w:rsidRDefault="00A661CE" w:rsidP="006F21E8"/>
    <w:p w14:paraId="7779B6BB" w14:textId="77777777" w:rsidR="00A661CE" w:rsidRDefault="00A661CE" w:rsidP="006F21E8"/>
    <w:p w14:paraId="13641FB8" w14:textId="77777777" w:rsidR="00A661CE" w:rsidRDefault="00A661CE" w:rsidP="006F21E8"/>
    <w:p w14:paraId="03218C05" w14:textId="77777777" w:rsidR="00A661CE" w:rsidRDefault="00A661CE" w:rsidP="006F21E8"/>
    <w:p w14:paraId="39055BCE" w14:textId="77777777" w:rsidR="00A661CE" w:rsidRDefault="00A661CE" w:rsidP="006F21E8"/>
    <w:p w14:paraId="1D9FCC53" w14:textId="1F0523B6" w:rsidR="00A661CE" w:rsidRDefault="00910080" w:rsidP="006F21E8">
      <w:r>
        <w:rPr>
          <w:noProof/>
          <w:lang w:eastAsia="fr-FR"/>
        </w:rPr>
        <mc:AlternateContent>
          <mc:Choice Requires="wps">
            <w:drawing>
              <wp:anchor distT="0" distB="0" distL="114300" distR="114300" simplePos="0" relativeHeight="251669504" behindDoc="0" locked="0" layoutInCell="1" allowOverlap="1" wp14:anchorId="7CB9FB1B" wp14:editId="339D1751">
                <wp:simplePos x="0" y="0"/>
                <wp:positionH relativeFrom="column">
                  <wp:posOffset>7317740</wp:posOffset>
                </wp:positionH>
                <wp:positionV relativeFrom="paragraph">
                  <wp:posOffset>59690</wp:posOffset>
                </wp:positionV>
                <wp:extent cx="6899910" cy="1590675"/>
                <wp:effectExtent l="0" t="0" r="15240" b="28575"/>
                <wp:wrapNone/>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9910" cy="1590675"/>
                        </a:xfrm>
                        <a:prstGeom prst="rect">
                          <a:avLst/>
                        </a:prstGeom>
                        <a:solidFill>
                          <a:srgbClr val="FFFFFF"/>
                        </a:solidFill>
                        <a:ln w="9525">
                          <a:solidFill>
                            <a:srgbClr val="000000"/>
                          </a:solidFill>
                          <a:miter lim="800000"/>
                          <a:headEnd/>
                          <a:tailEnd/>
                        </a:ln>
                      </wps:spPr>
                      <wps:txbx>
                        <w:txbxContent>
                          <w:p w14:paraId="3718D4BD" w14:textId="71BD1201" w:rsidR="007331C0" w:rsidRDefault="007331C0">
                            <w:pPr>
                              <w:rPr>
                                <w:rFonts w:ascii="Century Gothic" w:hAnsi="Century Gothic" w:cs="Century Gothic"/>
                                <w:b/>
                                <w:spacing w:val="-10"/>
                                <w:sz w:val="18"/>
                                <w:szCs w:val="18"/>
                              </w:rPr>
                            </w:pPr>
                            <w:r>
                              <w:rPr>
                                <w:rFonts w:ascii="Century Gothic" w:hAnsi="Century Gothic" w:cs="Century Gothic"/>
                                <w:spacing w:val="-10"/>
                                <w:sz w:val="18"/>
                                <w:szCs w:val="18"/>
                              </w:rPr>
                              <w:t xml:space="preserve">Nom :    </w:t>
                            </w:r>
                            <w:r w:rsidR="005C473E">
                              <w:rPr>
                                <w:rFonts w:ascii="Century Gothic" w:hAnsi="Century Gothic" w:cs="Century Gothic"/>
                                <w:b/>
                                <w:noProof/>
                                <w:spacing w:val="-10"/>
                                <w:sz w:val="18"/>
                                <w:szCs w:val="18"/>
                              </w:rPr>
                              <w:fldChar w:fldCharType="begin"/>
                            </w:r>
                            <w:r w:rsidR="005C473E">
                              <w:rPr>
                                <w:rFonts w:ascii="Century Gothic" w:hAnsi="Century Gothic" w:cs="Century Gothic"/>
                                <w:b/>
                                <w:noProof/>
                                <w:spacing w:val="-10"/>
                                <w:sz w:val="18"/>
                                <w:szCs w:val="18"/>
                              </w:rPr>
                              <w:instrText xml:space="preserve"> MERGEFIELD NOM </w:instrText>
                            </w:r>
                            <w:r w:rsidR="005C473E">
                              <w:rPr>
                                <w:rFonts w:ascii="Century Gothic" w:hAnsi="Century Gothic" w:cs="Century Gothic"/>
                                <w:b/>
                                <w:noProof/>
                                <w:spacing w:val="-10"/>
                                <w:sz w:val="18"/>
                                <w:szCs w:val="18"/>
                              </w:rPr>
                              <w:fldChar w:fldCharType="separate"/>
                            </w:r>
                            <w:r w:rsidR="00E22D77">
                              <w:rPr>
                                <w:rFonts w:ascii="Century Gothic" w:hAnsi="Century Gothic" w:cs="Century Gothic"/>
                                <w:b/>
                                <w:noProof/>
                                <w:spacing w:val="-10"/>
                                <w:sz w:val="18"/>
                                <w:szCs w:val="18"/>
                              </w:rPr>
                              <w:t>«NOM»</w:t>
                            </w:r>
                            <w:r w:rsidR="005C473E">
                              <w:rPr>
                                <w:rFonts w:ascii="Century Gothic" w:hAnsi="Century Gothic" w:cs="Century Gothic"/>
                                <w:b/>
                                <w:noProof/>
                                <w:spacing w:val="-10"/>
                                <w:sz w:val="18"/>
                                <w:szCs w:val="18"/>
                              </w:rPr>
                              <w:fldChar w:fldCharType="end"/>
                            </w:r>
                            <w:r w:rsidR="005C473E">
                              <w:rPr>
                                <w:rFonts w:ascii="Century Gothic" w:hAnsi="Century Gothic" w:cs="Century Gothic"/>
                                <w:b/>
                                <w:noProof/>
                                <w:spacing w:val="-10"/>
                                <w:sz w:val="18"/>
                                <w:szCs w:val="18"/>
                              </w:rPr>
                              <w:t xml:space="preserve">                </w:t>
                            </w:r>
                            <w:r>
                              <w:rPr>
                                <w:rFonts w:ascii="Century Gothic" w:hAnsi="Century Gothic" w:cs="Century Gothic"/>
                                <w:spacing w:val="-10"/>
                                <w:sz w:val="18"/>
                                <w:szCs w:val="18"/>
                              </w:rPr>
                              <w:t xml:space="preserve">Prénom : </w:t>
                            </w:r>
                            <w:r w:rsidR="005C473E">
                              <w:rPr>
                                <w:rFonts w:ascii="Century Gothic" w:hAnsi="Century Gothic" w:cs="Century Gothic"/>
                                <w:spacing w:val="-10"/>
                                <w:sz w:val="18"/>
                                <w:szCs w:val="18"/>
                              </w:rPr>
                              <w:t xml:space="preserve">   </w:t>
                            </w:r>
                            <w:r w:rsidR="005C473E">
                              <w:rPr>
                                <w:rFonts w:ascii="Century Gothic" w:hAnsi="Century Gothic" w:cs="Century Gothic"/>
                                <w:b/>
                                <w:noProof/>
                                <w:spacing w:val="-10"/>
                                <w:sz w:val="18"/>
                                <w:szCs w:val="18"/>
                              </w:rPr>
                              <w:fldChar w:fldCharType="begin"/>
                            </w:r>
                            <w:r w:rsidR="005C473E">
                              <w:rPr>
                                <w:rFonts w:ascii="Century Gothic" w:hAnsi="Century Gothic" w:cs="Century Gothic"/>
                                <w:b/>
                                <w:noProof/>
                                <w:spacing w:val="-10"/>
                                <w:sz w:val="18"/>
                                <w:szCs w:val="18"/>
                              </w:rPr>
                              <w:instrText xml:space="preserve"> MERGEFIELD PRENOM </w:instrText>
                            </w:r>
                            <w:r w:rsidR="005C473E">
                              <w:rPr>
                                <w:rFonts w:ascii="Century Gothic" w:hAnsi="Century Gothic" w:cs="Century Gothic"/>
                                <w:b/>
                                <w:noProof/>
                                <w:spacing w:val="-10"/>
                                <w:sz w:val="18"/>
                                <w:szCs w:val="18"/>
                              </w:rPr>
                              <w:fldChar w:fldCharType="separate"/>
                            </w:r>
                            <w:r w:rsidR="00E22D77">
                              <w:rPr>
                                <w:rFonts w:ascii="Century Gothic" w:hAnsi="Century Gothic" w:cs="Century Gothic"/>
                                <w:b/>
                                <w:noProof/>
                                <w:spacing w:val="-10"/>
                                <w:sz w:val="18"/>
                                <w:szCs w:val="18"/>
                              </w:rPr>
                              <w:t>«PRENOM»</w:t>
                            </w:r>
                            <w:r w:rsidR="005C473E">
                              <w:rPr>
                                <w:rFonts w:ascii="Century Gothic" w:hAnsi="Century Gothic" w:cs="Century Gothic"/>
                                <w:b/>
                                <w:noProof/>
                                <w:spacing w:val="-10"/>
                                <w:sz w:val="18"/>
                                <w:szCs w:val="18"/>
                              </w:rPr>
                              <w:fldChar w:fldCharType="end"/>
                            </w:r>
                            <w:r>
                              <w:rPr>
                                <w:rFonts w:ascii="Century Gothic" w:hAnsi="Century Gothic" w:cs="Century Gothic"/>
                                <w:b/>
                                <w:noProof/>
                                <w:spacing w:val="-10"/>
                                <w:sz w:val="18"/>
                                <w:szCs w:val="18"/>
                              </w:rPr>
                              <w:t xml:space="preserve"> </w:t>
                            </w:r>
                            <w:r w:rsidR="005C473E">
                              <w:rPr>
                                <w:rFonts w:ascii="Century Gothic" w:hAnsi="Century Gothic" w:cs="Century Gothic"/>
                                <w:b/>
                                <w:noProof/>
                                <w:spacing w:val="-10"/>
                                <w:sz w:val="18"/>
                                <w:szCs w:val="18"/>
                              </w:rPr>
                              <w:t xml:space="preserve">               </w:t>
                            </w:r>
                            <w:r>
                              <w:rPr>
                                <w:rFonts w:ascii="Century Gothic" w:hAnsi="Century Gothic" w:cs="Century Gothic"/>
                                <w:b/>
                                <w:noProof/>
                                <w:spacing w:val="-10"/>
                                <w:sz w:val="18"/>
                                <w:szCs w:val="18"/>
                              </w:rPr>
                              <w:t xml:space="preserve"> </w:t>
                            </w:r>
                            <w:r>
                              <w:rPr>
                                <w:rFonts w:ascii="Century Gothic" w:hAnsi="Century Gothic" w:cs="Century Gothic"/>
                                <w:spacing w:val="-10"/>
                                <w:sz w:val="18"/>
                                <w:szCs w:val="18"/>
                              </w:rPr>
                              <w:t xml:space="preserve">Date de naissance :    </w:t>
                            </w:r>
                            <w:r w:rsidR="005C473E">
                              <w:rPr>
                                <w:rFonts w:ascii="Century Gothic" w:hAnsi="Century Gothic" w:cs="Century Gothic"/>
                                <w:spacing w:val="-10"/>
                                <w:sz w:val="18"/>
                                <w:szCs w:val="18"/>
                              </w:rPr>
                              <w:fldChar w:fldCharType="begin"/>
                            </w:r>
                            <w:r w:rsidR="005C473E">
                              <w:rPr>
                                <w:rFonts w:ascii="Century Gothic" w:hAnsi="Century Gothic" w:cs="Century Gothic"/>
                                <w:spacing w:val="-10"/>
                                <w:sz w:val="18"/>
                                <w:szCs w:val="18"/>
                              </w:rPr>
                              <w:instrText xml:space="preserve"> MERGEFIELD NEE_LE</w:instrText>
                            </w:r>
                            <w:r w:rsidR="00F726A5">
                              <w:instrText xml:space="preserve">\@"dd/MM/yyyy" </w:instrText>
                            </w:r>
                            <w:r w:rsidR="005C473E">
                              <w:rPr>
                                <w:rFonts w:ascii="Century Gothic" w:hAnsi="Century Gothic" w:cs="Century Gothic"/>
                                <w:spacing w:val="-10"/>
                                <w:sz w:val="18"/>
                                <w:szCs w:val="18"/>
                              </w:rPr>
                              <w:instrText xml:space="preserve"> </w:instrText>
                            </w:r>
                            <w:r w:rsidR="005C473E">
                              <w:rPr>
                                <w:rFonts w:ascii="Century Gothic" w:hAnsi="Century Gothic" w:cs="Century Gothic"/>
                                <w:spacing w:val="-10"/>
                                <w:sz w:val="18"/>
                                <w:szCs w:val="18"/>
                              </w:rPr>
                              <w:fldChar w:fldCharType="separate"/>
                            </w:r>
                            <w:r w:rsidR="00E22D77">
                              <w:rPr>
                                <w:rFonts w:ascii="Century Gothic" w:hAnsi="Century Gothic" w:cs="Century Gothic"/>
                                <w:noProof/>
                                <w:spacing w:val="-10"/>
                                <w:sz w:val="18"/>
                                <w:szCs w:val="18"/>
                              </w:rPr>
                              <w:t>«NEE_LE»</w:t>
                            </w:r>
                            <w:r w:rsidR="005C473E">
                              <w:rPr>
                                <w:rFonts w:ascii="Century Gothic" w:hAnsi="Century Gothic" w:cs="Century Gothic"/>
                                <w:spacing w:val="-10"/>
                                <w:sz w:val="18"/>
                                <w:szCs w:val="18"/>
                              </w:rPr>
                              <w:fldChar w:fldCharType="end"/>
                            </w:r>
                          </w:p>
                          <w:p w14:paraId="4EA63212" w14:textId="77777777" w:rsidR="007331C0" w:rsidRDefault="007331C0">
                            <w:pPr>
                              <w:rPr>
                                <w:rFonts w:ascii="Century Gothic" w:hAnsi="Century Gothic" w:cs="Century Gothic"/>
                                <w:b/>
                                <w:spacing w:val="-10"/>
                                <w:sz w:val="18"/>
                                <w:szCs w:val="18"/>
                              </w:rPr>
                            </w:pPr>
                          </w:p>
                          <w:p w14:paraId="58DBCD74" w14:textId="77777777" w:rsidR="007331C0" w:rsidRDefault="007331C0"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w:t>
                            </w:r>
                          </w:p>
                          <w:p w14:paraId="0365D115" w14:textId="77777777" w:rsidR="007331C0" w:rsidRDefault="007331C0" w:rsidP="00D974DC">
                            <w:pPr>
                              <w:tabs>
                                <w:tab w:val="center" w:pos="5331"/>
                              </w:tabs>
                              <w:rPr>
                                <w:rFonts w:ascii="Century Gothic" w:hAnsi="Century Gothic" w:cs="Century Gothic"/>
                                <w:spacing w:val="-10"/>
                                <w:sz w:val="18"/>
                                <w:szCs w:val="18"/>
                              </w:rPr>
                            </w:pPr>
                          </w:p>
                          <w:p w14:paraId="7412C25B" w14:textId="77777777" w:rsidR="007331C0" w:rsidRDefault="007331C0"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Mél. :                                                                    @</w:t>
                            </w:r>
                          </w:p>
                          <w:p w14:paraId="0EB711F3" w14:textId="77777777" w:rsidR="007331C0" w:rsidRDefault="007331C0"/>
                          <w:p w14:paraId="2038588B" w14:textId="24A45690" w:rsidR="007331C0" w:rsidRDefault="007331C0" w:rsidP="00D974DC">
                            <w:r>
                              <w:rPr>
                                <w:rFonts w:ascii="Century Gothic" w:hAnsi="Century Gothic" w:cs="Century Gothic"/>
                                <w:spacing w:val="-10"/>
                                <w:sz w:val="18"/>
                                <w:szCs w:val="18"/>
                              </w:rPr>
                              <w:t xml:space="preserve">N° SS :                                                              Diplôme préparé :     </w:t>
                            </w:r>
                            <w:r w:rsidR="005C473E">
                              <w:rPr>
                                <w:rFonts w:ascii="Century Gothic" w:hAnsi="Century Gothic" w:cs="Century Gothic"/>
                                <w:b/>
                                <w:spacing w:val="-10"/>
                                <w:sz w:val="18"/>
                                <w:szCs w:val="18"/>
                              </w:rPr>
                              <w:t xml:space="preserve">Baccalauréat Professionnel                          </w:t>
                            </w:r>
                            <w:r>
                              <w:rPr>
                                <w:rFonts w:ascii="Century Gothic" w:hAnsi="Century Gothic" w:cs="Century Gothic"/>
                                <w:spacing w:val="-10"/>
                                <w:sz w:val="18"/>
                                <w:szCs w:val="18"/>
                              </w:rPr>
                              <w:t>Classe</w:t>
                            </w:r>
                            <w:r w:rsidR="005C473E">
                              <w:rPr>
                                <w:rFonts w:ascii="Century Gothic" w:hAnsi="Century Gothic" w:cs="Century Gothic"/>
                                <w:spacing w:val="-10"/>
                                <w:sz w:val="18"/>
                                <w:szCs w:val="18"/>
                              </w:rPr>
                              <w:t> :</w:t>
                            </w:r>
                            <w:r>
                              <w:rPr>
                                <w:rFonts w:ascii="Century Gothic" w:hAnsi="Century Gothic" w:cs="Century Gothic"/>
                                <w:spacing w:val="-10"/>
                                <w:sz w:val="18"/>
                                <w:szCs w:val="18"/>
                              </w:rPr>
                              <w:t xml:space="preserve">  </w:t>
                            </w:r>
                            <w:r w:rsidR="005C473E">
                              <w:rPr>
                                <w:rFonts w:ascii="Century Gothic" w:hAnsi="Century Gothic" w:cs="Century Gothic"/>
                                <w:b/>
                                <w:spacing w:val="-10"/>
                                <w:sz w:val="18"/>
                                <w:szCs w:val="18"/>
                              </w:rPr>
                              <w:fldChar w:fldCharType="begin"/>
                            </w:r>
                            <w:r w:rsidR="005C473E">
                              <w:rPr>
                                <w:rFonts w:ascii="Century Gothic" w:hAnsi="Century Gothic" w:cs="Century Gothic"/>
                                <w:b/>
                                <w:spacing w:val="-10"/>
                                <w:sz w:val="18"/>
                                <w:szCs w:val="18"/>
                              </w:rPr>
                              <w:instrText xml:space="preserve"> MERGEFIELD DIV </w:instrText>
                            </w:r>
                            <w:r w:rsidR="005C473E">
                              <w:rPr>
                                <w:rFonts w:ascii="Century Gothic" w:hAnsi="Century Gothic" w:cs="Century Gothic"/>
                                <w:b/>
                                <w:spacing w:val="-10"/>
                                <w:sz w:val="18"/>
                                <w:szCs w:val="18"/>
                              </w:rPr>
                              <w:fldChar w:fldCharType="separate"/>
                            </w:r>
                            <w:r w:rsidR="00E22D77">
                              <w:rPr>
                                <w:rFonts w:ascii="Century Gothic" w:hAnsi="Century Gothic" w:cs="Century Gothic"/>
                                <w:b/>
                                <w:noProof/>
                                <w:spacing w:val="-10"/>
                                <w:sz w:val="18"/>
                                <w:szCs w:val="18"/>
                              </w:rPr>
                              <w:t>«DIV»</w:t>
                            </w:r>
                            <w:r w:rsidR="005C473E">
                              <w:rPr>
                                <w:rFonts w:ascii="Century Gothic" w:hAnsi="Century Gothic" w:cs="Century Gothic"/>
                                <w:b/>
                                <w:spacing w:val="-10"/>
                                <w:sz w:val="18"/>
                                <w:szCs w:val="18"/>
                              </w:rPr>
                              <w:fldChar w:fldCharType="end"/>
                            </w:r>
                          </w:p>
                          <w:p w14:paraId="2CA987FE" w14:textId="77777777" w:rsidR="007331C0" w:rsidRDefault="007331C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9FB1B" id="Text Box 9" o:spid="_x0000_s1031" type="#_x0000_t202" style="position:absolute;margin-left:576.2pt;margin-top:4.7pt;width:543.3pt;height:12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">
                <v:textbox>
                  <w:txbxContent>
                    <w:p w14:paraId="3718D4BD" w14:textId="71BD1201" w:rsidR="007331C0" w:rsidRDefault="007331C0">
                      <w:pPr>
                        <w:rPr>
                          <w:rFonts w:ascii="Century Gothic" w:hAnsi="Century Gothic" w:cs="Century Gothic"/>
                          <w:b/>
                          <w:spacing w:val="-10"/>
                          <w:sz w:val="18"/>
                          <w:szCs w:val="18"/>
                        </w:rPr>
                      </w:pPr>
                      <w:r>
                        <w:rPr>
                          <w:rFonts w:ascii="Century Gothic" w:hAnsi="Century Gothic" w:cs="Century Gothic"/>
                          <w:spacing w:val="-10"/>
                          <w:sz w:val="18"/>
                          <w:szCs w:val="18"/>
                        </w:rPr>
                        <w:t xml:space="preserve">Nom :    </w:t>
                      </w:r>
                      <w:r w:rsidR="005C473E">
                        <w:rPr>
                          <w:rFonts w:ascii="Century Gothic" w:hAnsi="Century Gothic" w:cs="Century Gothic"/>
                          <w:b/>
                          <w:noProof/>
                          <w:spacing w:val="-10"/>
                          <w:sz w:val="18"/>
                          <w:szCs w:val="18"/>
                        </w:rPr>
                        <w:fldChar w:fldCharType="begin"/>
                      </w:r>
                      <w:r w:rsidR="005C473E">
                        <w:rPr>
                          <w:rFonts w:ascii="Century Gothic" w:hAnsi="Century Gothic" w:cs="Century Gothic"/>
                          <w:b/>
                          <w:noProof/>
                          <w:spacing w:val="-10"/>
                          <w:sz w:val="18"/>
                          <w:szCs w:val="18"/>
                        </w:rPr>
                        <w:instrText xml:space="preserve"> MERGEFIELD NOM </w:instrText>
                      </w:r>
                      <w:r w:rsidR="005C473E">
                        <w:rPr>
                          <w:rFonts w:ascii="Century Gothic" w:hAnsi="Century Gothic" w:cs="Century Gothic"/>
                          <w:b/>
                          <w:noProof/>
                          <w:spacing w:val="-10"/>
                          <w:sz w:val="18"/>
                          <w:szCs w:val="18"/>
                        </w:rPr>
                        <w:fldChar w:fldCharType="separate"/>
                      </w:r>
                      <w:r w:rsidR="00E22D77">
                        <w:rPr>
                          <w:rFonts w:ascii="Century Gothic" w:hAnsi="Century Gothic" w:cs="Century Gothic"/>
                          <w:b/>
                          <w:noProof/>
                          <w:spacing w:val="-10"/>
                          <w:sz w:val="18"/>
                          <w:szCs w:val="18"/>
                        </w:rPr>
                        <w:t>«NOM»</w:t>
                      </w:r>
                      <w:r w:rsidR="005C473E">
                        <w:rPr>
                          <w:rFonts w:ascii="Century Gothic" w:hAnsi="Century Gothic" w:cs="Century Gothic"/>
                          <w:b/>
                          <w:noProof/>
                          <w:spacing w:val="-10"/>
                          <w:sz w:val="18"/>
                          <w:szCs w:val="18"/>
                        </w:rPr>
                        <w:fldChar w:fldCharType="end"/>
                      </w:r>
                      <w:r w:rsidR="005C473E">
                        <w:rPr>
                          <w:rFonts w:ascii="Century Gothic" w:hAnsi="Century Gothic" w:cs="Century Gothic"/>
                          <w:b/>
                          <w:noProof/>
                          <w:spacing w:val="-10"/>
                          <w:sz w:val="18"/>
                          <w:szCs w:val="18"/>
                        </w:rPr>
                        <w:t xml:space="preserve">                </w:t>
                      </w:r>
                      <w:r>
                        <w:rPr>
                          <w:rFonts w:ascii="Century Gothic" w:hAnsi="Century Gothic" w:cs="Century Gothic"/>
                          <w:spacing w:val="-10"/>
                          <w:sz w:val="18"/>
                          <w:szCs w:val="18"/>
                        </w:rPr>
                        <w:t xml:space="preserve">Prénom : </w:t>
                      </w:r>
                      <w:r w:rsidR="005C473E">
                        <w:rPr>
                          <w:rFonts w:ascii="Century Gothic" w:hAnsi="Century Gothic" w:cs="Century Gothic"/>
                          <w:spacing w:val="-10"/>
                          <w:sz w:val="18"/>
                          <w:szCs w:val="18"/>
                        </w:rPr>
                        <w:t xml:space="preserve">   </w:t>
                      </w:r>
                      <w:r w:rsidR="005C473E">
                        <w:rPr>
                          <w:rFonts w:ascii="Century Gothic" w:hAnsi="Century Gothic" w:cs="Century Gothic"/>
                          <w:b/>
                          <w:noProof/>
                          <w:spacing w:val="-10"/>
                          <w:sz w:val="18"/>
                          <w:szCs w:val="18"/>
                        </w:rPr>
                        <w:fldChar w:fldCharType="begin"/>
                      </w:r>
                      <w:r w:rsidR="005C473E">
                        <w:rPr>
                          <w:rFonts w:ascii="Century Gothic" w:hAnsi="Century Gothic" w:cs="Century Gothic"/>
                          <w:b/>
                          <w:noProof/>
                          <w:spacing w:val="-10"/>
                          <w:sz w:val="18"/>
                          <w:szCs w:val="18"/>
                        </w:rPr>
                        <w:instrText xml:space="preserve"> MERGEFIELD PRENOM </w:instrText>
                      </w:r>
                      <w:r w:rsidR="005C473E">
                        <w:rPr>
                          <w:rFonts w:ascii="Century Gothic" w:hAnsi="Century Gothic" w:cs="Century Gothic"/>
                          <w:b/>
                          <w:noProof/>
                          <w:spacing w:val="-10"/>
                          <w:sz w:val="18"/>
                          <w:szCs w:val="18"/>
                        </w:rPr>
                        <w:fldChar w:fldCharType="separate"/>
                      </w:r>
                      <w:r w:rsidR="00E22D77">
                        <w:rPr>
                          <w:rFonts w:ascii="Century Gothic" w:hAnsi="Century Gothic" w:cs="Century Gothic"/>
                          <w:b/>
                          <w:noProof/>
                          <w:spacing w:val="-10"/>
                          <w:sz w:val="18"/>
                          <w:szCs w:val="18"/>
                        </w:rPr>
                        <w:t>«PRENOM»</w:t>
                      </w:r>
                      <w:r w:rsidR="005C473E">
                        <w:rPr>
                          <w:rFonts w:ascii="Century Gothic" w:hAnsi="Century Gothic" w:cs="Century Gothic"/>
                          <w:b/>
                          <w:noProof/>
                          <w:spacing w:val="-10"/>
                          <w:sz w:val="18"/>
                          <w:szCs w:val="18"/>
                        </w:rPr>
                        <w:fldChar w:fldCharType="end"/>
                      </w:r>
                      <w:r>
                        <w:rPr>
                          <w:rFonts w:ascii="Century Gothic" w:hAnsi="Century Gothic" w:cs="Century Gothic"/>
                          <w:b/>
                          <w:noProof/>
                          <w:spacing w:val="-10"/>
                          <w:sz w:val="18"/>
                          <w:szCs w:val="18"/>
                        </w:rPr>
                        <w:t xml:space="preserve"> </w:t>
                      </w:r>
                      <w:r w:rsidR="005C473E">
                        <w:rPr>
                          <w:rFonts w:ascii="Century Gothic" w:hAnsi="Century Gothic" w:cs="Century Gothic"/>
                          <w:b/>
                          <w:noProof/>
                          <w:spacing w:val="-10"/>
                          <w:sz w:val="18"/>
                          <w:szCs w:val="18"/>
                        </w:rPr>
                        <w:t xml:space="preserve">               </w:t>
                      </w:r>
                      <w:r>
                        <w:rPr>
                          <w:rFonts w:ascii="Century Gothic" w:hAnsi="Century Gothic" w:cs="Century Gothic"/>
                          <w:b/>
                          <w:noProof/>
                          <w:spacing w:val="-10"/>
                          <w:sz w:val="18"/>
                          <w:szCs w:val="18"/>
                        </w:rPr>
                        <w:t xml:space="preserve"> </w:t>
                      </w:r>
                      <w:r>
                        <w:rPr>
                          <w:rFonts w:ascii="Century Gothic" w:hAnsi="Century Gothic" w:cs="Century Gothic"/>
                          <w:spacing w:val="-10"/>
                          <w:sz w:val="18"/>
                          <w:szCs w:val="18"/>
                        </w:rPr>
                        <w:t xml:space="preserve">Date de naissance :    </w:t>
                      </w:r>
                      <w:r w:rsidR="005C473E">
                        <w:rPr>
                          <w:rFonts w:ascii="Century Gothic" w:hAnsi="Century Gothic" w:cs="Century Gothic"/>
                          <w:spacing w:val="-10"/>
                          <w:sz w:val="18"/>
                          <w:szCs w:val="18"/>
                        </w:rPr>
                        <w:fldChar w:fldCharType="begin"/>
                      </w:r>
                      <w:r w:rsidR="005C473E">
                        <w:rPr>
                          <w:rFonts w:ascii="Century Gothic" w:hAnsi="Century Gothic" w:cs="Century Gothic"/>
                          <w:spacing w:val="-10"/>
                          <w:sz w:val="18"/>
                          <w:szCs w:val="18"/>
                        </w:rPr>
                        <w:instrText xml:space="preserve"> MERGEFIELD NEE_LE</w:instrText>
                      </w:r>
                      <w:r w:rsidR="00F726A5">
                        <w:instrText xml:space="preserve">\@"dd/MM/yyyy" </w:instrText>
                      </w:r>
                      <w:r w:rsidR="005C473E">
                        <w:rPr>
                          <w:rFonts w:ascii="Century Gothic" w:hAnsi="Century Gothic" w:cs="Century Gothic"/>
                          <w:spacing w:val="-10"/>
                          <w:sz w:val="18"/>
                          <w:szCs w:val="18"/>
                        </w:rPr>
                        <w:instrText xml:space="preserve"> </w:instrText>
                      </w:r>
                      <w:r w:rsidR="005C473E">
                        <w:rPr>
                          <w:rFonts w:ascii="Century Gothic" w:hAnsi="Century Gothic" w:cs="Century Gothic"/>
                          <w:spacing w:val="-10"/>
                          <w:sz w:val="18"/>
                          <w:szCs w:val="18"/>
                        </w:rPr>
                        <w:fldChar w:fldCharType="separate"/>
                      </w:r>
                      <w:r w:rsidR="00E22D77">
                        <w:rPr>
                          <w:rFonts w:ascii="Century Gothic" w:hAnsi="Century Gothic" w:cs="Century Gothic"/>
                          <w:noProof/>
                          <w:spacing w:val="-10"/>
                          <w:sz w:val="18"/>
                          <w:szCs w:val="18"/>
                        </w:rPr>
                        <w:t>«NEE_LE»</w:t>
                      </w:r>
                      <w:r w:rsidR="005C473E">
                        <w:rPr>
                          <w:rFonts w:ascii="Century Gothic" w:hAnsi="Century Gothic" w:cs="Century Gothic"/>
                          <w:spacing w:val="-10"/>
                          <w:sz w:val="18"/>
                          <w:szCs w:val="18"/>
                        </w:rPr>
                        <w:fldChar w:fldCharType="end"/>
                      </w:r>
                    </w:p>
                    <w:p w14:paraId="4EA63212" w14:textId="77777777" w:rsidR="007331C0" w:rsidRDefault="007331C0">
                      <w:pPr>
                        <w:rPr>
                          <w:rFonts w:ascii="Century Gothic" w:hAnsi="Century Gothic" w:cs="Century Gothic"/>
                          <w:b/>
                          <w:spacing w:val="-10"/>
                          <w:sz w:val="18"/>
                          <w:szCs w:val="18"/>
                        </w:rPr>
                      </w:pPr>
                    </w:p>
                    <w:p w14:paraId="58DBCD74" w14:textId="77777777" w:rsidR="007331C0" w:rsidRDefault="007331C0"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w:t>
                      </w:r>
                    </w:p>
                    <w:p w14:paraId="0365D115" w14:textId="77777777" w:rsidR="007331C0" w:rsidRDefault="007331C0" w:rsidP="00D974DC">
                      <w:pPr>
                        <w:tabs>
                          <w:tab w:val="center" w:pos="5331"/>
                        </w:tabs>
                        <w:rPr>
                          <w:rFonts w:ascii="Century Gothic" w:hAnsi="Century Gothic" w:cs="Century Gothic"/>
                          <w:spacing w:val="-10"/>
                          <w:sz w:val="18"/>
                          <w:szCs w:val="18"/>
                        </w:rPr>
                      </w:pPr>
                    </w:p>
                    <w:p w14:paraId="7412C25B" w14:textId="77777777" w:rsidR="007331C0" w:rsidRDefault="007331C0"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Mél. :                                                                    @</w:t>
                      </w:r>
                    </w:p>
                    <w:p w14:paraId="0EB711F3" w14:textId="77777777" w:rsidR="007331C0" w:rsidRDefault="007331C0"/>
                    <w:p w14:paraId="2038588B" w14:textId="24A45690" w:rsidR="007331C0" w:rsidRDefault="007331C0" w:rsidP="00D974DC">
                      <w:r>
                        <w:rPr>
                          <w:rFonts w:ascii="Century Gothic" w:hAnsi="Century Gothic" w:cs="Century Gothic"/>
                          <w:spacing w:val="-10"/>
                          <w:sz w:val="18"/>
                          <w:szCs w:val="18"/>
                        </w:rPr>
                        <w:t xml:space="preserve">N° SS :                                                              Diplôme préparé :     </w:t>
                      </w:r>
                      <w:r w:rsidR="005C473E">
                        <w:rPr>
                          <w:rFonts w:ascii="Century Gothic" w:hAnsi="Century Gothic" w:cs="Century Gothic"/>
                          <w:b/>
                          <w:spacing w:val="-10"/>
                          <w:sz w:val="18"/>
                          <w:szCs w:val="18"/>
                        </w:rPr>
                        <w:t xml:space="preserve">Baccalauréat Professionnel                          </w:t>
                      </w:r>
                      <w:r>
                        <w:rPr>
                          <w:rFonts w:ascii="Century Gothic" w:hAnsi="Century Gothic" w:cs="Century Gothic"/>
                          <w:spacing w:val="-10"/>
                          <w:sz w:val="18"/>
                          <w:szCs w:val="18"/>
                        </w:rPr>
                        <w:t>Classe</w:t>
                      </w:r>
                      <w:r w:rsidR="005C473E">
                        <w:rPr>
                          <w:rFonts w:ascii="Century Gothic" w:hAnsi="Century Gothic" w:cs="Century Gothic"/>
                          <w:spacing w:val="-10"/>
                          <w:sz w:val="18"/>
                          <w:szCs w:val="18"/>
                        </w:rPr>
                        <w:t> :</w:t>
                      </w:r>
                      <w:r>
                        <w:rPr>
                          <w:rFonts w:ascii="Century Gothic" w:hAnsi="Century Gothic" w:cs="Century Gothic"/>
                          <w:spacing w:val="-10"/>
                          <w:sz w:val="18"/>
                          <w:szCs w:val="18"/>
                        </w:rPr>
                        <w:t xml:space="preserve">  </w:t>
                      </w:r>
                      <w:r w:rsidR="005C473E">
                        <w:rPr>
                          <w:rFonts w:ascii="Century Gothic" w:hAnsi="Century Gothic" w:cs="Century Gothic"/>
                          <w:b/>
                          <w:spacing w:val="-10"/>
                          <w:sz w:val="18"/>
                          <w:szCs w:val="18"/>
                        </w:rPr>
                        <w:fldChar w:fldCharType="begin"/>
                      </w:r>
                      <w:r w:rsidR="005C473E">
                        <w:rPr>
                          <w:rFonts w:ascii="Century Gothic" w:hAnsi="Century Gothic" w:cs="Century Gothic"/>
                          <w:b/>
                          <w:spacing w:val="-10"/>
                          <w:sz w:val="18"/>
                          <w:szCs w:val="18"/>
                        </w:rPr>
                        <w:instrText xml:space="preserve"> MERGEFIELD DIV </w:instrText>
                      </w:r>
                      <w:r w:rsidR="005C473E">
                        <w:rPr>
                          <w:rFonts w:ascii="Century Gothic" w:hAnsi="Century Gothic" w:cs="Century Gothic"/>
                          <w:b/>
                          <w:spacing w:val="-10"/>
                          <w:sz w:val="18"/>
                          <w:szCs w:val="18"/>
                        </w:rPr>
                        <w:fldChar w:fldCharType="separate"/>
                      </w:r>
                      <w:r w:rsidR="00E22D77">
                        <w:rPr>
                          <w:rFonts w:ascii="Century Gothic" w:hAnsi="Century Gothic" w:cs="Century Gothic"/>
                          <w:b/>
                          <w:noProof/>
                          <w:spacing w:val="-10"/>
                          <w:sz w:val="18"/>
                          <w:szCs w:val="18"/>
                        </w:rPr>
                        <w:t>«DIV»</w:t>
                      </w:r>
                      <w:r w:rsidR="005C473E">
                        <w:rPr>
                          <w:rFonts w:ascii="Century Gothic" w:hAnsi="Century Gothic" w:cs="Century Gothic"/>
                          <w:b/>
                          <w:spacing w:val="-10"/>
                          <w:sz w:val="18"/>
                          <w:szCs w:val="18"/>
                        </w:rPr>
                        <w:fldChar w:fldCharType="end"/>
                      </w:r>
                    </w:p>
                    <w:p w14:paraId="2CA987FE" w14:textId="77777777" w:rsidR="007331C0" w:rsidRDefault="007331C0"/>
                  </w:txbxContent>
                </v:textbox>
              </v:shape>
            </w:pict>
          </mc:Fallback>
        </mc:AlternateContent>
      </w:r>
    </w:p>
    <w:p w14:paraId="166E5882" w14:textId="77777777" w:rsidR="00A661CE" w:rsidRDefault="00A661CE" w:rsidP="006F21E8"/>
    <w:p w14:paraId="22462A3A" w14:textId="77777777" w:rsidR="00A661CE" w:rsidRDefault="00A661CE" w:rsidP="006F21E8"/>
    <w:p w14:paraId="78CEB2FB" w14:textId="77777777" w:rsidR="00A661CE" w:rsidRDefault="00A661CE" w:rsidP="006F21E8"/>
    <w:p w14:paraId="2CB54511" w14:textId="60B6D848" w:rsidR="00A661CE" w:rsidRDefault="00080E3D" w:rsidP="006F21E8">
      <w:r>
        <w:rPr>
          <w:noProof/>
          <w:lang w:eastAsia="fr-FR"/>
        </w:rPr>
        <w:lastRenderedPageBreak/>
        <mc:AlternateContent>
          <mc:Choice Requires="wps">
            <w:drawing>
              <wp:anchor distT="0" distB="0" distL="114300" distR="114300" simplePos="0" relativeHeight="251671552" behindDoc="0" locked="0" layoutInCell="1" allowOverlap="1" wp14:anchorId="775EEACD" wp14:editId="10090B45">
                <wp:simplePos x="0" y="0"/>
                <wp:positionH relativeFrom="column">
                  <wp:posOffset>7298690</wp:posOffset>
                </wp:positionH>
                <wp:positionV relativeFrom="paragraph">
                  <wp:posOffset>-1369060</wp:posOffset>
                </wp:positionV>
                <wp:extent cx="7018655" cy="10852150"/>
                <wp:effectExtent l="0" t="0" r="0" b="6350"/>
                <wp:wrapNone/>
                <wp:docPr id="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8655" cy="10852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5AB37D" w14:textId="77777777" w:rsidR="00080E3D" w:rsidRPr="003B185F" w:rsidRDefault="00080E3D" w:rsidP="00080E3D">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16 - Autorisation d’absence </w:t>
                            </w:r>
                          </w:p>
                          <w:p w14:paraId="46A48B8A"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 xml:space="preserve">En cas de grossesse, de paternité ou d’adoption, le stagiaire bénéficie de congés et d’autorisations d’absence d’une durée équivalente à celles prévues pour les salariés aux articles L. 1225-16 à L. 1225-28, L. 1225-35, L. 1225-37 et L. 1225-46 du code du travail. </w:t>
                            </w:r>
                          </w:p>
                          <w:p w14:paraId="318A11C3"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 xml:space="preserve">Pour les périodes de formation en milieu professionnel dont la durée est supérieure à deux mois et dans la limite de six mois, la convention de stage doit prévoir la possibilité de congés et d’autorisations d’absence au bénéfice du stagiaire au cours de la période de formation en milieu professionnel. </w:t>
                            </w:r>
                          </w:p>
                          <w:p w14:paraId="18D83D82" w14:textId="77777777" w:rsidR="00080E3D" w:rsidRPr="003B185F" w:rsidRDefault="00080E3D" w:rsidP="00080E3D">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17 - Assurance responsabilité civile </w:t>
                            </w:r>
                          </w:p>
                          <w:p w14:paraId="3ABC6BA2"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 xml:space="preserve">Le chef de l’entreprise d’accueil prend les dispositions nécessaires pour garantir sa responsabilité civile chaque fois qu’elle peut être engagée. </w:t>
                            </w:r>
                          </w:p>
                          <w:p w14:paraId="697A03A9"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Le chef d’établissement contracte une assurance couvrant la responsabilité civile de l’élève pour les dommages qu’il pourrait causer pendant la durée de sa période de formation en milieu professionnel dans l’entreprise ou à l’occasion de la préparation de celle-ci.</w:t>
                            </w:r>
                          </w:p>
                          <w:p w14:paraId="08EB541F" w14:textId="77777777" w:rsidR="00080E3D" w:rsidRPr="00C57A89" w:rsidRDefault="00080E3D" w:rsidP="00080E3D">
                            <w:pPr>
                              <w:jc w:val="both"/>
                              <w:rPr>
                                <w:rFonts w:ascii="Century Gothic" w:hAnsi="Century Gothic" w:cs="Century Gothic"/>
                                <w:b/>
                                <w:bCs/>
                                <w:sz w:val="16"/>
                                <w:szCs w:val="16"/>
                              </w:rPr>
                            </w:pPr>
                            <w:r w:rsidRPr="00C57A89">
                              <w:rPr>
                                <w:rFonts w:ascii="Century Gothic" w:hAnsi="Century Gothic" w:cs="Century Gothic"/>
                                <w:b/>
                                <w:bCs/>
                                <w:sz w:val="16"/>
                                <w:szCs w:val="16"/>
                              </w:rPr>
                              <w:t xml:space="preserve">Article 18 - Encadrement et suivi de la période de formation en milieu professionnel </w:t>
                            </w:r>
                          </w:p>
                          <w:p w14:paraId="4706E80D"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 xml:space="preserve">Les conditions dans lesquelles l’enseignant-référent de l’établissement et le tuteur dans l’entreprise (ou l’organisme) d’accueil assurent l’encadrement et le suivi du stagiaire figurent dans l’annexe pédagogique jointe à la présente convention. L’encadrement et le suivi du stage comporte à minima : </w:t>
                            </w:r>
                          </w:p>
                          <w:p w14:paraId="6F011CCD"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une prise de contact d’un professeur référent avec l’élève et le tuteur au cours de la première partie du stage</w:t>
                            </w:r>
                            <w:r w:rsidRPr="003B185F">
                              <w:rPr>
                                <w:rFonts w:ascii="Arial" w:hAnsi="Arial" w:cs="Arial"/>
                                <w:sz w:val="12"/>
                                <w:szCs w:val="12"/>
                              </w:rPr>
                              <w:t> </w:t>
                            </w:r>
                            <w:r w:rsidRPr="003B185F">
                              <w:rPr>
                                <w:rFonts w:ascii="Century Gothic" w:hAnsi="Century Gothic" w:cs="Century Gothic"/>
                                <w:sz w:val="12"/>
                                <w:szCs w:val="12"/>
                              </w:rPr>
                              <w:t>;</w:t>
                            </w:r>
                          </w:p>
                          <w:p w14:paraId="1303F215" w14:textId="77777777" w:rsidR="00C427A0"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 suivi régulier d’un professeur référent avec élève et tuteur.</w:t>
                            </w:r>
                          </w:p>
                          <w:p w14:paraId="18BADBC3" w14:textId="572DCC50"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l’évaluation du stage.</w:t>
                            </w:r>
                          </w:p>
                          <w:p w14:paraId="538D81E9"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L’encadrement et le suivi donnent lieu à minima à une rencontre entre professeur référent, élève et tuteur.</w:t>
                            </w:r>
                          </w:p>
                          <w:p w14:paraId="76BD98B7" w14:textId="75252961" w:rsidR="00080E3D" w:rsidRPr="003B185F" w:rsidRDefault="00080E3D" w:rsidP="00080E3D">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sidR="00C427A0">
                              <w:rPr>
                                <w:rFonts w:ascii="Century Gothic" w:hAnsi="Century Gothic" w:cs="Century Gothic"/>
                                <w:b/>
                                <w:bCs/>
                                <w:sz w:val="16"/>
                                <w:szCs w:val="16"/>
                              </w:rPr>
                              <w:t>1</w:t>
                            </w:r>
                            <w:r w:rsidR="00C57A89">
                              <w:rPr>
                                <w:rFonts w:ascii="Century Gothic" w:hAnsi="Century Gothic" w:cs="Century Gothic"/>
                                <w:b/>
                                <w:bCs/>
                                <w:sz w:val="16"/>
                                <w:szCs w:val="16"/>
                              </w:rPr>
                              <w:t>9</w:t>
                            </w:r>
                            <w:r w:rsidRPr="003B185F">
                              <w:rPr>
                                <w:rFonts w:ascii="Century Gothic" w:hAnsi="Century Gothic" w:cs="Century Gothic"/>
                                <w:b/>
                                <w:bCs/>
                                <w:sz w:val="16"/>
                                <w:szCs w:val="16"/>
                              </w:rPr>
                              <w:t xml:space="preserve"> - Suspension et résiliation de la convention de stage </w:t>
                            </w:r>
                          </w:p>
                          <w:p w14:paraId="629892D9"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 xml:space="preserve">Le chef d’établissement et le représentant de l’entreprise (ou organisme) d’accueil se tiendront mutuellement informés des difficultés qui pourraient être rencontrées à l’occasion de la période de formation en milieu professionnel. Le cas échéant, ils prendront, d’un commun accord et en liaison avec l’équipe pédagogique, les dispositions propres à résoudre les problèmes d’absentéisme ou de manquement à la discipline, notamment en cas de non-respect des règles d’hygiène et de sécurité prévues par le règlement intérieur de l’entreprise. Au besoin, ils étudieront ensemble les modalités de suspension ou de résiliation de la période de formation en milieu professionnel. </w:t>
                            </w:r>
                          </w:p>
                          <w:p w14:paraId="12467E1B" w14:textId="32BD84DE" w:rsidR="00080E3D" w:rsidRPr="003B185F" w:rsidRDefault="00080E3D" w:rsidP="00080E3D">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sidR="00C57A89">
                              <w:rPr>
                                <w:rFonts w:ascii="Century Gothic" w:hAnsi="Century Gothic" w:cs="Century Gothic"/>
                                <w:b/>
                                <w:bCs/>
                                <w:sz w:val="16"/>
                                <w:szCs w:val="16"/>
                              </w:rPr>
                              <w:t>20</w:t>
                            </w:r>
                            <w:r w:rsidRPr="003B185F">
                              <w:rPr>
                                <w:rFonts w:ascii="Century Gothic" w:hAnsi="Century Gothic" w:cs="Century Gothic"/>
                                <w:b/>
                                <w:bCs/>
                                <w:sz w:val="16"/>
                                <w:szCs w:val="16"/>
                              </w:rPr>
                              <w:t xml:space="preserve"> - Validation de la période de formation en milieu professionnel en cas d’interruption </w:t>
                            </w:r>
                          </w:p>
                          <w:p w14:paraId="35607B2C"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Lorsque le stagiaire interrompt sa période de formation en milieu professionnel pour un motif lié à la maladie, à un accident, à la grossesse, à la paternité, à l’adoption ou, en accord avec l’établissement, en cas de non-respect des stipulations pédagogiques de la convention ou en cas de rupture de la convention à l’initiative de l’entreprise (ou organisme) d’accueil, l’établissement propose au stagiaire une modalité alternative de validation de sa formation. En cas d’accord des parties à la convention, un report de la fin de la période de formation en milieu professionnel ou du stage, en tout ou partie, est</w:t>
                            </w:r>
                            <w:r w:rsidRPr="003B185F">
                              <w:rPr>
                                <w:sz w:val="12"/>
                                <w:szCs w:val="12"/>
                              </w:rPr>
                              <w:t xml:space="preserve"> </w:t>
                            </w:r>
                            <w:r w:rsidRPr="003B185F">
                              <w:rPr>
                                <w:rFonts w:ascii="Century Gothic" w:hAnsi="Century Gothic" w:cs="Century Gothic"/>
                                <w:sz w:val="12"/>
                                <w:szCs w:val="12"/>
                              </w:rPr>
                              <w:t>également possible.</w:t>
                            </w:r>
                          </w:p>
                          <w:p w14:paraId="516204A6" w14:textId="114D0ECF" w:rsidR="00080E3D" w:rsidRPr="003B185F" w:rsidRDefault="00080E3D" w:rsidP="00080E3D">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sidR="00C427A0">
                              <w:rPr>
                                <w:rFonts w:ascii="Century Gothic" w:hAnsi="Century Gothic" w:cs="Century Gothic"/>
                                <w:b/>
                                <w:bCs/>
                                <w:sz w:val="16"/>
                                <w:szCs w:val="16"/>
                              </w:rPr>
                              <w:t>2</w:t>
                            </w:r>
                            <w:r w:rsidR="00C57A89">
                              <w:rPr>
                                <w:rFonts w:ascii="Century Gothic" w:hAnsi="Century Gothic" w:cs="Century Gothic"/>
                                <w:b/>
                                <w:bCs/>
                                <w:sz w:val="16"/>
                                <w:szCs w:val="16"/>
                              </w:rPr>
                              <w:t>1</w:t>
                            </w:r>
                            <w:r w:rsidRPr="003B185F">
                              <w:rPr>
                                <w:rFonts w:ascii="Century Gothic" w:hAnsi="Century Gothic" w:cs="Century Gothic"/>
                                <w:b/>
                                <w:bCs/>
                                <w:sz w:val="16"/>
                                <w:szCs w:val="16"/>
                              </w:rPr>
                              <w:t xml:space="preserve"> – Attestation de stage</w:t>
                            </w:r>
                          </w:p>
                          <w:p w14:paraId="385940F4"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À l’issue de la période de formation en milieu professionnel, le responsable de l’entreprise ou organisme d’accueil délivre une attestation conforme à l’attestation type figurant en annexe de la présente convention.</w:t>
                            </w:r>
                          </w:p>
                          <w:p w14:paraId="531D92A7"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 xml:space="preserve">Ce document doit être complété et signé le dernier jour du stage par un responsable autorisé de l’entreprise ou organisme d’accueil. </w:t>
                            </w:r>
                          </w:p>
                          <w:p w14:paraId="308FEB7B"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Elle est remise au lycéen stagiaire, remise ou envoyée à l’établissement scolaire et conservée dans l’entreprise et dans l’établissement.</w:t>
                            </w:r>
                          </w:p>
                          <w:p w14:paraId="1C49AD38" w14:textId="77777777" w:rsidR="00080E3D" w:rsidRDefault="00080E3D" w:rsidP="00080E3D">
                            <w:pPr>
                              <w:tabs>
                                <w:tab w:val="left" w:pos="1134"/>
                                <w:tab w:val="left" w:pos="6237"/>
                              </w:tabs>
                              <w:snapToGrid w:val="0"/>
                              <w:jc w:val="both"/>
                              <w:rPr>
                                <w:rFonts w:ascii="Century Gothic" w:hAnsi="Century Gothic" w:cs="Century Gothic"/>
                                <w:b/>
                                <w:bCs/>
                                <w:sz w:val="24"/>
                                <w:szCs w:val="24"/>
                              </w:rPr>
                            </w:pPr>
                          </w:p>
                          <w:p w14:paraId="65F0D52E" w14:textId="154B9B60" w:rsidR="007331C0" w:rsidRDefault="007331C0" w:rsidP="00080E3D">
                            <w:pPr>
                              <w:tabs>
                                <w:tab w:val="left" w:pos="1134"/>
                                <w:tab w:val="left" w:pos="6237"/>
                              </w:tabs>
                              <w:snapToGrid w:val="0"/>
                              <w:spacing w:before="40" w:after="120"/>
                              <w:jc w:val="center"/>
                              <w:rPr>
                                <w:rFonts w:ascii="Century Gothic" w:hAnsi="Century Gothic" w:cs="Century Gothic"/>
                                <w:sz w:val="18"/>
                                <w:szCs w:val="18"/>
                              </w:rPr>
                            </w:pPr>
                            <w:r>
                              <w:rPr>
                                <w:rFonts w:ascii="Century Gothic" w:hAnsi="Century Gothic" w:cs="Century Gothic"/>
                                <w:b/>
                                <w:bCs/>
                                <w:sz w:val="24"/>
                                <w:szCs w:val="24"/>
                              </w:rPr>
                              <w:t>ANNEXE SÉCURITÉ</w:t>
                            </w:r>
                          </w:p>
                          <w:p w14:paraId="632F34E7" w14:textId="77777777" w:rsidR="007331C0" w:rsidRDefault="007331C0" w:rsidP="00304B97">
                            <w:pPr>
                              <w:pStyle w:val="Standard"/>
                              <w:tabs>
                                <w:tab w:val="left" w:leader="dot" w:pos="10772"/>
                              </w:tabs>
                              <w:jc w:val="both"/>
                            </w:pPr>
                            <w:r>
                              <w:rPr>
                                <w:rFonts w:ascii="Century Gothic" w:hAnsi="Century Gothic" w:cs="Century Gothic"/>
                                <w:color w:val="000000"/>
                                <w:sz w:val="18"/>
                                <w:szCs w:val="18"/>
                              </w:rPr>
                              <w:t xml:space="preserve">Liste des </w:t>
                            </w:r>
                            <w:r>
                              <w:rPr>
                                <w:rFonts w:ascii="Century Gothic" w:hAnsi="Century Gothic" w:cs="Century Gothic"/>
                                <w:b/>
                                <w:bCs/>
                                <w:color w:val="000000"/>
                                <w:sz w:val="18"/>
                                <w:szCs w:val="18"/>
                              </w:rPr>
                              <w:t>équipements, produits et milieux de travail autorisés</w:t>
                            </w:r>
                            <w:r>
                              <w:rPr>
                                <w:rFonts w:ascii="Century Gothic" w:hAnsi="Century Gothic" w:cs="Century Gothic"/>
                                <w:color w:val="000000"/>
                                <w:sz w:val="18"/>
                                <w:szCs w:val="18"/>
                              </w:rPr>
                              <w:t xml:space="preserve"> après la déclaration adressée </w:t>
                            </w:r>
                            <w:proofErr w:type="gramStart"/>
                            <w:r>
                              <w:rPr>
                                <w:rFonts w:ascii="Century Gothic" w:hAnsi="Century Gothic" w:cs="Century Gothic"/>
                                <w:color w:val="000000"/>
                                <w:sz w:val="18"/>
                                <w:szCs w:val="18"/>
                              </w:rPr>
                              <w:t>à  l'inspection</w:t>
                            </w:r>
                            <w:proofErr w:type="gramEnd"/>
                            <w:r>
                              <w:rPr>
                                <w:rFonts w:ascii="Century Gothic" w:hAnsi="Century Gothic" w:cs="Century Gothic"/>
                                <w:color w:val="000000"/>
                                <w:sz w:val="18"/>
                                <w:szCs w:val="18"/>
                              </w:rPr>
                              <w:t xml:space="preserve"> du travail :</w:t>
                            </w:r>
                          </w:p>
                          <w:p w14:paraId="250D710A" w14:textId="77777777" w:rsidR="007331C0" w:rsidRDefault="007331C0" w:rsidP="00D974DC">
                            <w:pPr>
                              <w:tabs>
                                <w:tab w:val="left" w:leader="dot" w:pos="10772"/>
                              </w:tabs>
                              <w:jc w:val="both"/>
                              <w:rPr>
                                <w:rFonts w:ascii="Century Gothic" w:hAnsi="Century Gothic" w:cs="Century Gothic"/>
                                <w:sz w:val="18"/>
                                <w:szCs w:val="18"/>
                              </w:rPr>
                            </w:pPr>
                          </w:p>
                          <w:p w14:paraId="0FB64E6C" w14:textId="77777777" w:rsidR="007331C0" w:rsidRPr="00436913" w:rsidRDefault="007331C0" w:rsidP="00436913">
                            <w:pPr>
                              <w:jc w:val="both"/>
                              <w:rPr>
                                <w:rFonts w:ascii="Arial" w:hAnsi="Arial" w:cs="Arial"/>
                                <w:color w:val="000000"/>
                                <w:sz w:val="18"/>
                                <w:szCs w:val="18"/>
                              </w:rPr>
                            </w:pPr>
                            <w:r w:rsidRPr="00436913">
                              <w:rPr>
                                <w:rFonts w:ascii="Arial" w:hAnsi="Arial" w:cs="Arial"/>
                                <w:color w:val="000000"/>
                                <w:sz w:val="18"/>
                                <w:szCs w:val="18"/>
                              </w:rPr>
                              <w:t>Matériels à outil coupant ou entraînement non protégé à énergie autre qu'humaine pour essais dans le cadre de la maintenance. Meuleuse d’angle, Perceuses y compris portatives</w:t>
                            </w:r>
                          </w:p>
                          <w:p w14:paraId="5FEB4B24" w14:textId="77777777" w:rsidR="007331C0" w:rsidRDefault="007331C0" w:rsidP="00D974DC">
                            <w:pPr>
                              <w:tabs>
                                <w:tab w:val="left" w:leader="dot" w:pos="10772"/>
                              </w:tabs>
                              <w:jc w:val="both"/>
                              <w:rPr>
                                <w:rFonts w:ascii="Century Gothic" w:hAnsi="Century Gothic" w:cs="Century Gothic"/>
                                <w:sz w:val="18"/>
                                <w:szCs w:val="18"/>
                              </w:rPr>
                            </w:pPr>
                          </w:p>
                          <w:p w14:paraId="5F15732E" w14:textId="77777777" w:rsidR="007331C0" w:rsidRDefault="007331C0" w:rsidP="00CE24AD">
                            <w:pPr>
                              <w:tabs>
                                <w:tab w:val="left" w:leader="dot" w:pos="10772"/>
                              </w:tabs>
                              <w:jc w:val="center"/>
                              <w:rPr>
                                <w:rFonts w:ascii="Century Gothic" w:hAnsi="Century Gothic" w:cs="Century Gothic"/>
                                <w:sz w:val="18"/>
                                <w:szCs w:val="18"/>
                              </w:rPr>
                            </w:pPr>
                            <w:r w:rsidRPr="00D471BD">
                              <w:rPr>
                                <w:rFonts w:ascii="Century Gothic" w:hAnsi="Century Gothic" w:cs="Century Gothic"/>
                                <w:b/>
                              </w:rPr>
                              <w:t>ASSURANCES</w:t>
                            </w:r>
                          </w:p>
                          <w:p w14:paraId="54F08B3E" w14:textId="77777777" w:rsidR="007331C0" w:rsidRPr="00D471BD" w:rsidRDefault="007331C0" w:rsidP="00436913">
                            <w:pPr>
                              <w:tabs>
                                <w:tab w:val="left" w:leader="dot" w:pos="10772"/>
                              </w:tabs>
                              <w:jc w:val="both"/>
                              <w:rPr>
                                <w:rFonts w:ascii="Century Gothic" w:hAnsi="Century Gothic" w:cs="Century Gothic"/>
                                <w:b/>
                              </w:rPr>
                            </w:pPr>
                          </w:p>
                          <w:p w14:paraId="5C20247C" w14:textId="77777777" w:rsidR="00080E3D" w:rsidRDefault="00080E3D" w:rsidP="00080E3D">
                            <w:pPr>
                              <w:tabs>
                                <w:tab w:val="left" w:leader="dot" w:pos="10772"/>
                              </w:tabs>
                              <w:jc w:val="both"/>
                              <w:rPr>
                                <w:rFonts w:ascii="Century Gothic" w:hAnsi="Century Gothic" w:cs="Century Gothic"/>
                                <w:b/>
                              </w:rPr>
                            </w:pPr>
                            <w:r w:rsidRPr="00D471BD">
                              <w:rPr>
                                <w:rFonts w:ascii="Century Gothic" w:hAnsi="Century Gothic" w:cs="Century Gothic"/>
                                <w:b/>
                              </w:rPr>
                              <w:t xml:space="preserve">Pour l’entreprise </w:t>
                            </w:r>
                            <w:r>
                              <w:rPr>
                                <w:rFonts w:ascii="Century Gothic" w:hAnsi="Century Gothic" w:cs="Century Gothic"/>
                                <w:b/>
                              </w:rPr>
                              <w:t xml:space="preserve">                                                                                            </w:t>
                            </w:r>
                            <w:r w:rsidRPr="00D471BD">
                              <w:rPr>
                                <w:rFonts w:ascii="Century Gothic" w:hAnsi="Century Gothic" w:cs="Century Gothic"/>
                                <w:b/>
                              </w:rPr>
                              <w:t>Pour l’établissement</w:t>
                            </w:r>
                          </w:p>
                          <w:p w14:paraId="5824A0EE" w14:textId="5E84FCA4" w:rsidR="00080E3D" w:rsidRPr="00D471BD" w:rsidRDefault="00080E3D" w:rsidP="00080E3D">
                            <w:pPr>
                              <w:tabs>
                                <w:tab w:val="left" w:leader="dot" w:pos="10772"/>
                              </w:tabs>
                              <w:jc w:val="both"/>
                              <w:rPr>
                                <w:rFonts w:ascii="Century Gothic" w:hAnsi="Century Gothic" w:cs="Century Gothic"/>
                                <w:b/>
                              </w:rPr>
                            </w:pPr>
                            <w:r>
                              <w:rPr>
                                <w:rFonts w:ascii="Century Gothic" w:hAnsi="Century Gothic" w:cs="Century Gothic"/>
                                <w:b/>
                              </w:rPr>
                              <w:t xml:space="preserve">                                                                      </w:t>
                            </w:r>
                          </w:p>
                          <w:p w14:paraId="103EBC48" w14:textId="77777777" w:rsidR="00080E3D" w:rsidRDefault="00080E3D" w:rsidP="00080E3D">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Nom de l’assureur :                                                                                                                     Nom de l’assureur : MAIF</w:t>
                            </w:r>
                          </w:p>
                          <w:p w14:paraId="51C9C642" w14:textId="77777777" w:rsidR="00080E3D" w:rsidRDefault="00080E3D" w:rsidP="00080E3D">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 de contrat :</w:t>
                            </w:r>
                            <w:r w:rsidRPr="003B185F">
                              <w:rPr>
                                <w:rFonts w:ascii="Century Gothic" w:hAnsi="Century Gothic" w:cs="Century Gothic"/>
                                <w:sz w:val="18"/>
                                <w:szCs w:val="18"/>
                              </w:rPr>
                              <w:t xml:space="preserve"> </w:t>
                            </w:r>
                            <w:r>
                              <w:rPr>
                                <w:rFonts w:ascii="Century Gothic" w:hAnsi="Century Gothic" w:cs="Century Gothic"/>
                                <w:sz w:val="18"/>
                                <w:szCs w:val="18"/>
                              </w:rPr>
                              <w:t xml:space="preserve">                                                                                                                           N° de contrat : 1995437 R</w:t>
                            </w:r>
                          </w:p>
                          <w:p w14:paraId="67EAF6A7" w14:textId="77777777" w:rsidR="007331C0" w:rsidRDefault="007331C0" w:rsidP="00D974DC">
                            <w:pPr>
                              <w:tabs>
                                <w:tab w:val="left" w:leader="dot" w:pos="10772"/>
                              </w:tabs>
                              <w:jc w:val="both"/>
                              <w:rPr>
                                <w:rFonts w:ascii="Century Gothic" w:hAnsi="Century Gothic" w:cs="Century Gothic"/>
                                <w:sz w:val="18"/>
                                <w:szCs w:val="18"/>
                              </w:rPr>
                            </w:pPr>
                          </w:p>
                          <w:p w14:paraId="55274E8D" w14:textId="77777777" w:rsidR="006C6D99" w:rsidRDefault="006C6D99" w:rsidP="00D974DC">
                            <w:pPr>
                              <w:tabs>
                                <w:tab w:val="left" w:leader="dot" w:pos="10772"/>
                              </w:tabs>
                              <w:jc w:val="both"/>
                              <w:rPr>
                                <w:rFonts w:ascii="Century Gothic" w:hAnsi="Century Gothic" w:cs="Century Gothic"/>
                                <w:sz w:val="18"/>
                                <w:szCs w:val="18"/>
                              </w:rPr>
                            </w:pPr>
                          </w:p>
                          <w:p w14:paraId="0DB4D5D1" w14:textId="77777777" w:rsidR="006C6D99" w:rsidRDefault="006C6D99" w:rsidP="00D974DC">
                            <w:pPr>
                              <w:tabs>
                                <w:tab w:val="left" w:leader="dot" w:pos="10772"/>
                              </w:tabs>
                              <w:jc w:val="both"/>
                              <w:rPr>
                                <w:rFonts w:ascii="Century Gothic" w:hAnsi="Century Gothic" w:cs="Century Gothic"/>
                                <w:sz w:val="18"/>
                                <w:szCs w:val="18"/>
                              </w:rPr>
                            </w:pPr>
                          </w:p>
                          <w:p w14:paraId="3267AB57" w14:textId="77777777" w:rsidR="006C6D99" w:rsidRDefault="006C6D99" w:rsidP="00D974DC">
                            <w:pPr>
                              <w:tabs>
                                <w:tab w:val="left" w:leader="dot" w:pos="10772"/>
                              </w:tabs>
                              <w:jc w:val="both"/>
                              <w:rPr>
                                <w:rFonts w:ascii="Century Gothic" w:hAnsi="Century Gothic" w:cs="Century Gothic"/>
                                <w:sz w:val="18"/>
                                <w:szCs w:val="18"/>
                              </w:rPr>
                            </w:pPr>
                          </w:p>
                          <w:p w14:paraId="3C055523" w14:textId="77777777" w:rsidR="007331C0" w:rsidRDefault="007331C0" w:rsidP="00D974DC">
                            <w:pPr>
                              <w:tabs>
                                <w:tab w:val="left" w:leader="dot" w:pos="10772"/>
                              </w:tabs>
                              <w:jc w:val="both"/>
                              <w:rPr>
                                <w:rFonts w:ascii="Century Gothic" w:hAnsi="Century Gothic" w:cs="Century Gothic"/>
                                <w:sz w:val="18"/>
                                <w:szCs w:val="18"/>
                              </w:rPr>
                            </w:pPr>
                          </w:p>
                          <w:p w14:paraId="339FEBD8" w14:textId="77777777" w:rsidR="007331C0" w:rsidRDefault="007331C0" w:rsidP="00D974DC">
                            <w:pPr>
                              <w:tabs>
                                <w:tab w:val="left" w:leader="dot" w:pos="10772"/>
                              </w:tabs>
                              <w:jc w:val="both"/>
                              <w:rPr>
                                <w:rFonts w:ascii="Century Gothic" w:hAnsi="Century Gothic" w:cs="Century Gothic"/>
                                <w:sz w:val="18"/>
                                <w:szCs w:val="18"/>
                              </w:rPr>
                            </w:pPr>
                          </w:p>
                          <w:p w14:paraId="192785ED" w14:textId="77777777" w:rsidR="007331C0" w:rsidRDefault="007331C0" w:rsidP="00D974DC">
                            <w:pPr>
                              <w:tabs>
                                <w:tab w:val="left" w:leader="dot" w:pos="10772"/>
                              </w:tabs>
                              <w:jc w:val="both"/>
                              <w:rPr>
                                <w:rFonts w:ascii="Century Gothic" w:hAnsi="Century Gothic" w:cs="Century Gothic"/>
                                <w:sz w:val="18"/>
                                <w:szCs w:val="18"/>
                              </w:rPr>
                            </w:pPr>
                          </w:p>
                          <w:p w14:paraId="1C49A161" w14:textId="77777777" w:rsidR="007331C0" w:rsidRDefault="007331C0" w:rsidP="00D974DC">
                            <w:pPr>
                              <w:tabs>
                                <w:tab w:val="left" w:leader="dot" w:pos="10772"/>
                              </w:tabs>
                              <w:jc w:val="both"/>
                              <w:rPr>
                                <w:rFonts w:ascii="Century Gothic" w:hAnsi="Century Gothic" w:cs="Century Gothic"/>
                                <w:sz w:val="18"/>
                                <w:szCs w:val="18"/>
                              </w:rPr>
                            </w:pPr>
                          </w:p>
                          <w:p w14:paraId="4FC0B644" w14:textId="77777777" w:rsidR="007331C0" w:rsidRDefault="007331C0" w:rsidP="00D974DC">
                            <w:pPr>
                              <w:tabs>
                                <w:tab w:val="left" w:leader="dot" w:pos="10772"/>
                              </w:tabs>
                              <w:jc w:val="both"/>
                              <w:rPr>
                                <w:rFonts w:ascii="Century Gothic" w:hAnsi="Century Gothic" w:cs="Century Gothic"/>
                                <w:sz w:val="18"/>
                                <w:szCs w:val="18"/>
                              </w:rPr>
                            </w:pPr>
                          </w:p>
                          <w:p w14:paraId="2F1D391A" w14:textId="77777777" w:rsidR="007331C0" w:rsidRDefault="007331C0" w:rsidP="00D974DC">
                            <w:pPr>
                              <w:tabs>
                                <w:tab w:val="left" w:leader="dot" w:pos="10772"/>
                              </w:tabs>
                              <w:jc w:val="both"/>
                              <w:rPr>
                                <w:rFonts w:ascii="Century Gothic" w:hAnsi="Century Gothic" w:cs="Century Gothic"/>
                                <w:sz w:val="18"/>
                                <w:szCs w:val="18"/>
                              </w:rPr>
                            </w:pPr>
                          </w:p>
                          <w:p w14:paraId="0F247197" w14:textId="77777777" w:rsidR="007331C0" w:rsidRDefault="007331C0" w:rsidP="00D974DC">
                            <w:pPr>
                              <w:tabs>
                                <w:tab w:val="left" w:leader="dot" w:pos="10772"/>
                              </w:tabs>
                              <w:jc w:val="both"/>
                              <w:rPr>
                                <w:rFonts w:ascii="Century Gothic" w:hAnsi="Century Gothic" w:cs="Century Gothic"/>
                                <w:sz w:val="18"/>
                                <w:szCs w:val="18"/>
                              </w:rPr>
                            </w:pPr>
                          </w:p>
                          <w:p w14:paraId="04266ADA" w14:textId="77777777" w:rsidR="007331C0" w:rsidRDefault="007331C0" w:rsidP="00D974DC">
                            <w:pPr>
                              <w:tabs>
                                <w:tab w:val="left" w:leader="dot" w:pos="10772"/>
                              </w:tabs>
                              <w:jc w:val="both"/>
                              <w:rPr>
                                <w:rFonts w:ascii="Century Gothic" w:hAnsi="Century Gothic" w:cs="Century Gothic"/>
                                <w:sz w:val="18"/>
                                <w:szCs w:val="18"/>
                              </w:rPr>
                            </w:pPr>
                          </w:p>
                          <w:p w14:paraId="50DDDB20" w14:textId="77777777" w:rsidR="007331C0" w:rsidRDefault="007331C0" w:rsidP="00D974DC">
                            <w:pPr>
                              <w:tabs>
                                <w:tab w:val="left" w:leader="dot" w:pos="10772"/>
                              </w:tabs>
                              <w:jc w:val="both"/>
                              <w:rPr>
                                <w:rFonts w:ascii="Century Gothic" w:hAnsi="Century Gothic" w:cs="Century Gothic"/>
                                <w:sz w:val="18"/>
                                <w:szCs w:val="18"/>
                              </w:rPr>
                            </w:pPr>
                          </w:p>
                          <w:p w14:paraId="6A2C41B9" w14:textId="17D9A3BE" w:rsidR="007331C0" w:rsidRDefault="007331C0" w:rsidP="00D974DC">
                            <w:pPr>
                              <w:tabs>
                                <w:tab w:val="left" w:leader="dot" w:pos="10772"/>
                              </w:tabs>
                              <w:jc w:val="both"/>
                              <w:rPr>
                                <w:rFonts w:ascii="Century Gothic" w:hAnsi="Century Gothic" w:cs="Century Gothic"/>
                                <w:sz w:val="18"/>
                                <w:szCs w:val="18"/>
                              </w:rPr>
                            </w:pPr>
                          </w:p>
                          <w:p w14:paraId="3EE25403" w14:textId="77777777" w:rsidR="007331C0" w:rsidRDefault="007331C0" w:rsidP="00D974DC">
                            <w:pPr>
                              <w:tabs>
                                <w:tab w:val="left" w:leader="dot" w:pos="10772"/>
                              </w:tabs>
                              <w:jc w:val="both"/>
                              <w:rPr>
                                <w:rFonts w:ascii="Century Gothic" w:hAnsi="Century Gothic" w:cs="Century Gothic"/>
                                <w:sz w:val="18"/>
                                <w:szCs w:val="18"/>
                              </w:rPr>
                            </w:pPr>
                          </w:p>
                          <w:p w14:paraId="0BBDCFF5" w14:textId="77777777" w:rsidR="007331C0" w:rsidRDefault="007331C0" w:rsidP="00D974DC">
                            <w:pPr>
                              <w:tabs>
                                <w:tab w:val="left" w:leader="dot" w:pos="10772"/>
                              </w:tabs>
                              <w:jc w:val="both"/>
                              <w:rPr>
                                <w:rFonts w:ascii="Century Gothic" w:hAnsi="Century Gothic" w:cs="Century Gothic"/>
                                <w:sz w:val="18"/>
                                <w:szCs w:val="18"/>
                              </w:rPr>
                            </w:pPr>
                          </w:p>
                          <w:p w14:paraId="0BDFADD1" w14:textId="77777777" w:rsidR="007331C0" w:rsidRDefault="007331C0" w:rsidP="00D974DC">
                            <w:pPr>
                              <w:tabs>
                                <w:tab w:val="left" w:leader="dot" w:pos="10772"/>
                              </w:tabs>
                              <w:jc w:val="both"/>
                              <w:rPr>
                                <w:rFonts w:ascii="Century Gothic" w:hAnsi="Century Gothic" w:cs="Century Gothic"/>
                                <w:sz w:val="18"/>
                                <w:szCs w:val="18"/>
                              </w:rPr>
                            </w:pPr>
                          </w:p>
                          <w:p w14:paraId="1F1BED2A" w14:textId="77777777" w:rsidR="007331C0" w:rsidRDefault="007331C0" w:rsidP="00D974DC">
                            <w:pPr>
                              <w:tabs>
                                <w:tab w:val="left" w:leader="dot" w:pos="10772"/>
                              </w:tabs>
                              <w:jc w:val="both"/>
                              <w:rPr>
                                <w:rFonts w:ascii="Century Gothic" w:hAnsi="Century Gothic" w:cs="Century Gothic"/>
                                <w:sz w:val="18"/>
                                <w:szCs w:val="18"/>
                              </w:rPr>
                            </w:pPr>
                          </w:p>
                          <w:p w14:paraId="0D662D9E" w14:textId="77777777" w:rsidR="007331C0" w:rsidRDefault="007331C0" w:rsidP="00D974DC">
                            <w:pPr>
                              <w:tabs>
                                <w:tab w:val="left" w:leader="dot" w:pos="10772"/>
                              </w:tabs>
                              <w:jc w:val="both"/>
                              <w:rPr>
                                <w:rFonts w:ascii="Century Gothic" w:hAnsi="Century Gothic" w:cs="Century Gothic"/>
                                <w:sz w:val="18"/>
                                <w:szCs w:val="18"/>
                              </w:rPr>
                            </w:pPr>
                          </w:p>
                          <w:p w14:paraId="23F0B335" w14:textId="77777777" w:rsidR="007331C0" w:rsidRDefault="007331C0"/>
                          <w:p w14:paraId="6700CB60" w14:textId="77777777" w:rsidR="005A3F02" w:rsidRDefault="005A3F02"/>
                          <w:p w14:paraId="148D58E9" w14:textId="77777777" w:rsidR="005A3F02" w:rsidRDefault="005A3F02"/>
                          <w:p w14:paraId="312E7BA9" w14:textId="77777777" w:rsidR="005A3F02" w:rsidRDefault="005A3F02"/>
                          <w:p w14:paraId="537D17A9" w14:textId="77777777" w:rsidR="005A3F02" w:rsidRDefault="005A3F02"/>
                          <w:p w14:paraId="352A1C92" w14:textId="77777777" w:rsidR="005A3F02" w:rsidRDefault="005A3F02"/>
                          <w:p w14:paraId="5518FA73" w14:textId="77777777" w:rsidR="005A3F02" w:rsidRDefault="005A3F02"/>
                          <w:p w14:paraId="32E9FF59" w14:textId="77777777" w:rsidR="005A3F02" w:rsidRDefault="005A3F02"/>
                          <w:p w14:paraId="4F6BB66B" w14:textId="77777777" w:rsidR="005A3F02" w:rsidRDefault="005A3F02"/>
                          <w:p w14:paraId="6B2D4040" w14:textId="77777777" w:rsidR="005A3F02" w:rsidRDefault="005A3F02"/>
                          <w:p w14:paraId="18487423" w14:textId="77777777" w:rsidR="005A3F02" w:rsidRDefault="005A3F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5EEACD" id="Text Box 11" o:spid="_x0000_s1032" type="#_x0000_t202" style="position:absolute;margin-left:574.7pt;margin-top:-107.8pt;width:552.65pt;height:85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" stroked="f">
                <v:textbox>
                  <w:txbxContent>
                    <w:p w14:paraId="245AB37D" w14:textId="77777777" w:rsidR="00080E3D" w:rsidRPr="003B185F" w:rsidRDefault="00080E3D" w:rsidP="00080E3D">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16 - Autorisation d’absence </w:t>
                      </w:r>
                    </w:p>
                    <w:p w14:paraId="46A48B8A"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 xml:space="preserve">En cas de grossesse, de paternité ou d’adoption, le stagiaire bénéficie de congés et d’autorisations d’absence d’une durée équivalente à celles prévues pour les salariés aux articles L. 1225-16 à L. 1225-28, L. 1225-35, L. 1225-37 et L. 1225-46 du code du travail. </w:t>
                      </w:r>
                    </w:p>
                    <w:p w14:paraId="318A11C3"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 xml:space="preserve">Pour les périodes de formation en milieu professionnel dont la durée est supérieure à deux mois et dans la limite de six mois, la convention de stage doit prévoir la possibilité de congés et d’autorisations d’absence au bénéfice du stagiaire au cours de la période de formation en milieu professionnel. </w:t>
                      </w:r>
                    </w:p>
                    <w:p w14:paraId="18D83D82" w14:textId="77777777" w:rsidR="00080E3D" w:rsidRPr="003B185F" w:rsidRDefault="00080E3D" w:rsidP="00080E3D">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17 - Assurance responsabilité civile </w:t>
                      </w:r>
                    </w:p>
                    <w:p w14:paraId="3ABC6BA2"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 xml:space="preserve">Le chef de l’entreprise d’accueil prend les dispositions nécessaires pour garantir sa responsabilité civile chaque fois qu’elle peut être engagée. </w:t>
                      </w:r>
                    </w:p>
                    <w:p w14:paraId="697A03A9"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Le chef d’établissement contracte une assurance couvrant la responsabilité civile de l’élève pour les dommages qu’il pourrait causer pendant la durée de sa période de formation en milieu professionnel dans l’entreprise ou à l’occasion de la préparation de celle-ci.</w:t>
                      </w:r>
                    </w:p>
                    <w:p w14:paraId="08EB541F" w14:textId="77777777" w:rsidR="00080E3D" w:rsidRPr="00C57A89" w:rsidRDefault="00080E3D" w:rsidP="00080E3D">
                      <w:pPr>
                        <w:jc w:val="both"/>
                        <w:rPr>
                          <w:rFonts w:ascii="Century Gothic" w:hAnsi="Century Gothic" w:cs="Century Gothic"/>
                          <w:b/>
                          <w:bCs/>
                          <w:sz w:val="16"/>
                          <w:szCs w:val="16"/>
                        </w:rPr>
                      </w:pPr>
                      <w:r w:rsidRPr="00C57A89">
                        <w:rPr>
                          <w:rFonts w:ascii="Century Gothic" w:hAnsi="Century Gothic" w:cs="Century Gothic"/>
                          <w:b/>
                          <w:bCs/>
                          <w:sz w:val="16"/>
                          <w:szCs w:val="16"/>
                        </w:rPr>
                        <w:t xml:space="preserve">Article 18 - Encadrement et suivi de la période de formation en milieu professionnel </w:t>
                      </w:r>
                    </w:p>
                    <w:p w14:paraId="4706E80D"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 xml:space="preserve">Les conditions dans lesquelles l’enseignant-référent de l’établissement et le tuteur dans l’entreprise (ou l’organisme) d’accueil assurent l’encadrement et le suivi du stagiaire figurent dans l’annexe pédagogique jointe à la présente convention. L’encadrement et le suivi du stage comporte à minima : </w:t>
                      </w:r>
                    </w:p>
                    <w:p w14:paraId="6F011CCD"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une prise de contact d’un professeur référent avec l’élève et le tuteur au cours de la première partie du stage</w:t>
                      </w:r>
                      <w:r w:rsidRPr="003B185F">
                        <w:rPr>
                          <w:rFonts w:ascii="Arial" w:hAnsi="Arial" w:cs="Arial"/>
                          <w:sz w:val="12"/>
                          <w:szCs w:val="12"/>
                        </w:rPr>
                        <w:t> </w:t>
                      </w:r>
                      <w:r w:rsidRPr="003B185F">
                        <w:rPr>
                          <w:rFonts w:ascii="Century Gothic" w:hAnsi="Century Gothic" w:cs="Century Gothic"/>
                          <w:sz w:val="12"/>
                          <w:szCs w:val="12"/>
                        </w:rPr>
                        <w:t>;</w:t>
                      </w:r>
                    </w:p>
                    <w:p w14:paraId="1303F215" w14:textId="77777777" w:rsidR="00C427A0"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 suivi régulier d’un professeur référent avec élève et tuteur.</w:t>
                      </w:r>
                    </w:p>
                    <w:p w14:paraId="18BADBC3" w14:textId="572DCC50"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l’évaluation du stage.</w:t>
                      </w:r>
                    </w:p>
                    <w:p w14:paraId="538D81E9"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L’encadrement et le suivi donnent lieu à minima à une rencontre entre professeur référent, élève et tuteur.</w:t>
                      </w:r>
                    </w:p>
                    <w:p w14:paraId="76BD98B7" w14:textId="75252961" w:rsidR="00080E3D" w:rsidRPr="003B185F" w:rsidRDefault="00080E3D" w:rsidP="00080E3D">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sidR="00C427A0">
                        <w:rPr>
                          <w:rFonts w:ascii="Century Gothic" w:hAnsi="Century Gothic" w:cs="Century Gothic"/>
                          <w:b/>
                          <w:bCs/>
                          <w:sz w:val="16"/>
                          <w:szCs w:val="16"/>
                        </w:rPr>
                        <w:t>1</w:t>
                      </w:r>
                      <w:r w:rsidR="00C57A89">
                        <w:rPr>
                          <w:rFonts w:ascii="Century Gothic" w:hAnsi="Century Gothic" w:cs="Century Gothic"/>
                          <w:b/>
                          <w:bCs/>
                          <w:sz w:val="16"/>
                          <w:szCs w:val="16"/>
                        </w:rPr>
                        <w:t>9</w:t>
                      </w:r>
                      <w:r w:rsidRPr="003B185F">
                        <w:rPr>
                          <w:rFonts w:ascii="Century Gothic" w:hAnsi="Century Gothic" w:cs="Century Gothic"/>
                          <w:b/>
                          <w:bCs/>
                          <w:sz w:val="16"/>
                          <w:szCs w:val="16"/>
                        </w:rPr>
                        <w:t xml:space="preserve"> - Suspension et résiliation de la convention de stage </w:t>
                      </w:r>
                    </w:p>
                    <w:p w14:paraId="629892D9"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 xml:space="preserve">Le chef d’établissement et le représentant de l’entreprise (ou organisme) d’accueil se tiendront mutuellement informés des difficultés qui pourraient être rencontrées à l’occasion de la période de formation en milieu professionnel. Le cas échéant, ils prendront, d’un commun accord et en liaison avec l’équipe pédagogique, les dispositions propres à résoudre les problèmes d’absentéisme ou de manquement à la discipline, notamment en cas de non-respect des règles d’hygiène et de sécurité prévues par le règlement intérieur de l’entreprise. Au besoin, ils étudieront ensemble les modalités de suspension ou de résiliation de la période de formation en milieu professionnel. </w:t>
                      </w:r>
                    </w:p>
                    <w:p w14:paraId="12467E1B" w14:textId="32BD84DE" w:rsidR="00080E3D" w:rsidRPr="003B185F" w:rsidRDefault="00080E3D" w:rsidP="00080E3D">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sidR="00C57A89">
                        <w:rPr>
                          <w:rFonts w:ascii="Century Gothic" w:hAnsi="Century Gothic" w:cs="Century Gothic"/>
                          <w:b/>
                          <w:bCs/>
                          <w:sz w:val="16"/>
                          <w:szCs w:val="16"/>
                        </w:rPr>
                        <w:t>20</w:t>
                      </w:r>
                      <w:r w:rsidRPr="003B185F">
                        <w:rPr>
                          <w:rFonts w:ascii="Century Gothic" w:hAnsi="Century Gothic" w:cs="Century Gothic"/>
                          <w:b/>
                          <w:bCs/>
                          <w:sz w:val="16"/>
                          <w:szCs w:val="16"/>
                        </w:rPr>
                        <w:t xml:space="preserve"> - Validation de la période de formation en milieu professionnel en cas d’interruption </w:t>
                      </w:r>
                    </w:p>
                    <w:p w14:paraId="35607B2C"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Lorsque le stagiaire interrompt sa période de formation en milieu professionnel pour un motif lié à la maladie, à un accident, à la grossesse, à la paternité, à l’adoption ou, en accord avec l’établissement, en cas de non-respect des stipulations pédagogiques de la convention ou en cas de rupture de la convention à l’initiative de l’entreprise (ou organisme) d’accueil, l’établissement propose au stagiaire une modalité alternative de validation de sa formation. En cas d’accord des parties à la convention, un report de la fin de la période de formation en milieu professionnel ou du stage, en tout ou partie, est</w:t>
                      </w:r>
                      <w:r w:rsidRPr="003B185F">
                        <w:rPr>
                          <w:sz w:val="12"/>
                          <w:szCs w:val="12"/>
                        </w:rPr>
                        <w:t xml:space="preserve"> </w:t>
                      </w:r>
                      <w:r w:rsidRPr="003B185F">
                        <w:rPr>
                          <w:rFonts w:ascii="Century Gothic" w:hAnsi="Century Gothic" w:cs="Century Gothic"/>
                          <w:sz w:val="12"/>
                          <w:szCs w:val="12"/>
                        </w:rPr>
                        <w:t>également possible.</w:t>
                      </w:r>
                    </w:p>
                    <w:p w14:paraId="516204A6" w14:textId="114D0ECF" w:rsidR="00080E3D" w:rsidRPr="003B185F" w:rsidRDefault="00080E3D" w:rsidP="00080E3D">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sidR="00C427A0">
                        <w:rPr>
                          <w:rFonts w:ascii="Century Gothic" w:hAnsi="Century Gothic" w:cs="Century Gothic"/>
                          <w:b/>
                          <w:bCs/>
                          <w:sz w:val="16"/>
                          <w:szCs w:val="16"/>
                        </w:rPr>
                        <w:t>2</w:t>
                      </w:r>
                      <w:r w:rsidR="00C57A89">
                        <w:rPr>
                          <w:rFonts w:ascii="Century Gothic" w:hAnsi="Century Gothic" w:cs="Century Gothic"/>
                          <w:b/>
                          <w:bCs/>
                          <w:sz w:val="16"/>
                          <w:szCs w:val="16"/>
                        </w:rPr>
                        <w:t>1</w:t>
                      </w:r>
                      <w:r w:rsidRPr="003B185F">
                        <w:rPr>
                          <w:rFonts w:ascii="Century Gothic" w:hAnsi="Century Gothic" w:cs="Century Gothic"/>
                          <w:b/>
                          <w:bCs/>
                          <w:sz w:val="16"/>
                          <w:szCs w:val="16"/>
                        </w:rPr>
                        <w:t xml:space="preserve"> – Attestation de stage</w:t>
                      </w:r>
                    </w:p>
                    <w:p w14:paraId="385940F4"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À l’issue de la période de formation en milieu professionnel, le responsable de l’entreprise ou organisme d’accueil délivre une attestation conforme à l’attestation type figurant en annexe de la présente convention.</w:t>
                      </w:r>
                    </w:p>
                    <w:p w14:paraId="531D92A7"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 xml:space="preserve">Ce document doit être complété et signé le dernier jour du stage par un responsable autorisé de l’entreprise ou organisme d’accueil. </w:t>
                      </w:r>
                    </w:p>
                    <w:p w14:paraId="308FEB7B" w14:textId="77777777" w:rsidR="00080E3D" w:rsidRPr="003B185F" w:rsidRDefault="00080E3D" w:rsidP="00080E3D">
                      <w:pPr>
                        <w:jc w:val="both"/>
                        <w:rPr>
                          <w:rFonts w:ascii="Century Gothic" w:hAnsi="Century Gothic" w:cs="Century Gothic"/>
                          <w:sz w:val="12"/>
                          <w:szCs w:val="12"/>
                        </w:rPr>
                      </w:pPr>
                      <w:r w:rsidRPr="003B185F">
                        <w:rPr>
                          <w:rFonts w:ascii="Century Gothic" w:hAnsi="Century Gothic" w:cs="Century Gothic"/>
                          <w:sz w:val="12"/>
                          <w:szCs w:val="12"/>
                        </w:rPr>
                        <w:t>Elle est remise au lycéen stagiaire, remise ou envoyée à l’établissement scolaire et conservée dans l’entreprise et dans l’établissement.</w:t>
                      </w:r>
                    </w:p>
                    <w:p w14:paraId="1C49AD38" w14:textId="77777777" w:rsidR="00080E3D" w:rsidRDefault="00080E3D" w:rsidP="00080E3D">
                      <w:pPr>
                        <w:tabs>
                          <w:tab w:val="left" w:pos="1134"/>
                          <w:tab w:val="left" w:pos="6237"/>
                        </w:tabs>
                        <w:snapToGrid w:val="0"/>
                        <w:jc w:val="both"/>
                        <w:rPr>
                          <w:rFonts w:ascii="Century Gothic" w:hAnsi="Century Gothic" w:cs="Century Gothic"/>
                          <w:b/>
                          <w:bCs/>
                          <w:sz w:val="24"/>
                          <w:szCs w:val="24"/>
                        </w:rPr>
                      </w:pPr>
                    </w:p>
                    <w:p w14:paraId="65F0D52E" w14:textId="154B9B60" w:rsidR="007331C0" w:rsidRDefault="007331C0" w:rsidP="00080E3D">
                      <w:pPr>
                        <w:tabs>
                          <w:tab w:val="left" w:pos="1134"/>
                          <w:tab w:val="left" w:pos="6237"/>
                        </w:tabs>
                        <w:snapToGrid w:val="0"/>
                        <w:spacing w:before="40" w:after="120"/>
                        <w:jc w:val="center"/>
                        <w:rPr>
                          <w:rFonts w:ascii="Century Gothic" w:hAnsi="Century Gothic" w:cs="Century Gothic"/>
                          <w:sz w:val="18"/>
                          <w:szCs w:val="18"/>
                        </w:rPr>
                      </w:pPr>
                      <w:r>
                        <w:rPr>
                          <w:rFonts w:ascii="Century Gothic" w:hAnsi="Century Gothic" w:cs="Century Gothic"/>
                          <w:b/>
                          <w:bCs/>
                          <w:sz w:val="24"/>
                          <w:szCs w:val="24"/>
                        </w:rPr>
                        <w:t>ANNEXE SÉCURITÉ</w:t>
                      </w:r>
                    </w:p>
                    <w:p w14:paraId="632F34E7" w14:textId="77777777" w:rsidR="007331C0" w:rsidRDefault="007331C0" w:rsidP="00304B97">
                      <w:pPr>
                        <w:pStyle w:val="Standard"/>
                        <w:tabs>
                          <w:tab w:val="left" w:leader="dot" w:pos="10772"/>
                        </w:tabs>
                        <w:jc w:val="both"/>
                      </w:pPr>
                      <w:r>
                        <w:rPr>
                          <w:rFonts w:ascii="Century Gothic" w:hAnsi="Century Gothic" w:cs="Century Gothic"/>
                          <w:color w:val="000000"/>
                          <w:sz w:val="18"/>
                          <w:szCs w:val="18"/>
                        </w:rPr>
                        <w:t xml:space="preserve">Liste des </w:t>
                      </w:r>
                      <w:r>
                        <w:rPr>
                          <w:rFonts w:ascii="Century Gothic" w:hAnsi="Century Gothic" w:cs="Century Gothic"/>
                          <w:b/>
                          <w:bCs/>
                          <w:color w:val="000000"/>
                          <w:sz w:val="18"/>
                          <w:szCs w:val="18"/>
                        </w:rPr>
                        <w:t>équipements, produits et milieux de travail autorisés</w:t>
                      </w:r>
                      <w:r>
                        <w:rPr>
                          <w:rFonts w:ascii="Century Gothic" w:hAnsi="Century Gothic" w:cs="Century Gothic"/>
                          <w:color w:val="000000"/>
                          <w:sz w:val="18"/>
                          <w:szCs w:val="18"/>
                        </w:rPr>
                        <w:t xml:space="preserve"> après la déclaration adressée </w:t>
                      </w:r>
                      <w:proofErr w:type="gramStart"/>
                      <w:r>
                        <w:rPr>
                          <w:rFonts w:ascii="Century Gothic" w:hAnsi="Century Gothic" w:cs="Century Gothic"/>
                          <w:color w:val="000000"/>
                          <w:sz w:val="18"/>
                          <w:szCs w:val="18"/>
                        </w:rPr>
                        <w:t>à  l'inspection</w:t>
                      </w:r>
                      <w:proofErr w:type="gramEnd"/>
                      <w:r>
                        <w:rPr>
                          <w:rFonts w:ascii="Century Gothic" w:hAnsi="Century Gothic" w:cs="Century Gothic"/>
                          <w:color w:val="000000"/>
                          <w:sz w:val="18"/>
                          <w:szCs w:val="18"/>
                        </w:rPr>
                        <w:t xml:space="preserve"> du travail :</w:t>
                      </w:r>
                    </w:p>
                    <w:p w14:paraId="250D710A" w14:textId="77777777" w:rsidR="007331C0" w:rsidRDefault="007331C0" w:rsidP="00D974DC">
                      <w:pPr>
                        <w:tabs>
                          <w:tab w:val="left" w:leader="dot" w:pos="10772"/>
                        </w:tabs>
                        <w:jc w:val="both"/>
                        <w:rPr>
                          <w:rFonts w:ascii="Century Gothic" w:hAnsi="Century Gothic" w:cs="Century Gothic"/>
                          <w:sz w:val="18"/>
                          <w:szCs w:val="18"/>
                        </w:rPr>
                      </w:pPr>
                    </w:p>
                    <w:p w14:paraId="0FB64E6C" w14:textId="77777777" w:rsidR="007331C0" w:rsidRPr="00436913" w:rsidRDefault="007331C0" w:rsidP="00436913">
                      <w:pPr>
                        <w:jc w:val="both"/>
                        <w:rPr>
                          <w:rFonts w:ascii="Arial" w:hAnsi="Arial" w:cs="Arial"/>
                          <w:color w:val="000000"/>
                          <w:sz w:val="18"/>
                          <w:szCs w:val="18"/>
                        </w:rPr>
                      </w:pPr>
                      <w:r w:rsidRPr="00436913">
                        <w:rPr>
                          <w:rFonts w:ascii="Arial" w:hAnsi="Arial" w:cs="Arial"/>
                          <w:color w:val="000000"/>
                          <w:sz w:val="18"/>
                          <w:szCs w:val="18"/>
                        </w:rPr>
                        <w:t>Matériels à outil coupant ou entraînement non protégé à énergie autre qu'humaine pour essais dans le cadre de la maintenance. Meuleuse d’angle, Perceuses y compris portatives</w:t>
                      </w:r>
                    </w:p>
                    <w:p w14:paraId="5FEB4B24" w14:textId="77777777" w:rsidR="007331C0" w:rsidRDefault="007331C0" w:rsidP="00D974DC">
                      <w:pPr>
                        <w:tabs>
                          <w:tab w:val="left" w:leader="dot" w:pos="10772"/>
                        </w:tabs>
                        <w:jc w:val="both"/>
                        <w:rPr>
                          <w:rFonts w:ascii="Century Gothic" w:hAnsi="Century Gothic" w:cs="Century Gothic"/>
                          <w:sz w:val="18"/>
                          <w:szCs w:val="18"/>
                        </w:rPr>
                      </w:pPr>
                    </w:p>
                    <w:p w14:paraId="5F15732E" w14:textId="77777777" w:rsidR="007331C0" w:rsidRDefault="007331C0" w:rsidP="00CE24AD">
                      <w:pPr>
                        <w:tabs>
                          <w:tab w:val="left" w:leader="dot" w:pos="10772"/>
                        </w:tabs>
                        <w:jc w:val="center"/>
                        <w:rPr>
                          <w:rFonts w:ascii="Century Gothic" w:hAnsi="Century Gothic" w:cs="Century Gothic"/>
                          <w:sz w:val="18"/>
                          <w:szCs w:val="18"/>
                        </w:rPr>
                      </w:pPr>
                      <w:r w:rsidRPr="00D471BD">
                        <w:rPr>
                          <w:rFonts w:ascii="Century Gothic" w:hAnsi="Century Gothic" w:cs="Century Gothic"/>
                          <w:b/>
                        </w:rPr>
                        <w:t>ASSURANCES</w:t>
                      </w:r>
                    </w:p>
                    <w:p w14:paraId="54F08B3E" w14:textId="77777777" w:rsidR="007331C0" w:rsidRPr="00D471BD" w:rsidRDefault="007331C0" w:rsidP="00436913">
                      <w:pPr>
                        <w:tabs>
                          <w:tab w:val="left" w:leader="dot" w:pos="10772"/>
                        </w:tabs>
                        <w:jc w:val="both"/>
                        <w:rPr>
                          <w:rFonts w:ascii="Century Gothic" w:hAnsi="Century Gothic" w:cs="Century Gothic"/>
                          <w:b/>
                        </w:rPr>
                      </w:pPr>
                    </w:p>
                    <w:p w14:paraId="5C20247C" w14:textId="77777777" w:rsidR="00080E3D" w:rsidRDefault="00080E3D" w:rsidP="00080E3D">
                      <w:pPr>
                        <w:tabs>
                          <w:tab w:val="left" w:leader="dot" w:pos="10772"/>
                        </w:tabs>
                        <w:jc w:val="both"/>
                        <w:rPr>
                          <w:rFonts w:ascii="Century Gothic" w:hAnsi="Century Gothic" w:cs="Century Gothic"/>
                          <w:b/>
                        </w:rPr>
                      </w:pPr>
                      <w:r w:rsidRPr="00D471BD">
                        <w:rPr>
                          <w:rFonts w:ascii="Century Gothic" w:hAnsi="Century Gothic" w:cs="Century Gothic"/>
                          <w:b/>
                        </w:rPr>
                        <w:t xml:space="preserve">Pour l’entreprise </w:t>
                      </w:r>
                      <w:r>
                        <w:rPr>
                          <w:rFonts w:ascii="Century Gothic" w:hAnsi="Century Gothic" w:cs="Century Gothic"/>
                          <w:b/>
                        </w:rPr>
                        <w:t xml:space="preserve">                                                                                            </w:t>
                      </w:r>
                      <w:r w:rsidRPr="00D471BD">
                        <w:rPr>
                          <w:rFonts w:ascii="Century Gothic" w:hAnsi="Century Gothic" w:cs="Century Gothic"/>
                          <w:b/>
                        </w:rPr>
                        <w:t>Pour l’établissement</w:t>
                      </w:r>
                    </w:p>
                    <w:p w14:paraId="5824A0EE" w14:textId="5E84FCA4" w:rsidR="00080E3D" w:rsidRPr="00D471BD" w:rsidRDefault="00080E3D" w:rsidP="00080E3D">
                      <w:pPr>
                        <w:tabs>
                          <w:tab w:val="left" w:leader="dot" w:pos="10772"/>
                        </w:tabs>
                        <w:jc w:val="both"/>
                        <w:rPr>
                          <w:rFonts w:ascii="Century Gothic" w:hAnsi="Century Gothic" w:cs="Century Gothic"/>
                          <w:b/>
                        </w:rPr>
                      </w:pPr>
                      <w:r>
                        <w:rPr>
                          <w:rFonts w:ascii="Century Gothic" w:hAnsi="Century Gothic" w:cs="Century Gothic"/>
                          <w:b/>
                        </w:rPr>
                        <w:t xml:space="preserve">                                                                      </w:t>
                      </w:r>
                    </w:p>
                    <w:p w14:paraId="103EBC48" w14:textId="77777777" w:rsidR="00080E3D" w:rsidRDefault="00080E3D" w:rsidP="00080E3D">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Nom de l’assureur :                                                                                                                     Nom de l’assureur : MAIF</w:t>
                      </w:r>
                    </w:p>
                    <w:p w14:paraId="51C9C642" w14:textId="77777777" w:rsidR="00080E3D" w:rsidRDefault="00080E3D" w:rsidP="00080E3D">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 de contrat :</w:t>
                      </w:r>
                      <w:r w:rsidRPr="003B185F">
                        <w:rPr>
                          <w:rFonts w:ascii="Century Gothic" w:hAnsi="Century Gothic" w:cs="Century Gothic"/>
                          <w:sz w:val="18"/>
                          <w:szCs w:val="18"/>
                        </w:rPr>
                        <w:t xml:space="preserve"> </w:t>
                      </w:r>
                      <w:r>
                        <w:rPr>
                          <w:rFonts w:ascii="Century Gothic" w:hAnsi="Century Gothic" w:cs="Century Gothic"/>
                          <w:sz w:val="18"/>
                          <w:szCs w:val="18"/>
                        </w:rPr>
                        <w:t xml:space="preserve">                                                                                                                           N° de contrat : 1995437 R</w:t>
                      </w:r>
                    </w:p>
                    <w:p w14:paraId="67EAF6A7" w14:textId="77777777" w:rsidR="007331C0" w:rsidRDefault="007331C0" w:rsidP="00D974DC">
                      <w:pPr>
                        <w:tabs>
                          <w:tab w:val="left" w:leader="dot" w:pos="10772"/>
                        </w:tabs>
                        <w:jc w:val="both"/>
                        <w:rPr>
                          <w:rFonts w:ascii="Century Gothic" w:hAnsi="Century Gothic" w:cs="Century Gothic"/>
                          <w:sz w:val="18"/>
                          <w:szCs w:val="18"/>
                        </w:rPr>
                      </w:pPr>
                    </w:p>
                    <w:p w14:paraId="55274E8D" w14:textId="77777777" w:rsidR="006C6D99" w:rsidRDefault="006C6D99" w:rsidP="00D974DC">
                      <w:pPr>
                        <w:tabs>
                          <w:tab w:val="left" w:leader="dot" w:pos="10772"/>
                        </w:tabs>
                        <w:jc w:val="both"/>
                        <w:rPr>
                          <w:rFonts w:ascii="Century Gothic" w:hAnsi="Century Gothic" w:cs="Century Gothic"/>
                          <w:sz w:val="18"/>
                          <w:szCs w:val="18"/>
                        </w:rPr>
                      </w:pPr>
                    </w:p>
                    <w:p w14:paraId="0DB4D5D1" w14:textId="77777777" w:rsidR="006C6D99" w:rsidRDefault="006C6D99" w:rsidP="00D974DC">
                      <w:pPr>
                        <w:tabs>
                          <w:tab w:val="left" w:leader="dot" w:pos="10772"/>
                        </w:tabs>
                        <w:jc w:val="both"/>
                        <w:rPr>
                          <w:rFonts w:ascii="Century Gothic" w:hAnsi="Century Gothic" w:cs="Century Gothic"/>
                          <w:sz w:val="18"/>
                          <w:szCs w:val="18"/>
                        </w:rPr>
                      </w:pPr>
                    </w:p>
                    <w:p w14:paraId="3267AB57" w14:textId="77777777" w:rsidR="006C6D99" w:rsidRDefault="006C6D99" w:rsidP="00D974DC">
                      <w:pPr>
                        <w:tabs>
                          <w:tab w:val="left" w:leader="dot" w:pos="10772"/>
                        </w:tabs>
                        <w:jc w:val="both"/>
                        <w:rPr>
                          <w:rFonts w:ascii="Century Gothic" w:hAnsi="Century Gothic" w:cs="Century Gothic"/>
                          <w:sz w:val="18"/>
                          <w:szCs w:val="18"/>
                        </w:rPr>
                      </w:pPr>
                    </w:p>
                    <w:p w14:paraId="3C055523" w14:textId="77777777" w:rsidR="007331C0" w:rsidRDefault="007331C0" w:rsidP="00D974DC">
                      <w:pPr>
                        <w:tabs>
                          <w:tab w:val="left" w:leader="dot" w:pos="10772"/>
                        </w:tabs>
                        <w:jc w:val="both"/>
                        <w:rPr>
                          <w:rFonts w:ascii="Century Gothic" w:hAnsi="Century Gothic" w:cs="Century Gothic"/>
                          <w:sz w:val="18"/>
                          <w:szCs w:val="18"/>
                        </w:rPr>
                      </w:pPr>
                    </w:p>
                    <w:p w14:paraId="339FEBD8" w14:textId="77777777" w:rsidR="007331C0" w:rsidRDefault="007331C0" w:rsidP="00D974DC">
                      <w:pPr>
                        <w:tabs>
                          <w:tab w:val="left" w:leader="dot" w:pos="10772"/>
                        </w:tabs>
                        <w:jc w:val="both"/>
                        <w:rPr>
                          <w:rFonts w:ascii="Century Gothic" w:hAnsi="Century Gothic" w:cs="Century Gothic"/>
                          <w:sz w:val="18"/>
                          <w:szCs w:val="18"/>
                        </w:rPr>
                      </w:pPr>
                    </w:p>
                    <w:p w14:paraId="192785ED" w14:textId="77777777" w:rsidR="007331C0" w:rsidRDefault="007331C0" w:rsidP="00D974DC">
                      <w:pPr>
                        <w:tabs>
                          <w:tab w:val="left" w:leader="dot" w:pos="10772"/>
                        </w:tabs>
                        <w:jc w:val="both"/>
                        <w:rPr>
                          <w:rFonts w:ascii="Century Gothic" w:hAnsi="Century Gothic" w:cs="Century Gothic"/>
                          <w:sz w:val="18"/>
                          <w:szCs w:val="18"/>
                        </w:rPr>
                      </w:pPr>
                    </w:p>
                    <w:p w14:paraId="1C49A161" w14:textId="77777777" w:rsidR="007331C0" w:rsidRDefault="007331C0" w:rsidP="00D974DC">
                      <w:pPr>
                        <w:tabs>
                          <w:tab w:val="left" w:leader="dot" w:pos="10772"/>
                        </w:tabs>
                        <w:jc w:val="both"/>
                        <w:rPr>
                          <w:rFonts w:ascii="Century Gothic" w:hAnsi="Century Gothic" w:cs="Century Gothic"/>
                          <w:sz w:val="18"/>
                          <w:szCs w:val="18"/>
                        </w:rPr>
                      </w:pPr>
                    </w:p>
                    <w:p w14:paraId="4FC0B644" w14:textId="77777777" w:rsidR="007331C0" w:rsidRDefault="007331C0" w:rsidP="00D974DC">
                      <w:pPr>
                        <w:tabs>
                          <w:tab w:val="left" w:leader="dot" w:pos="10772"/>
                        </w:tabs>
                        <w:jc w:val="both"/>
                        <w:rPr>
                          <w:rFonts w:ascii="Century Gothic" w:hAnsi="Century Gothic" w:cs="Century Gothic"/>
                          <w:sz w:val="18"/>
                          <w:szCs w:val="18"/>
                        </w:rPr>
                      </w:pPr>
                    </w:p>
                    <w:p w14:paraId="2F1D391A" w14:textId="77777777" w:rsidR="007331C0" w:rsidRDefault="007331C0" w:rsidP="00D974DC">
                      <w:pPr>
                        <w:tabs>
                          <w:tab w:val="left" w:leader="dot" w:pos="10772"/>
                        </w:tabs>
                        <w:jc w:val="both"/>
                        <w:rPr>
                          <w:rFonts w:ascii="Century Gothic" w:hAnsi="Century Gothic" w:cs="Century Gothic"/>
                          <w:sz w:val="18"/>
                          <w:szCs w:val="18"/>
                        </w:rPr>
                      </w:pPr>
                    </w:p>
                    <w:p w14:paraId="0F247197" w14:textId="77777777" w:rsidR="007331C0" w:rsidRDefault="007331C0" w:rsidP="00D974DC">
                      <w:pPr>
                        <w:tabs>
                          <w:tab w:val="left" w:leader="dot" w:pos="10772"/>
                        </w:tabs>
                        <w:jc w:val="both"/>
                        <w:rPr>
                          <w:rFonts w:ascii="Century Gothic" w:hAnsi="Century Gothic" w:cs="Century Gothic"/>
                          <w:sz w:val="18"/>
                          <w:szCs w:val="18"/>
                        </w:rPr>
                      </w:pPr>
                    </w:p>
                    <w:p w14:paraId="04266ADA" w14:textId="77777777" w:rsidR="007331C0" w:rsidRDefault="007331C0" w:rsidP="00D974DC">
                      <w:pPr>
                        <w:tabs>
                          <w:tab w:val="left" w:leader="dot" w:pos="10772"/>
                        </w:tabs>
                        <w:jc w:val="both"/>
                        <w:rPr>
                          <w:rFonts w:ascii="Century Gothic" w:hAnsi="Century Gothic" w:cs="Century Gothic"/>
                          <w:sz w:val="18"/>
                          <w:szCs w:val="18"/>
                        </w:rPr>
                      </w:pPr>
                    </w:p>
                    <w:p w14:paraId="50DDDB20" w14:textId="77777777" w:rsidR="007331C0" w:rsidRDefault="007331C0" w:rsidP="00D974DC">
                      <w:pPr>
                        <w:tabs>
                          <w:tab w:val="left" w:leader="dot" w:pos="10772"/>
                        </w:tabs>
                        <w:jc w:val="both"/>
                        <w:rPr>
                          <w:rFonts w:ascii="Century Gothic" w:hAnsi="Century Gothic" w:cs="Century Gothic"/>
                          <w:sz w:val="18"/>
                          <w:szCs w:val="18"/>
                        </w:rPr>
                      </w:pPr>
                    </w:p>
                    <w:p w14:paraId="6A2C41B9" w14:textId="17D9A3BE" w:rsidR="007331C0" w:rsidRDefault="007331C0" w:rsidP="00D974DC">
                      <w:pPr>
                        <w:tabs>
                          <w:tab w:val="left" w:leader="dot" w:pos="10772"/>
                        </w:tabs>
                        <w:jc w:val="both"/>
                        <w:rPr>
                          <w:rFonts w:ascii="Century Gothic" w:hAnsi="Century Gothic" w:cs="Century Gothic"/>
                          <w:sz w:val="18"/>
                          <w:szCs w:val="18"/>
                        </w:rPr>
                      </w:pPr>
                    </w:p>
                    <w:p w14:paraId="3EE25403" w14:textId="77777777" w:rsidR="007331C0" w:rsidRDefault="007331C0" w:rsidP="00D974DC">
                      <w:pPr>
                        <w:tabs>
                          <w:tab w:val="left" w:leader="dot" w:pos="10772"/>
                        </w:tabs>
                        <w:jc w:val="both"/>
                        <w:rPr>
                          <w:rFonts w:ascii="Century Gothic" w:hAnsi="Century Gothic" w:cs="Century Gothic"/>
                          <w:sz w:val="18"/>
                          <w:szCs w:val="18"/>
                        </w:rPr>
                      </w:pPr>
                    </w:p>
                    <w:p w14:paraId="0BBDCFF5" w14:textId="77777777" w:rsidR="007331C0" w:rsidRDefault="007331C0" w:rsidP="00D974DC">
                      <w:pPr>
                        <w:tabs>
                          <w:tab w:val="left" w:leader="dot" w:pos="10772"/>
                        </w:tabs>
                        <w:jc w:val="both"/>
                        <w:rPr>
                          <w:rFonts w:ascii="Century Gothic" w:hAnsi="Century Gothic" w:cs="Century Gothic"/>
                          <w:sz w:val="18"/>
                          <w:szCs w:val="18"/>
                        </w:rPr>
                      </w:pPr>
                    </w:p>
                    <w:p w14:paraId="0BDFADD1" w14:textId="77777777" w:rsidR="007331C0" w:rsidRDefault="007331C0" w:rsidP="00D974DC">
                      <w:pPr>
                        <w:tabs>
                          <w:tab w:val="left" w:leader="dot" w:pos="10772"/>
                        </w:tabs>
                        <w:jc w:val="both"/>
                        <w:rPr>
                          <w:rFonts w:ascii="Century Gothic" w:hAnsi="Century Gothic" w:cs="Century Gothic"/>
                          <w:sz w:val="18"/>
                          <w:szCs w:val="18"/>
                        </w:rPr>
                      </w:pPr>
                    </w:p>
                    <w:p w14:paraId="1F1BED2A" w14:textId="77777777" w:rsidR="007331C0" w:rsidRDefault="007331C0" w:rsidP="00D974DC">
                      <w:pPr>
                        <w:tabs>
                          <w:tab w:val="left" w:leader="dot" w:pos="10772"/>
                        </w:tabs>
                        <w:jc w:val="both"/>
                        <w:rPr>
                          <w:rFonts w:ascii="Century Gothic" w:hAnsi="Century Gothic" w:cs="Century Gothic"/>
                          <w:sz w:val="18"/>
                          <w:szCs w:val="18"/>
                        </w:rPr>
                      </w:pPr>
                    </w:p>
                    <w:p w14:paraId="0D662D9E" w14:textId="77777777" w:rsidR="007331C0" w:rsidRDefault="007331C0" w:rsidP="00D974DC">
                      <w:pPr>
                        <w:tabs>
                          <w:tab w:val="left" w:leader="dot" w:pos="10772"/>
                        </w:tabs>
                        <w:jc w:val="both"/>
                        <w:rPr>
                          <w:rFonts w:ascii="Century Gothic" w:hAnsi="Century Gothic" w:cs="Century Gothic"/>
                          <w:sz w:val="18"/>
                          <w:szCs w:val="18"/>
                        </w:rPr>
                      </w:pPr>
                    </w:p>
                    <w:p w14:paraId="23F0B335" w14:textId="77777777" w:rsidR="007331C0" w:rsidRDefault="007331C0"/>
                    <w:p w14:paraId="6700CB60" w14:textId="77777777" w:rsidR="005A3F02" w:rsidRDefault="005A3F02"/>
                    <w:p w14:paraId="148D58E9" w14:textId="77777777" w:rsidR="005A3F02" w:rsidRDefault="005A3F02"/>
                    <w:p w14:paraId="312E7BA9" w14:textId="77777777" w:rsidR="005A3F02" w:rsidRDefault="005A3F02"/>
                    <w:p w14:paraId="537D17A9" w14:textId="77777777" w:rsidR="005A3F02" w:rsidRDefault="005A3F02"/>
                    <w:p w14:paraId="352A1C92" w14:textId="77777777" w:rsidR="005A3F02" w:rsidRDefault="005A3F02"/>
                    <w:p w14:paraId="5518FA73" w14:textId="77777777" w:rsidR="005A3F02" w:rsidRDefault="005A3F02"/>
                    <w:p w14:paraId="32E9FF59" w14:textId="77777777" w:rsidR="005A3F02" w:rsidRDefault="005A3F02"/>
                    <w:p w14:paraId="4F6BB66B" w14:textId="77777777" w:rsidR="005A3F02" w:rsidRDefault="005A3F02"/>
                    <w:p w14:paraId="6B2D4040" w14:textId="77777777" w:rsidR="005A3F02" w:rsidRDefault="005A3F02"/>
                    <w:p w14:paraId="18487423" w14:textId="77777777" w:rsidR="005A3F02" w:rsidRDefault="005A3F02"/>
                  </w:txbxContent>
                </v:textbox>
              </v:shape>
            </w:pict>
          </mc:Fallback>
        </mc:AlternateContent>
      </w:r>
      <w:r w:rsidR="00910080">
        <w:rPr>
          <w:noProof/>
          <w:lang w:eastAsia="fr-FR"/>
        </w:rPr>
        <mc:AlternateContent>
          <mc:Choice Requires="wps">
            <w:drawing>
              <wp:anchor distT="0" distB="0" distL="114300" distR="114300" simplePos="0" relativeHeight="251670528" behindDoc="0" locked="0" layoutInCell="1" allowOverlap="1" wp14:anchorId="05E32DC1" wp14:editId="289B9BCE">
                <wp:simplePos x="0" y="0"/>
                <wp:positionH relativeFrom="column">
                  <wp:posOffset>-254635</wp:posOffset>
                </wp:positionH>
                <wp:positionV relativeFrom="paragraph">
                  <wp:posOffset>-1435734</wp:posOffset>
                </wp:positionV>
                <wp:extent cx="7101840" cy="10382250"/>
                <wp:effectExtent l="0" t="0" r="3810" b="0"/>
                <wp:wrapNone/>
                <wp:docPr id="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1840" cy="1038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CDBF97" w14:textId="77777777" w:rsidR="00080E3D" w:rsidRPr="00E722B4" w:rsidRDefault="00080E3D" w:rsidP="00080E3D">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1 - Objet de la convention </w:t>
                            </w:r>
                          </w:p>
                          <w:p w14:paraId="013BE3FE"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présente convention a pour objet la mise en œuvre, au bénéfice de l’élève de l’établissement désigné, de périodes de formation en milieu professionnel réalisées dans le cadre de l’enseignement professionnel. </w:t>
                            </w:r>
                          </w:p>
                          <w:p w14:paraId="71A63C78" w14:textId="77777777" w:rsidR="00080E3D" w:rsidRPr="00E722B4" w:rsidRDefault="00080E3D" w:rsidP="00080E3D">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2 - Finalité de la formation en milieu professionnel </w:t>
                            </w:r>
                          </w:p>
                          <w:p w14:paraId="116AC674"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Les périodes de formation en milieu professionnel correspondent à des périodes temporaires de mise en situation en milieu professionnel au cours desquelles l’élève acquiert des compétences professionnelles et met en œuvre les acquis de sa formation en vue d’obtenir un diplôme ou une certification et de favoriser son insertion professionnelle. Le stagiaire se voit confier une ou des missions conformes au projet pédagogique défini par son établissement d’enseignement et approuvées par l’organisme d’accueil (article L.124-1 du code de l’éducation). En aucun cas, sa participation à ces activités ne doit porter préjudice à la situation de l’emploi dans l’entreprise.</w:t>
                            </w:r>
                          </w:p>
                          <w:p w14:paraId="484BFCB9" w14:textId="77777777" w:rsidR="00080E3D" w:rsidRPr="00E722B4" w:rsidRDefault="00080E3D" w:rsidP="00080E3D">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3 - Dispositions de la convention </w:t>
                            </w:r>
                          </w:p>
                          <w:p w14:paraId="262B21F8"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convention comprend des dispositions générales et des dispositions particulières constituées par les annexes pédagogique et financière. </w:t>
                            </w:r>
                          </w:p>
                          <w:p w14:paraId="5FC2FBFC"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L’annexe pédagogique définit les objectifs et les modalités pédagogiques de la période de formation en milieu professionnel. L’annexe financière définit les modalités de prise en charge des frais afférents à la période, ainsi que les modalités d’assurance. </w:t>
                            </w:r>
                          </w:p>
                          <w:p w14:paraId="5649EB08"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convention accompagnée de ses annexes est signée par le chef d’établissement, le représentant de l’entreprise ou l’organisme d’accueil de l’élève (entreprise, administration, association…), le stagiaire ou, s’il est mineur, par son représentant légal, l’enseignant-référent et le tuteur de stage. La convention est ensuite adressée à la famille pour information.</w:t>
                            </w:r>
                          </w:p>
                          <w:p w14:paraId="6CCA6EBD"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4 - Obligations de la structure d’accueil (entreprise, administration, association…)</w:t>
                            </w:r>
                          </w:p>
                          <w:p w14:paraId="2D074AE3"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doit désigner un tuteur de stage qui dispose des connaissances et de l’expérience nécessaires à l’encadrement d’un stagiaire et s’assurer de sa disponibilité pour assurer cette fonction pendant toute la durée du stage.</w:t>
                            </w:r>
                          </w:p>
                          <w:p w14:paraId="0BD0B49E"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veille à ce que le stagiaire bénéficie d’un accueil lors de son arrivée, au cours duquel il est informé des règles applicables dans l’établissement et notamment de celles relatives à la santé et à la sécurité.</w:t>
                            </w:r>
                          </w:p>
                          <w:p w14:paraId="60ADD62E"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5 - Statut et obligations de l’élève </w:t>
                            </w:r>
                          </w:p>
                          <w:p w14:paraId="07FE992D"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demeure, durant la période de formation en milieu professionnel, sous statut scolaire. Il reste sous la responsabilité du chef d’établissement scolaire. </w:t>
                            </w:r>
                          </w:p>
                          <w:p w14:paraId="4D470D7E"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n’est pas pris en compte dans le calcul de l’effectif de l’entreprise. Il ne peut participer aux éventuelles élections professionnelles. </w:t>
                            </w:r>
                          </w:p>
                          <w:p w14:paraId="39DD72D1"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est soumis aux règles générales en vigueur dans l’entreprise, notamment en matière de santé et sécurité, d’horaires et de discipline, sous réserve des dispositions des articles 8 et 9 de la présente convention. </w:t>
                            </w:r>
                          </w:p>
                          <w:p w14:paraId="7F8A7FCF"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est soumis au secret professionnel. Il est tenu d’observer une entière discrétion sur l’ensemble des renseignements qu’il pourra recueillir à l’occasion de ses fonctions ou du fait de sa présence dans l’entreprise. En outre, l’élève s’engage à ne faire figurer dans son rapport de stage aucun renseignement confidentiel concernant l’entreprise.</w:t>
                            </w:r>
                          </w:p>
                          <w:p w14:paraId="7F5617C4"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signale à l’enseignant référent les situations éventuelles de discrimination, harcèlement, violence à caractère sexiste ou sexuel.</w:t>
                            </w:r>
                          </w:p>
                          <w:p w14:paraId="24DAA5E1"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6 – Allocation de l’État</w:t>
                            </w:r>
                          </w:p>
                          <w:p w14:paraId="731A5CF6"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Conformément au décret n°2023-765 du 11 août 2023 relatif au versement d’une allocation en faveur des lycéens de la voie professionnelle dans le cadre de la valorisation des périodes de formation en milieu professionnel, et à l’arrêté du 11 août 2023 déterminant les montants et les conditions de versement de l’allocation aux lycéens de la voie professionnelle engagés dans les périodes de formation en milieu professionnel, une allocation financière est créée à destination des lycéens réalisant leurs périodes de formation en milieu professionnel (PFMP), dans le cadre d’une formation professionnelle diplômante de niveau 3 et 4 ou dans le cadre de formations complémentaires d’initiative locale (FCIL) , complémentaires à des diplômes de niveau 3 ou 4 ou d’un parcours Ambition emploi. </w:t>
                            </w:r>
                          </w:p>
                          <w:p w14:paraId="556D3A5C"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Cette allocation est versée par l’État au titre de l’ensemble des jours effectués par le lycéen en PFMP dans le cadre de la convention et attestés au moyen de l’attestation de stage mentionnée à l’article 21 de la présente convention.</w:t>
                            </w:r>
                          </w:p>
                          <w:p w14:paraId="5A64B1F6"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7 - Gratification par l’entreprise</w:t>
                            </w:r>
                          </w:p>
                          <w:p w14:paraId="640C22B3"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 peut prétendre à aucune rémunération de l’entreprise. Toutefois, il peut lui être alloué une gratification. Lorsque la durée de la période de formation en milieu professionnel au sein d’un même organisme d’accueil est supérieure à deux mois consécutifs ou, au cours d’une même année scolaire, à deux mois consécutifs (soit plus de quarante-quatre jours) ou non, la ou les périodes de formation en milieu professionnel font l’objet d’une gratification versée mensuellement. Son montant correspond à 15 % du plafond horaire de la sécurité sociale prévu à l’article D. 242-2-1 du code de la sécurité sociale. </w:t>
                            </w:r>
                          </w:p>
                          <w:p w14:paraId="409C224A"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Cette gratification n’a pas le caractère d’un salaire au sens de l’article L. 3221-3 du code du travail. </w:t>
                            </w:r>
                          </w:p>
                          <w:p w14:paraId="40DC54FD"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Lorsque le montant de la gratification dépasse le plafond indiqué ci-dessus, les obligations de l’employeur incombent à l’entreprise d’accueil du stagiaire, conformément aux dispositions du II-A de l’article R. 412-4 du code de la sécurité sociale.</w:t>
                            </w:r>
                          </w:p>
                          <w:p w14:paraId="5FB53B29"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8 - Durée du travail </w:t>
                            </w:r>
                          </w:p>
                          <w:p w14:paraId="46AB7826"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ce qui concerne la durée du travail, tous les élèves sont soumis à la durée hebdomadaire légale ou conventionnelle si celle-ci est inférieure à la durée légale. </w:t>
                            </w:r>
                          </w:p>
                          <w:p w14:paraId="3B2D24FE"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9 - Durée et horaires de travail des élèves majeurs </w:t>
                            </w:r>
                          </w:p>
                          <w:p w14:paraId="4DF10049"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l’hypothèse où l’élève majeur est soumis à une durée hebdomadaire modulée, la moyenne des durées de travail hebdomadaires effectuées pendant la période en milieu professionnel ne pourra excéder les limites indiquées ci-dessus. </w:t>
                            </w:r>
                          </w:p>
                          <w:p w14:paraId="31A4CC75"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En ce qui concerne le travail de nuit, seul l’élève majeur nommément désigné par le chef d’établissement scolaire peut être incorporé à une équipe de nuit.</w:t>
                            </w:r>
                          </w:p>
                          <w:p w14:paraId="1A44797A"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10 - Durée et horaires de travail des élèves mineurs </w:t>
                            </w:r>
                          </w:p>
                          <w:p w14:paraId="4FF4F00C"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durée de travail de l’élève mineur ne peut excéder 8 heures par jour et 35 heures par semaine. </w:t>
                            </w:r>
                          </w:p>
                          <w:p w14:paraId="02A9D514"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repos hebdomadaire de l’élève mineur doit être d’une durée minimale de deux jours consécutifs. La période minimale de repos hebdomadaire doit comprendre le dimanche. </w:t>
                            </w:r>
                          </w:p>
                          <w:p w14:paraId="48601624"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Pour chaque période de vingt-quatre heures, la période minimale de repos quotidien est fixée à quatorze heures consécutives pour l’élève mineur de moins de seize ans et à douze heures consécutives pour l’élève mineur de seize à dix-huit ans. </w:t>
                            </w:r>
                          </w:p>
                          <w:p w14:paraId="293E2D90"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Au-delà de quatre heures et demie de travail quotidien, l’élève mineur doit bénéficier d’une pause d’au moins trente minutes consécutives. </w:t>
                            </w:r>
                          </w:p>
                          <w:p w14:paraId="5166A68F"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travail de nuit est interdit : </w:t>
                            </w:r>
                          </w:p>
                          <w:p w14:paraId="6A108D18"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à l’élève mineur de seize à dix-huit ans entre vingt-deux heures le soir et six heures le matin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 xml:space="preserve">; </w:t>
                            </w:r>
                          </w:p>
                          <w:p w14:paraId="1801C70F"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à l’élève de moins de seize ans entre vingt heures et six heures. </w:t>
                            </w:r>
                          </w:p>
                          <w:p w14:paraId="173E4F29" w14:textId="77777777" w:rsidR="00080E3D"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Ces dispositions ne peuvent pas faire l’objet d’une dérogation.</w:t>
                            </w:r>
                          </w:p>
                          <w:p w14:paraId="4C6FA106" w14:textId="77777777" w:rsidR="00080E3D" w:rsidRPr="00E722B4" w:rsidRDefault="00080E3D" w:rsidP="00080E3D">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2"/>
                                <w:szCs w:val="12"/>
                                <w:lang w:eastAsia="fr-FR"/>
                              </w:rPr>
                              <w:t xml:space="preserve"> </w:t>
                            </w:r>
                            <w:r w:rsidRPr="00E722B4">
                              <w:rPr>
                                <w:rFonts w:ascii="Century Gothic" w:eastAsia="Andale Sans UI" w:hAnsi="Century Gothic" w:cs="Century Gothic"/>
                                <w:b/>
                                <w:color w:val="00000A"/>
                                <w:sz w:val="16"/>
                                <w:szCs w:val="16"/>
                                <w:lang w:eastAsia="fr-FR"/>
                              </w:rPr>
                              <w:t xml:space="preserve">Article 11 - Avantages offerts par l’entreprise ou l’organisme d’accueil </w:t>
                            </w:r>
                          </w:p>
                          <w:p w14:paraId="718147CE"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Conformément à l’article L.124-13 du code de l’éducation, le stagiaire a accès au restaurant d’entreprise ou aux titres restaurant prévus à l’article L. 3262-1 du code du travail, dans les mêmes conditions que les salariés de l’organisme d’accueil. Il bénéficie également de la prise en charge des frais de transport prévue à l’article L. 3261-2 du même code.</w:t>
                            </w:r>
                          </w:p>
                          <w:p w14:paraId="07ACA7DE" w14:textId="77777777" w:rsidR="00080E3D" w:rsidRPr="00C427A0" w:rsidRDefault="00080E3D" w:rsidP="00080E3D">
                            <w:pPr>
                              <w:jc w:val="both"/>
                              <w:rPr>
                                <w:rFonts w:ascii="Century Gothic" w:eastAsia="Andale Sans UI" w:hAnsi="Century Gothic" w:cs="Century Gothic"/>
                                <w:b/>
                                <w:color w:val="00000A"/>
                                <w:sz w:val="16"/>
                                <w:szCs w:val="16"/>
                                <w:lang w:eastAsia="fr-FR"/>
                              </w:rPr>
                            </w:pPr>
                            <w:r w:rsidRPr="00C427A0">
                              <w:rPr>
                                <w:rFonts w:ascii="Century Gothic" w:eastAsia="Andale Sans UI" w:hAnsi="Century Gothic" w:cs="Century Gothic"/>
                                <w:b/>
                                <w:color w:val="00000A"/>
                                <w:sz w:val="16"/>
                                <w:szCs w:val="16"/>
                                <w:lang w:eastAsia="fr-FR"/>
                              </w:rPr>
                              <w:t>Article 12 – Santé et sécurité au travail</w:t>
                            </w:r>
                          </w:p>
                          <w:p w14:paraId="05B0B735"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stagiaire étant placé sous l’autorité du responsable de l’entreprise (ou organisme) d’accueil, il bénéficie des mêmes droits que les salariés dans le domaine de la santé et sécurité. L’entreprise ou l’organisme d’accueil veille à : Procéder à l’évaluation des risques professionnels auxquels le stagiaire est susceptible d’être exposé, en fonction de son âge et de la réglementation en vigueur</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677131A3"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Prendre toutes les mesures nécessaires pour assurer la sécurité et protéger la santé physique et mentale du stagiaire</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7C8A1BB1"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Fournir au stagiaire les équipements de protection individuelle nécessaires, et veiller au port effectif de ces équipements par la stagiaire après l’avoir formé à leur utilisation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59556191" w14:textId="77777777" w:rsidR="00080E3D"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Informer et former le stagiaire des risques liés au poste de travail et des moyens pour les prévenir. En cas de non-respect des règles d’hygiène et de sécurité prévues par le règlement intérieur, l’employeur peut suspendre et mettre fin au stage en concertation avec l’établissement d’enseignement. </w:t>
                            </w:r>
                            <w:proofErr w:type="gramStart"/>
                            <w:r w:rsidRPr="00E722B4">
                              <w:rPr>
                                <w:rFonts w:ascii="Century Gothic" w:eastAsia="Andale Sans UI" w:hAnsi="Century Gothic" w:cs="Century Gothic"/>
                                <w:bCs/>
                                <w:color w:val="00000A"/>
                                <w:sz w:val="12"/>
                                <w:szCs w:val="12"/>
                                <w:lang w:eastAsia="fr-FR"/>
                              </w:rPr>
                              <w:t>et</w:t>
                            </w:r>
                            <w:proofErr w:type="gramEnd"/>
                            <w:r w:rsidRPr="00E722B4">
                              <w:rPr>
                                <w:rFonts w:ascii="Century Gothic" w:eastAsia="Andale Sans UI" w:hAnsi="Century Gothic" w:cs="Century Gothic"/>
                                <w:bCs/>
                                <w:color w:val="00000A"/>
                                <w:sz w:val="12"/>
                                <w:szCs w:val="12"/>
                                <w:lang w:eastAsia="fr-FR"/>
                              </w:rPr>
                              <w:t xml:space="preserve"> L.4154-3 du Code du travail, le stagiaire affecté à un poste de travail présentant des risques particuliers pour sa santé ou sécurité bénéficie d’une formation renforcée à la sécurité ainsi que d’un accueil et d’une information adaptés dans l’entreprise dans laquelle il est employé. La liste de ces postes de travail est établie par le responsable de l’entreprise (ou organisme) d’accueil, après avis du médecin du travail et du comité social et économique, s’il existe. Elle est tenue à la disposition de l’agent de contrôle de l’inspection du travail.</w:t>
                            </w:r>
                          </w:p>
                          <w:p w14:paraId="3B8CD2B7" w14:textId="77777777" w:rsidR="00080E3D" w:rsidRPr="00E722B4" w:rsidRDefault="00080E3D" w:rsidP="00080E3D">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13 - Sécurité – travaux interdits aux mineurs </w:t>
                            </w:r>
                          </w:p>
                          <w:p w14:paraId="247C848F"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application des articles R.4153-38 à R.4153-45, D.4153-2 à D. 4153-4 et D.4153-15 à D. 4153-37 du code du travail, l’élève mineur de quinze ans au moins, peut être affecté aux travaux réglementés après que l’employeur ait adressé à l’inspecteur du travail une déclaration de dérogation aux travaux interdits aux mineurs. </w:t>
                            </w:r>
                          </w:p>
                          <w:p w14:paraId="57F61FC4"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la fonction publique de l’Etat, cette déclaration de dérogation doit être transmise à l'inspecteur santé et sécurité au travail compétent, en application du décret n°82-453 du 28 mai 1982. Dans la fonction publique territoriale, une délibération est adressée à l'agent chargé d'assurer les fonctions d'inspection, en application du décret n°85-603 du 10 juin 1985. </w:t>
                            </w:r>
                          </w:p>
                          <w:p w14:paraId="182D766D"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déclaration ou délibération de dérogation doit préciser le secteur d’activité de l’organisme d’accueil, les formations professionnelles pour lesquelles elle est établie, les différents lieux de formation, la liste des travaux susceptibles de dérogation et les équipements de travail liés à ces travaux ainsi que la qualité et la fonction de la (ou des) personne(s) compétente(s) pour encadrer le jeune pendant l’exécution des travaux précités. </w:t>
                            </w:r>
                          </w:p>
                          <w:p w14:paraId="2324ED5F"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ne doit utiliser ces machines, produits ou effectuer ces travaux en entreprise qu’avec l’autorisation et sous le contrôle permanent du tuteur.</w:t>
                            </w:r>
                          </w:p>
                          <w:p w14:paraId="5AB30AB6"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14 - Sécurité électrique </w:t>
                            </w:r>
                          </w:p>
                          <w:p w14:paraId="21AEC09C" w14:textId="2F22FFE2" w:rsidR="00080E3D"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ayant à intervenir, au cours de sa période de formation en milieu professionnel, sur - ou à proximité - des installations</w:t>
                            </w:r>
                            <w:proofErr w:type="gramStart"/>
                            <w:r w:rsidR="00C427A0">
                              <w:rPr>
                                <w:rFonts w:ascii="Century Gothic" w:eastAsia="Andale Sans UI" w:hAnsi="Century Gothic" w:cs="Century Gothic"/>
                                <w:bCs/>
                                <w:color w:val="00000A"/>
                                <w:sz w:val="12"/>
                                <w:szCs w:val="12"/>
                                <w:lang w:eastAsia="fr-FR"/>
                              </w:rPr>
                              <w:t xml:space="preserve">, </w:t>
                            </w:r>
                            <w:r>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habilitation</w:t>
                            </w:r>
                            <w:proofErr w:type="gramEnd"/>
                            <w:r w:rsidRPr="00E722B4">
                              <w:rPr>
                                <w:rFonts w:ascii="Century Gothic" w:eastAsia="Andale Sans UI" w:hAnsi="Century Gothic" w:cs="Century Gothic"/>
                                <w:bCs/>
                                <w:color w:val="00000A"/>
                                <w:sz w:val="12"/>
                                <w:szCs w:val="12"/>
                                <w:lang w:eastAsia="fr-FR"/>
                              </w:rPr>
                              <w:t xml:space="preserve"> est délivrée au vu d’un carnet individuel de formation établi par l’établissement scolaire qui certifie que, pour les niveaux d’habilitation mentionnés, la formation correspondante a été suivie avec succès par l’élève.</w:t>
                            </w:r>
                          </w:p>
                          <w:p w14:paraId="481FE801"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15 - Couverture des accidents du travail </w:t>
                            </w:r>
                          </w:p>
                          <w:p w14:paraId="0B144535" w14:textId="77777777" w:rsidR="00080E3D" w:rsidRPr="003B185F" w:rsidRDefault="00080E3D" w:rsidP="00080E3D">
                            <w:pPr>
                              <w:jc w:val="both"/>
                              <w:rPr>
                                <w:rFonts w:ascii="Century Gothic" w:eastAsia="Andale Sans UI" w:hAnsi="Century Gothic" w:cs="Century Gothic"/>
                                <w:bCs/>
                                <w:color w:val="00000A"/>
                                <w:sz w:val="12"/>
                                <w:szCs w:val="12"/>
                                <w:lang w:eastAsia="fr-FR"/>
                              </w:rPr>
                            </w:pPr>
                            <w:r w:rsidRPr="003B185F">
                              <w:rPr>
                                <w:rFonts w:ascii="Century Gothic" w:eastAsia="Andale Sans UI" w:hAnsi="Century Gothic" w:cs="Century Gothic"/>
                                <w:bCs/>
                                <w:color w:val="00000A"/>
                                <w:sz w:val="12"/>
                                <w:szCs w:val="12"/>
                                <w:lang w:eastAsia="fr-FR"/>
                              </w:rPr>
                              <w:t xml:space="preserve">En application de l’article L. 412-8 du code de la sécurité sociale, l’élève bénéficie de la législation sur les accidents du travail. </w:t>
                            </w:r>
                          </w:p>
                          <w:p w14:paraId="78E6793D" w14:textId="23AFC9BD" w:rsidR="007331C0" w:rsidRDefault="00080E3D" w:rsidP="00080E3D">
                            <w:pPr>
                              <w:jc w:val="both"/>
                            </w:pPr>
                            <w:r w:rsidRPr="003B185F">
                              <w:rPr>
                                <w:rFonts w:ascii="Century Gothic" w:eastAsia="Andale Sans UI" w:hAnsi="Century Gothic" w:cs="Century Gothic"/>
                                <w:bCs/>
                                <w:color w:val="00000A"/>
                                <w:sz w:val="12"/>
                                <w:szCs w:val="12"/>
                                <w:lang w:eastAsia="fr-FR"/>
                              </w:rPr>
                              <w:t>Conformément à l’article R. 412-4 du code de la sécurité sociale, lorsque l’élève est victime d’un accident survenant soit au cours du travail, soit au cours du trajet, l’obligation de déclaration d’accident incombe à l’entreprise d’accueil. Celle-ci adressera à la CPAM compétente, une lettre recommandée avec accusé de réception, dans les 48 heures suivant l’accident. Pour le calcul de ce délai de 48 heures, les dimanches et jours fériés ne sont pas comptés. L’entreprise fait parvenir, sans délai, une copie de la déclaration au chef d’établissement.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E32DC1" id="Text Box 10" o:spid="_x0000_s1033" type="#_x0000_t202" style="position:absolute;margin-left:-20.05pt;margin-top:-113.05pt;width:559.2pt;height:8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" stroked="f">
                <v:textbox>
                  <w:txbxContent>
                    <w:p w14:paraId="45CDBF97" w14:textId="77777777" w:rsidR="00080E3D" w:rsidRPr="00E722B4" w:rsidRDefault="00080E3D" w:rsidP="00080E3D">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1 - Objet de la convention </w:t>
                      </w:r>
                    </w:p>
                    <w:p w14:paraId="013BE3FE"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présente convention a pour objet la mise en œuvre, au bénéfice de l’élève de l’établissement désigné, de périodes de formation en milieu professionnel réalisées dans le cadre de l’enseignement professionnel. </w:t>
                      </w:r>
                    </w:p>
                    <w:p w14:paraId="71A63C78" w14:textId="77777777" w:rsidR="00080E3D" w:rsidRPr="00E722B4" w:rsidRDefault="00080E3D" w:rsidP="00080E3D">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2 - Finalité de la formation en milieu professionnel </w:t>
                      </w:r>
                    </w:p>
                    <w:p w14:paraId="116AC674"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Les périodes de formation en milieu professionnel correspondent à des périodes temporaires de mise en situation en milieu professionnel au cours desquelles l’élève acquiert des compétences professionnelles et met en œuvre les acquis de sa formation en vue d’obtenir un diplôme ou une certification et de favoriser son insertion professionnelle. Le stagiaire se voit confier une ou des missions conformes au projet pédagogique défini par son établissement d’enseignement et approuvées par l’organisme d’accueil (article L.124-1 du code de l’éducation). En aucun cas, sa participation à ces activités ne doit porter préjudice à la situation de l’emploi dans l’entreprise.</w:t>
                      </w:r>
                    </w:p>
                    <w:p w14:paraId="484BFCB9" w14:textId="77777777" w:rsidR="00080E3D" w:rsidRPr="00E722B4" w:rsidRDefault="00080E3D" w:rsidP="00080E3D">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3 - Dispositions de la convention </w:t>
                      </w:r>
                    </w:p>
                    <w:p w14:paraId="262B21F8"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convention comprend des dispositions générales et des dispositions particulières constituées par les annexes pédagogique et financière. </w:t>
                      </w:r>
                    </w:p>
                    <w:p w14:paraId="5FC2FBFC"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L’annexe pédagogique définit les objectifs et les modalités pédagogiques de la période de formation en milieu professionnel. L’annexe financière définit les modalités de prise en charge des frais afférents à la période, ainsi que les modalités d’assurance. </w:t>
                      </w:r>
                    </w:p>
                    <w:p w14:paraId="5649EB08"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convention accompagnée de ses annexes est signée par le chef d’établissement, le représentant de l’entreprise ou l’organisme d’accueil de l’élève (entreprise, administration, association…), le stagiaire ou, s’il est mineur, par son représentant légal, l’enseignant-référent et le tuteur de stage. La convention est ensuite adressée à la famille pour information.</w:t>
                      </w:r>
                    </w:p>
                    <w:p w14:paraId="6CCA6EBD"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4 - Obligations de la structure d’accueil (entreprise, administration, association…)</w:t>
                      </w:r>
                    </w:p>
                    <w:p w14:paraId="2D074AE3"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doit désigner un tuteur de stage qui dispose des connaissances et de l’expérience nécessaires à l’encadrement d’un stagiaire et s’assurer de sa disponibilité pour assurer cette fonction pendant toute la durée du stage.</w:t>
                      </w:r>
                    </w:p>
                    <w:p w14:paraId="0BD0B49E"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veille à ce que le stagiaire bénéficie d’un accueil lors de son arrivée, au cours duquel il est informé des règles applicables dans l’établissement et notamment de celles relatives à la santé et à la sécurité.</w:t>
                      </w:r>
                    </w:p>
                    <w:p w14:paraId="60ADD62E"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5 - Statut et obligations de l’élève </w:t>
                      </w:r>
                    </w:p>
                    <w:p w14:paraId="07FE992D"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demeure, durant la période de formation en milieu professionnel, sous statut scolaire. Il reste sous la responsabilité du chef d’établissement scolaire. </w:t>
                      </w:r>
                    </w:p>
                    <w:p w14:paraId="4D470D7E"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n’est pas pris en compte dans le calcul de l’effectif de l’entreprise. Il ne peut participer aux éventuelles élections professionnelles. </w:t>
                      </w:r>
                    </w:p>
                    <w:p w14:paraId="39DD72D1"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est soumis aux règles générales en vigueur dans l’entreprise, notamment en matière de santé et sécurité, d’horaires et de discipline, sous réserve des dispositions des articles 8 et 9 de la présente convention. </w:t>
                      </w:r>
                    </w:p>
                    <w:p w14:paraId="7F8A7FCF"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est soumis au secret professionnel. Il est tenu d’observer une entière discrétion sur l’ensemble des renseignements qu’il pourra recueillir à l’occasion de ses fonctions ou du fait de sa présence dans l’entreprise. En outre, l’élève s’engage à ne faire figurer dans son rapport de stage aucun renseignement confidentiel concernant l’entreprise.</w:t>
                      </w:r>
                    </w:p>
                    <w:p w14:paraId="7F5617C4"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signale à l’enseignant référent les situations éventuelles de discrimination, harcèlement, violence à caractère sexiste ou sexuel.</w:t>
                      </w:r>
                    </w:p>
                    <w:p w14:paraId="24DAA5E1"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6 – Allocation de l’État</w:t>
                      </w:r>
                    </w:p>
                    <w:p w14:paraId="731A5CF6"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Conformément au décret n°2023-765 du 11 août 2023 relatif au versement d’une allocation en faveur des lycéens de la voie professionnelle dans le cadre de la valorisation des périodes de formation en milieu professionnel, et à l’arrêté du 11 août 2023 déterminant les montants et les conditions de versement de l’allocation aux lycéens de la voie professionnelle engagés dans les périodes de formation en milieu professionnel, une allocation financière est créée à destination des lycéens réalisant leurs périodes de formation en milieu professionnel (PFMP), dans le cadre d’une formation professionnelle diplômante de niveau 3 et 4 ou dans le cadre de formations complémentaires d’initiative locale (FCIL) , complémentaires à des diplômes de niveau 3 ou 4 ou d’un parcours Ambition emploi. </w:t>
                      </w:r>
                    </w:p>
                    <w:p w14:paraId="556D3A5C"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Cette allocation est versée par l’État au titre de l’ensemble des jours effectués par le lycéen en PFMP dans le cadre de la convention et attestés au moyen de l’attestation de stage mentionnée à l’article 21 de la présente convention.</w:t>
                      </w:r>
                    </w:p>
                    <w:p w14:paraId="5A64B1F6"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7 - Gratification par l’entreprise</w:t>
                      </w:r>
                    </w:p>
                    <w:p w14:paraId="640C22B3"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 peut prétendre à aucune rémunération de l’entreprise. Toutefois, il peut lui être alloué une gratification. Lorsque la durée de la période de formation en milieu professionnel au sein d’un même organisme d’accueil est supérieure à deux mois consécutifs ou, au cours d’une même année scolaire, à deux mois consécutifs (soit plus de quarante-quatre jours) ou non, la ou les périodes de formation en milieu professionnel font l’objet d’une gratification versée mensuellement. Son montant correspond à 15 % du plafond horaire de la sécurité sociale prévu à l’article D. 242-2-1 du code de la sécurité sociale. </w:t>
                      </w:r>
                    </w:p>
                    <w:p w14:paraId="409C224A"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Cette gratification n’a pas le caractère d’un salaire au sens de l’article L. 3221-3 du code du travail. </w:t>
                      </w:r>
                    </w:p>
                    <w:p w14:paraId="40DC54FD"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Lorsque le montant de la gratification dépasse le plafond indiqué ci-dessus, les obligations de l’employeur incombent à l’entreprise d’accueil du stagiaire, conformément aux dispositions du II-A de l’article R. 412-4 du code de la sécurité sociale.</w:t>
                      </w:r>
                    </w:p>
                    <w:p w14:paraId="5FB53B29"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8 - Durée du travail </w:t>
                      </w:r>
                    </w:p>
                    <w:p w14:paraId="46AB7826"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ce qui concerne la durée du travail, tous les élèves sont soumis à la durée hebdomadaire légale ou conventionnelle si celle-ci est inférieure à la durée légale. </w:t>
                      </w:r>
                    </w:p>
                    <w:p w14:paraId="3B2D24FE"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9 - Durée et horaires de travail des élèves majeurs </w:t>
                      </w:r>
                    </w:p>
                    <w:p w14:paraId="4DF10049"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l’hypothèse où l’élève majeur est soumis à une durée hebdomadaire modulée, la moyenne des durées de travail hebdomadaires effectuées pendant la période en milieu professionnel ne pourra excéder les limites indiquées ci-dessus. </w:t>
                      </w:r>
                    </w:p>
                    <w:p w14:paraId="31A4CC75"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En ce qui concerne le travail de nuit, seul l’élève majeur nommément désigné par le chef d’établissement scolaire peut être incorporé à une équipe de nuit.</w:t>
                      </w:r>
                    </w:p>
                    <w:p w14:paraId="1A44797A"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10 - Durée et horaires de travail des élèves mineurs </w:t>
                      </w:r>
                    </w:p>
                    <w:p w14:paraId="4FF4F00C"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durée de travail de l’élève mineur ne peut excéder 8 heures par jour et 35 heures par semaine. </w:t>
                      </w:r>
                    </w:p>
                    <w:p w14:paraId="02A9D514"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repos hebdomadaire de l’élève mineur doit être d’une durée minimale de deux jours consécutifs. La période minimale de repos hebdomadaire doit comprendre le dimanche. </w:t>
                      </w:r>
                    </w:p>
                    <w:p w14:paraId="48601624"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Pour chaque période de vingt-quatre heures, la période minimale de repos quotidien est fixée à quatorze heures consécutives pour l’élève mineur de moins de seize ans et à douze heures consécutives pour l’élève mineur de seize à dix-huit ans. </w:t>
                      </w:r>
                    </w:p>
                    <w:p w14:paraId="293E2D90"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Au-delà de quatre heures et demie de travail quotidien, l’élève mineur doit bénéficier d’une pause d’au moins trente minutes consécutives. </w:t>
                      </w:r>
                    </w:p>
                    <w:p w14:paraId="5166A68F"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travail de nuit est interdit : </w:t>
                      </w:r>
                    </w:p>
                    <w:p w14:paraId="6A108D18"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à l’élève mineur de seize à dix-huit ans entre vingt-deux heures le soir et six heures le matin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 xml:space="preserve">; </w:t>
                      </w:r>
                    </w:p>
                    <w:p w14:paraId="1801C70F"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à l’élève de moins de seize ans entre vingt heures et six heures. </w:t>
                      </w:r>
                    </w:p>
                    <w:p w14:paraId="173E4F29" w14:textId="77777777" w:rsidR="00080E3D"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Ces dispositions ne peuvent pas faire l’objet d’une dérogation.</w:t>
                      </w:r>
                    </w:p>
                    <w:p w14:paraId="4C6FA106" w14:textId="77777777" w:rsidR="00080E3D" w:rsidRPr="00E722B4" w:rsidRDefault="00080E3D" w:rsidP="00080E3D">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2"/>
                          <w:szCs w:val="12"/>
                          <w:lang w:eastAsia="fr-FR"/>
                        </w:rPr>
                        <w:t xml:space="preserve"> </w:t>
                      </w:r>
                      <w:r w:rsidRPr="00E722B4">
                        <w:rPr>
                          <w:rFonts w:ascii="Century Gothic" w:eastAsia="Andale Sans UI" w:hAnsi="Century Gothic" w:cs="Century Gothic"/>
                          <w:b/>
                          <w:color w:val="00000A"/>
                          <w:sz w:val="16"/>
                          <w:szCs w:val="16"/>
                          <w:lang w:eastAsia="fr-FR"/>
                        </w:rPr>
                        <w:t xml:space="preserve">Article 11 - Avantages offerts par l’entreprise ou l’organisme d’accueil </w:t>
                      </w:r>
                    </w:p>
                    <w:p w14:paraId="718147CE"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Conformément à l’article L.124-13 du code de l’éducation, le stagiaire a accès au restaurant d’entreprise ou aux titres restaurant prévus à l’article L. 3262-1 du code du travail, dans les mêmes conditions que les salariés de l’organisme d’accueil. Il bénéficie également de la prise en charge des frais de transport prévue à l’article L. 3261-2 du même code.</w:t>
                      </w:r>
                    </w:p>
                    <w:p w14:paraId="07ACA7DE" w14:textId="77777777" w:rsidR="00080E3D" w:rsidRPr="00C427A0" w:rsidRDefault="00080E3D" w:rsidP="00080E3D">
                      <w:pPr>
                        <w:jc w:val="both"/>
                        <w:rPr>
                          <w:rFonts w:ascii="Century Gothic" w:eastAsia="Andale Sans UI" w:hAnsi="Century Gothic" w:cs="Century Gothic"/>
                          <w:b/>
                          <w:color w:val="00000A"/>
                          <w:sz w:val="16"/>
                          <w:szCs w:val="16"/>
                          <w:lang w:eastAsia="fr-FR"/>
                        </w:rPr>
                      </w:pPr>
                      <w:r w:rsidRPr="00C427A0">
                        <w:rPr>
                          <w:rFonts w:ascii="Century Gothic" w:eastAsia="Andale Sans UI" w:hAnsi="Century Gothic" w:cs="Century Gothic"/>
                          <w:b/>
                          <w:color w:val="00000A"/>
                          <w:sz w:val="16"/>
                          <w:szCs w:val="16"/>
                          <w:lang w:eastAsia="fr-FR"/>
                        </w:rPr>
                        <w:t>Article 12 – Santé et sécurité au travail</w:t>
                      </w:r>
                    </w:p>
                    <w:p w14:paraId="05B0B735"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stagiaire étant placé sous l’autorité du responsable de l’entreprise (ou organisme) d’accueil, il bénéficie des mêmes droits que les salariés dans le domaine de la santé et sécurité. L’entreprise ou l’organisme d’accueil veille à : Procéder à l’évaluation des risques professionnels auxquels le stagiaire est susceptible d’être exposé, en fonction de son âge et de la réglementation en vigueur</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677131A3"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Prendre toutes les mesures nécessaires pour assurer la sécurité et protéger la santé physique et mentale du stagiaire</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7C8A1BB1"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Fournir au stagiaire les équipements de protection individuelle nécessaires, et veiller au port effectif de ces équipements par la stagiaire après l’avoir formé à leur utilisation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59556191" w14:textId="77777777" w:rsidR="00080E3D"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Informer et former le stagiaire des risques liés au poste de travail et des moyens pour les prévenir. En cas de non-respect des règles d’hygiène et de sécurité prévues par le règlement intérieur, l’employeur peut suspendre et mettre fin au stage en concertation avec l’établissement d’enseignement. </w:t>
                      </w:r>
                      <w:proofErr w:type="gramStart"/>
                      <w:r w:rsidRPr="00E722B4">
                        <w:rPr>
                          <w:rFonts w:ascii="Century Gothic" w:eastAsia="Andale Sans UI" w:hAnsi="Century Gothic" w:cs="Century Gothic"/>
                          <w:bCs/>
                          <w:color w:val="00000A"/>
                          <w:sz w:val="12"/>
                          <w:szCs w:val="12"/>
                          <w:lang w:eastAsia="fr-FR"/>
                        </w:rPr>
                        <w:t>et</w:t>
                      </w:r>
                      <w:proofErr w:type="gramEnd"/>
                      <w:r w:rsidRPr="00E722B4">
                        <w:rPr>
                          <w:rFonts w:ascii="Century Gothic" w:eastAsia="Andale Sans UI" w:hAnsi="Century Gothic" w:cs="Century Gothic"/>
                          <w:bCs/>
                          <w:color w:val="00000A"/>
                          <w:sz w:val="12"/>
                          <w:szCs w:val="12"/>
                          <w:lang w:eastAsia="fr-FR"/>
                        </w:rPr>
                        <w:t xml:space="preserve"> L.4154-3 du Code du travail, le stagiaire affecté à un poste de travail présentant des risques particuliers pour sa santé ou sécurité bénéficie d’une formation renforcée à la sécurité ainsi que d’un accueil et d’une information adaptés dans l’entreprise dans laquelle il est employé. La liste de ces postes de travail est établie par le responsable de l’entreprise (ou organisme) d’accueil, après avis du médecin du travail et du comité social et économique, s’il existe. Elle est tenue à la disposition de l’agent de contrôle de l’inspection du travail.</w:t>
                      </w:r>
                    </w:p>
                    <w:p w14:paraId="3B8CD2B7" w14:textId="77777777" w:rsidR="00080E3D" w:rsidRPr="00E722B4" w:rsidRDefault="00080E3D" w:rsidP="00080E3D">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13 - Sécurité – travaux interdits aux mineurs </w:t>
                      </w:r>
                    </w:p>
                    <w:p w14:paraId="247C848F"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application des articles R.4153-38 à R.4153-45, D.4153-2 à D. 4153-4 et D.4153-15 à D. 4153-37 du code du travail, l’élève mineur de quinze ans au moins, peut être affecté aux travaux réglementés après que l’employeur ait adressé à l’inspecteur du travail une déclaration de dérogation aux travaux interdits aux mineurs. </w:t>
                      </w:r>
                    </w:p>
                    <w:p w14:paraId="57F61FC4"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la fonction publique de l’Etat, cette déclaration de dérogation doit être transmise à l'inspecteur santé et sécurité au travail compétent, en application du décret n°82-453 du 28 mai 1982. Dans la fonction publique territoriale, une délibération est adressée à l'agent chargé d'assurer les fonctions d'inspection, en application du décret n°85-603 du 10 juin 1985. </w:t>
                      </w:r>
                    </w:p>
                    <w:p w14:paraId="182D766D"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déclaration ou délibération de dérogation doit préciser le secteur d’activité de l’organisme d’accueil, les formations professionnelles pour lesquelles elle est établie, les différents lieux de formation, la liste des travaux susceptibles de dérogation et les équipements de travail liés à ces travaux ainsi que la qualité et la fonction de la (ou des) personne(s) compétente(s) pour encadrer le jeune pendant l’exécution des travaux précités. </w:t>
                      </w:r>
                    </w:p>
                    <w:p w14:paraId="2324ED5F" w14:textId="77777777" w:rsidR="00080E3D" w:rsidRPr="00E722B4"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ne doit utiliser ces machines, produits ou effectuer ces travaux en entreprise qu’avec l’autorisation et sous le contrôle permanent du tuteur.</w:t>
                      </w:r>
                    </w:p>
                    <w:p w14:paraId="5AB30AB6"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14 - Sécurité électrique </w:t>
                      </w:r>
                    </w:p>
                    <w:p w14:paraId="21AEC09C" w14:textId="2F22FFE2" w:rsidR="00080E3D" w:rsidRDefault="00080E3D" w:rsidP="00080E3D">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ayant à intervenir, au cours de sa période de formation en milieu professionnel, sur - ou à proximité - des installations</w:t>
                      </w:r>
                      <w:proofErr w:type="gramStart"/>
                      <w:r w:rsidR="00C427A0">
                        <w:rPr>
                          <w:rFonts w:ascii="Century Gothic" w:eastAsia="Andale Sans UI" w:hAnsi="Century Gothic" w:cs="Century Gothic"/>
                          <w:bCs/>
                          <w:color w:val="00000A"/>
                          <w:sz w:val="12"/>
                          <w:szCs w:val="12"/>
                          <w:lang w:eastAsia="fr-FR"/>
                        </w:rPr>
                        <w:t xml:space="preserve">, </w:t>
                      </w:r>
                      <w:r>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habilitation</w:t>
                      </w:r>
                      <w:proofErr w:type="gramEnd"/>
                      <w:r w:rsidRPr="00E722B4">
                        <w:rPr>
                          <w:rFonts w:ascii="Century Gothic" w:eastAsia="Andale Sans UI" w:hAnsi="Century Gothic" w:cs="Century Gothic"/>
                          <w:bCs/>
                          <w:color w:val="00000A"/>
                          <w:sz w:val="12"/>
                          <w:szCs w:val="12"/>
                          <w:lang w:eastAsia="fr-FR"/>
                        </w:rPr>
                        <w:t xml:space="preserve"> est délivrée au vu d’un carnet individuel de formation établi par l’établissement scolaire qui certifie que, pour les niveaux d’habilitation mentionnés, la formation correspondante a été suivie avec succès par l’élève.</w:t>
                      </w:r>
                    </w:p>
                    <w:p w14:paraId="481FE801" w14:textId="77777777" w:rsidR="00080E3D" w:rsidRPr="003B185F" w:rsidRDefault="00080E3D" w:rsidP="00080E3D">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15 - Couverture des accidents du travail </w:t>
                      </w:r>
                    </w:p>
                    <w:p w14:paraId="0B144535" w14:textId="77777777" w:rsidR="00080E3D" w:rsidRPr="003B185F" w:rsidRDefault="00080E3D" w:rsidP="00080E3D">
                      <w:pPr>
                        <w:jc w:val="both"/>
                        <w:rPr>
                          <w:rFonts w:ascii="Century Gothic" w:eastAsia="Andale Sans UI" w:hAnsi="Century Gothic" w:cs="Century Gothic"/>
                          <w:bCs/>
                          <w:color w:val="00000A"/>
                          <w:sz w:val="12"/>
                          <w:szCs w:val="12"/>
                          <w:lang w:eastAsia="fr-FR"/>
                        </w:rPr>
                      </w:pPr>
                      <w:r w:rsidRPr="003B185F">
                        <w:rPr>
                          <w:rFonts w:ascii="Century Gothic" w:eastAsia="Andale Sans UI" w:hAnsi="Century Gothic" w:cs="Century Gothic"/>
                          <w:bCs/>
                          <w:color w:val="00000A"/>
                          <w:sz w:val="12"/>
                          <w:szCs w:val="12"/>
                          <w:lang w:eastAsia="fr-FR"/>
                        </w:rPr>
                        <w:t xml:space="preserve">En application de l’article L. 412-8 du code de la sécurité sociale, l’élève bénéficie de la législation sur les accidents du travail. </w:t>
                      </w:r>
                    </w:p>
                    <w:p w14:paraId="78E6793D" w14:textId="23AFC9BD" w:rsidR="007331C0" w:rsidRDefault="00080E3D" w:rsidP="00080E3D">
                      <w:pPr>
                        <w:jc w:val="both"/>
                      </w:pPr>
                      <w:r w:rsidRPr="003B185F">
                        <w:rPr>
                          <w:rFonts w:ascii="Century Gothic" w:eastAsia="Andale Sans UI" w:hAnsi="Century Gothic" w:cs="Century Gothic"/>
                          <w:bCs/>
                          <w:color w:val="00000A"/>
                          <w:sz w:val="12"/>
                          <w:szCs w:val="12"/>
                          <w:lang w:eastAsia="fr-FR"/>
                        </w:rPr>
                        <w:t>Conformément à l’article R. 412-4 du code de la sécurité sociale, lorsque l’élève est victime d’un accident survenant soit au cours du travail, soit au cours du trajet, l’obligation de déclaration d’accident incombe à l’entreprise d’accueil. Celle-ci adressera à la CPAM compétente, une lettre recommandée avec accusé de réception, dans les 48 heures suivant l’accident. Pour le calcul de ce délai de 48 heures, les dimanches et jours fériés ne sont pas comptés. L’entreprise fait parvenir, sans délai, une copie de la déclaration au chef d’établissement.</w:t>
                      </w:r>
                    </w:p>
                  </w:txbxContent>
                </v:textbox>
              </v:shape>
            </w:pict>
          </mc:Fallback>
        </mc:AlternateContent>
      </w:r>
    </w:p>
    <w:p w14:paraId="412756A5" w14:textId="6225B63D" w:rsidR="00A661CE" w:rsidRDefault="00A661CE" w:rsidP="006F21E8"/>
    <w:p w14:paraId="1D33DDFF" w14:textId="77777777" w:rsidR="00A661CE" w:rsidRDefault="00A661CE" w:rsidP="006F21E8"/>
    <w:p w14:paraId="69D8423F" w14:textId="4A676D63" w:rsidR="00A661CE" w:rsidRDefault="00A661CE" w:rsidP="006F21E8"/>
    <w:p w14:paraId="28725716" w14:textId="77777777" w:rsidR="00A661CE" w:rsidRDefault="00A661CE" w:rsidP="006F21E8"/>
    <w:p w14:paraId="4583A58F" w14:textId="67BFAB2B" w:rsidR="00A661CE" w:rsidRDefault="00A661CE" w:rsidP="006F21E8"/>
    <w:p w14:paraId="66732C20" w14:textId="77777777" w:rsidR="00A661CE" w:rsidRDefault="00A661CE" w:rsidP="006F21E8"/>
    <w:p w14:paraId="6B70A4E9" w14:textId="77777777" w:rsidR="00A661CE" w:rsidRDefault="00A661CE" w:rsidP="006F21E8"/>
    <w:p w14:paraId="5B735DF4" w14:textId="341A6F2D" w:rsidR="00A661CE" w:rsidRDefault="00A661CE" w:rsidP="006F21E8"/>
    <w:p w14:paraId="73E83546" w14:textId="77777777" w:rsidR="00A661CE" w:rsidRDefault="00A661CE" w:rsidP="006F21E8"/>
    <w:p w14:paraId="2E50C441" w14:textId="77777777" w:rsidR="00A661CE" w:rsidRDefault="00A661CE" w:rsidP="006F21E8"/>
    <w:p w14:paraId="6B85B4F9" w14:textId="711E46BA" w:rsidR="00A661CE" w:rsidRDefault="00A661CE" w:rsidP="006F21E8"/>
    <w:p w14:paraId="037C999D" w14:textId="77777777" w:rsidR="00A661CE" w:rsidRDefault="00A661CE" w:rsidP="006F21E8"/>
    <w:p w14:paraId="5E1DD7E7" w14:textId="77777777" w:rsidR="00A661CE" w:rsidRDefault="00A661CE" w:rsidP="006F21E8"/>
    <w:p w14:paraId="39F097C7" w14:textId="77777777" w:rsidR="00A661CE" w:rsidRDefault="00A661CE" w:rsidP="006F21E8"/>
    <w:p w14:paraId="5DFB857B" w14:textId="2A96FF7F" w:rsidR="00A661CE" w:rsidRDefault="00A661CE" w:rsidP="006F21E8"/>
    <w:p w14:paraId="153CB7DF" w14:textId="77777777" w:rsidR="00A661CE" w:rsidRDefault="00A661CE" w:rsidP="006F21E8"/>
    <w:p w14:paraId="5566A6F9" w14:textId="77777777" w:rsidR="00A661CE" w:rsidRDefault="00A661CE" w:rsidP="006F21E8"/>
    <w:p w14:paraId="5E208ACD" w14:textId="77777777" w:rsidR="00A661CE" w:rsidRDefault="00A661CE" w:rsidP="006F21E8"/>
    <w:p w14:paraId="2179CD57" w14:textId="77829CF5" w:rsidR="00A661CE" w:rsidRDefault="00A661CE" w:rsidP="006F21E8"/>
    <w:p w14:paraId="58C7478A" w14:textId="77777777" w:rsidR="00A661CE" w:rsidRDefault="00A661CE" w:rsidP="006F21E8"/>
    <w:p w14:paraId="7010572A" w14:textId="77777777" w:rsidR="00A661CE" w:rsidRDefault="00A661CE" w:rsidP="006F21E8"/>
    <w:p w14:paraId="3DECE4E3" w14:textId="77777777" w:rsidR="00A661CE" w:rsidRDefault="00A661CE" w:rsidP="006F21E8"/>
    <w:p w14:paraId="4415B168" w14:textId="77777777" w:rsidR="00A661CE" w:rsidRDefault="00A661CE" w:rsidP="006F21E8"/>
    <w:p w14:paraId="0F43AD90" w14:textId="0501DFF5" w:rsidR="00A661CE" w:rsidRDefault="00A661CE" w:rsidP="006F21E8"/>
    <w:p w14:paraId="32662B6E" w14:textId="24E7C408" w:rsidR="00A661CE" w:rsidRDefault="00A661CE" w:rsidP="006F21E8"/>
    <w:p w14:paraId="149CE4B1" w14:textId="42808570" w:rsidR="00A661CE" w:rsidRDefault="00A661CE" w:rsidP="006F21E8"/>
    <w:p w14:paraId="61FE29F3" w14:textId="6A582924" w:rsidR="00A661CE" w:rsidRDefault="006C6D99" w:rsidP="006F21E8">
      <w:r>
        <w:rPr>
          <w:noProof/>
          <w:lang w:eastAsia="fr-FR"/>
        </w:rPr>
        <mc:AlternateContent>
          <mc:Choice Requires="wps">
            <w:drawing>
              <wp:anchor distT="0" distB="0" distL="114300" distR="114300" simplePos="0" relativeHeight="251672576" behindDoc="0" locked="0" layoutInCell="1" allowOverlap="1" wp14:anchorId="0F62A254" wp14:editId="5A0A040B">
                <wp:simplePos x="0" y="0"/>
                <wp:positionH relativeFrom="margin">
                  <wp:posOffset>7640320</wp:posOffset>
                </wp:positionH>
                <wp:positionV relativeFrom="paragraph">
                  <wp:posOffset>111760</wp:posOffset>
                </wp:positionV>
                <wp:extent cx="6294120" cy="3495675"/>
                <wp:effectExtent l="0" t="0" r="11430" b="28575"/>
                <wp:wrapNone/>
                <wp:docPr id="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4120" cy="3495675"/>
                        </a:xfrm>
                        <a:prstGeom prst="rect">
                          <a:avLst/>
                        </a:prstGeom>
                        <a:solidFill>
                          <a:srgbClr val="FFFFFF"/>
                        </a:solidFill>
                        <a:ln w="9525">
                          <a:solidFill>
                            <a:schemeClr val="bg1">
                              <a:lumMod val="100000"/>
                              <a:lumOff val="0"/>
                            </a:schemeClr>
                          </a:solidFill>
                          <a:miter lim="800000"/>
                          <a:headEnd/>
                          <a:tailEnd/>
                        </a:ln>
                      </wps:spPr>
                      <wps:txbx>
                        <w:txbxContent>
                          <w:p w14:paraId="7EB60D7A" w14:textId="49851A0A" w:rsidR="007331C0" w:rsidRDefault="007331C0">
                            <w:pPr>
                              <w:rPr>
                                <w:rFonts w:ascii="Century Gothic" w:hAnsi="Century Gothic" w:cs="Century Gothic"/>
                                <w:b/>
                                <w:bCs/>
                                <w:i/>
                                <w:iCs/>
                                <w:sz w:val="18"/>
                                <w:szCs w:val="18"/>
                              </w:rPr>
                            </w:pPr>
                            <w:r w:rsidRPr="00080E3D">
                              <w:rPr>
                                <w:rFonts w:ascii="Century Gothic" w:hAnsi="Century Gothic" w:cs="Century Gothic"/>
                                <w:b/>
                                <w:bCs/>
                                <w:i/>
                                <w:iCs/>
                                <w:sz w:val="20"/>
                                <w:szCs w:val="20"/>
                              </w:rPr>
                              <w:t>Entreprise ou organisme d'accueil                                   Établissement scolaire</w:t>
                            </w:r>
                          </w:p>
                          <w:p w14:paraId="292FFAEE" w14:textId="77777777" w:rsidR="007331C0" w:rsidRDefault="007331C0"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Fait à                                             le                                                Fait à            SEVRAN             le</w:t>
                            </w:r>
                          </w:p>
                          <w:p w14:paraId="30BA4ECF" w14:textId="77777777" w:rsidR="007331C0" w:rsidRPr="00E72EA5" w:rsidRDefault="007331C0" w:rsidP="00E72EA5">
                            <w:pPr>
                              <w:tabs>
                                <w:tab w:val="left" w:pos="1134"/>
                                <w:tab w:val="left" w:pos="6237"/>
                              </w:tabs>
                              <w:snapToGrid w:val="0"/>
                              <w:spacing w:before="60" w:after="60"/>
                              <w:rPr>
                                <w:rFonts w:ascii="Century Gothic" w:hAnsi="Century Gothic" w:cs="Century Gothic"/>
                                <w:i/>
                                <w:sz w:val="18"/>
                                <w:szCs w:val="18"/>
                              </w:rPr>
                            </w:pP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 </w:t>
                            </w:r>
                            <w:r>
                              <w:rPr>
                                <w:rFonts w:ascii="Century Gothic" w:hAnsi="Century Gothic" w:cs="Century Gothic"/>
                                <w:i/>
                                <w:sz w:val="18"/>
                                <w:szCs w:val="18"/>
                              </w:rPr>
                              <w:t xml:space="preserve">                                 </w:t>
                            </w: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w:t>
                            </w:r>
                          </w:p>
                          <w:p w14:paraId="766E2693" w14:textId="77777777" w:rsidR="007331C0" w:rsidRDefault="007331C0" w:rsidP="00E72EA5">
                            <w:pPr>
                              <w:tabs>
                                <w:tab w:val="left" w:pos="1134"/>
                                <w:tab w:val="left" w:pos="6237"/>
                              </w:tabs>
                              <w:snapToGrid w:val="0"/>
                              <w:spacing w:before="60" w:after="60"/>
                              <w:rPr>
                                <w:rFonts w:ascii="Century Gothic" w:hAnsi="Century Gothic" w:cs="Century Gothic"/>
                                <w:i/>
                                <w:sz w:val="18"/>
                                <w:szCs w:val="18"/>
                              </w:rPr>
                            </w:pPr>
                          </w:p>
                          <w:p w14:paraId="7ACACB43" w14:textId="62A2A008" w:rsidR="007331C0" w:rsidRDefault="007331C0" w:rsidP="00E72EA5">
                            <w:pPr>
                              <w:tabs>
                                <w:tab w:val="left" w:pos="1134"/>
                                <w:tab w:val="left" w:pos="6237"/>
                              </w:tabs>
                              <w:snapToGrid w:val="0"/>
                              <w:spacing w:before="60" w:after="60"/>
                              <w:rPr>
                                <w:rFonts w:ascii="Century Gothic" w:hAnsi="Century Gothic" w:cs="Century Gothic"/>
                                <w:i/>
                                <w:sz w:val="18"/>
                                <w:szCs w:val="18"/>
                              </w:rPr>
                            </w:pPr>
                          </w:p>
                          <w:p w14:paraId="50E4BEE7" w14:textId="47DD7068" w:rsidR="007331C0" w:rsidRPr="00E72EA5" w:rsidRDefault="007331C0"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                                                                                                                               </w:t>
                            </w:r>
                          </w:p>
                          <w:p w14:paraId="727C7D9B" w14:textId="77777777" w:rsidR="007331C0" w:rsidRDefault="007331C0" w:rsidP="00E72EA5">
                            <w:pPr>
                              <w:tabs>
                                <w:tab w:val="left" w:pos="1134"/>
                                <w:tab w:val="left" w:pos="6237"/>
                              </w:tabs>
                              <w:snapToGrid w:val="0"/>
                              <w:spacing w:before="60" w:after="60"/>
                              <w:rPr>
                                <w:rFonts w:ascii="Century Gothic" w:hAnsi="Century Gothic" w:cs="Century Gothic"/>
                                <w:i/>
                                <w:sz w:val="18"/>
                                <w:szCs w:val="18"/>
                              </w:rPr>
                            </w:pPr>
                          </w:p>
                          <w:p w14:paraId="2CEB8D69" w14:textId="77777777" w:rsidR="007331C0" w:rsidRDefault="007331C0" w:rsidP="00E72EA5">
                            <w:pPr>
                              <w:tabs>
                                <w:tab w:val="left" w:pos="1134"/>
                                <w:tab w:val="left" w:pos="6237"/>
                              </w:tabs>
                              <w:snapToGrid w:val="0"/>
                              <w:spacing w:before="60" w:after="60"/>
                              <w:rPr>
                                <w:rFonts w:ascii="Century Gothic" w:hAnsi="Century Gothic" w:cs="Century Gothic"/>
                                <w:i/>
                                <w:sz w:val="18"/>
                                <w:szCs w:val="18"/>
                              </w:rPr>
                            </w:pPr>
                          </w:p>
                          <w:p w14:paraId="5FD4A3EE" w14:textId="77777777" w:rsidR="00080E3D" w:rsidRDefault="00080E3D" w:rsidP="00E72EA5">
                            <w:pPr>
                              <w:tabs>
                                <w:tab w:val="left" w:pos="1134"/>
                                <w:tab w:val="left" w:pos="6237"/>
                              </w:tabs>
                              <w:snapToGrid w:val="0"/>
                              <w:spacing w:before="60" w:after="60"/>
                              <w:rPr>
                                <w:rFonts w:ascii="Century Gothic" w:hAnsi="Century Gothic" w:cs="Century Gothic"/>
                                <w:i/>
                                <w:sz w:val="18"/>
                                <w:szCs w:val="18"/>
                              </w:rPr>
                            </w:pPr>
                          </w:p>
                          <w:p w14:paraId="639CB069" w14:textId="77777777" w:rsidR="007331C0" w:rsidRDefault="007331C0">
                            <w:pPr>
                              <w:rPr>
                                <w:rFonts w:ascii="Century Gothic" w:hAnsi="Century Gothic" w:cs="Century Gothic"/>
                                <w:b/>
                                <w:bCs/>
                                <w:i/>
                                <w:iCs/>
                                <w:sz w:val="18"/>
                                <w:szCs w:val="18"/>
                              </w:rPr>
                            </w:pPr>
                          </w:p>
                          <w:p w14:paraId="0D289FFD" w14:textId="65A518FC" w:rsidR="007331C0" w:rsidRPr="00080E3D" w:rsidRDefault="00C427A0">
                            <w:pPr>
                              <w:rPr>
                                <w:rFonts w:ascii="Century Gothic" w:hAnsi="Century Gothic" w:cs="Century Gothic"/>
                                <w:b/>
                                <w:bCs/>
                                <w:i/>
                                <w:iCs/>
                                <w:sz w:val="20"/>
                                <w:szCs w:val="20"/>
                              </w:rPr>
                            </w:pPr>
                            <w:r>
                              <w:rPr>
                                <w:rFonts w:ascii="Century Gothic" w:hAnsi="Century Gothic" w:cs="Century Gothic"/>
                                <w:b/>
                                <w:bCs/>
                                <w:i/>
                                <w:iCs/>
                                <w:sz w:val="20"/>
                                <w:szCs w:val="20"/>
                              </w:rPr>
                              <w:t>L’élève ou son r</w:t>
                            </w:r>
                            <w:r w:rsidR="007331C0" w:rsidRPr="00080E3D">
                              <w:rPr>
                                <w:rFonts w:ascii="Century Gothic" w:hAnsi="Century Gothic" w:cs="Century Gothic"/>
                                <w:b/>
                                <w:bCs/>
                                <w:i/>
                                <w:iCs/>
                                <w:sz w:val="20"/>
                                <w:szCs w:val="20"/>
                              </w:rPr>
                              <w:t xml:space="preserve">eprésentant légal du mineur </w:t>
                            </w:r>
                          </w:p>
                          <w:p w14:paraId="6A8E5957" w14:textId="77777777" w:rsidR="007331C0" w:rsidRDefault="007331C0">
                            <w:pPr>
                              <w:rPr>
                                <w:rFonts w:ascii="Century Gothic" w:hAnsi="Century Gothic" w:cs="Century Gothic"/>
                                <w:i/>
                                <w:sz w:val="18"/>
                                <w:szCs w:val="18"/>
                              </w:rPr>
                            </w:pPr>
                            <w:r>
                              <w:rPr>
                                <w:rFonts w:ascii="Century Gothic" w:hAnsi="Century Gothic" w:cs="Century Gothic"/>
                                <w:i/>
                                <w:sz w:val="18"/>
                                <w:szCs w:val="18"/>
                              </w:rPr>
                              <w:t xml:space="preserve"> Fait à                                             le</w:t>
                            </w:r>
                          </w:p>
                          <w:p w14:paraId="720653CA" w14:textId="77777777" w:rsidR="007331C0" w:rsidRDefault="007331C0">
                            <w:r w:rsidRPr="00E72EA5">
                              <w:rPr>
                                <w:rFonts w:ascii="Century Gothic" w:hAnsi="Century Gothic" w:cs="Century Gothic"/>
                                <w:i/>
                                <w:sz w:val="18"/>
                                <w:szCs w:val="18"/>
                              </w:rP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2A254" id="Text Box 12" o:spid="_x0000_s1034" type="#_x0000_t202" style="position:absolute;margin-left:601.6pt;margin-top:8.8pt;width:495.6pt;height:275.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" strokecolor="white [3212]">
                <v:textbox>
                  <w:txbxContent>
                    <w:p w14:paraId="7EB60D7A" w14:textId="49851A0A" w:rsidR="007331C0" w:rsidRDefault="007331C0">
                      <w:pPr>
                        <w:rPr>
                          <w:rFonts w:ascii="Century Gothic" w:hAnsi="Century Gothic" w:cs="Century Gothic"/>
                          <w:b/>
                          <w:bCs/>
                          <w:i/>
                          <w:iCs/>
                          <w:sz w:val="18"/>
                          <w:szCs w:val="18"/>
                        </w:rPr>
                      </w:pPr>
                      <w:r w:rsidRPr="00080E3D">
                        <w:rPr>
                          <w:rFonts w:ascii="Century Gothic" w:hAnsi="Century Gothic" w:cs="Century Gothic"/>
                          <w:b/>
                          <w:bCs/>
                          <w:i/>
                          <w:iCs/>
                          <w:sz w:val="20"/>
                          <w:szCs w:val="20"/>
                        </w:rPr>
                        <w:t>Entreprise ou organisme d'accueil                                   Établissement scolaire</w:t>
                      </w:r>
                    </w:p>
                    <w:p w14:paraId="292FFAEE" w14:textId="77777777" w:rsidR="007331C0" w:rsidRDefault="007331C0"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Fait à                                             le                                                Fait à            SEVRAN             le</w:t>
                      </w:r>
                    </w:p>
                    <w:p w14:paraId="30BA4ECF" w14:textId="77777777" w:rsidR="007331C0" w:rsidRPr="00E72EA5" w:rsidRDefault="007331C0" w:rsidP="00E72EA5">
                      <w:pPr>
                        <w:tabs>
                          <w:tab w:val="left" w:pos="1134"/>
                          <w:tab w:val="left" w:pos="6237"/>
                        </w:tabs>
                        <w:snapToGrid w:val="0"/>
                        <w:spacing w:before="60" w:after="60"/>
                        <w:rPr>
                          <w:rFonts w:ascii="Century Gothic" w:hAnsi="Century Gothic" w:cs="Century Gothic"/>
                          <w:i/>
                          <w:sz w:val="18"/>
                          <w:szCs w:val="18"/>
                        </w:rPr>
                      </w:pP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 </w:t>
                      </w:r>
                      <w:r>
                        <w:rPr>
                          <w:rFonts w:ascii="Century Gothic" w:hAnsi="Century Gothic" w:cs="Century Gothic"/>
                          <w:i/>
                          <w:sz w:val="18"/>
                          <w:szCs w:val="18"/>
                        </w:rPr>
                        <w:t xml:space="preserve">                                 </w:t>
                      </w: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w:t>
                      </w:r>
                    </w:p>
                    <w:p w14:paraId="766E2693" w14:textId="77777777" w:rsidR="007331C0" w:rsidRDefault="007331C0" w:rsidP="00E72EA5">
                      <w:pPr>
                        <w:tabs>
                          <w:tab w:val="left" w:pos="1134"/>
                          <w:tab w:val="left" w:pos="6237"/>
                        </w:tabs>
                        <w:snapToGrid w:val="0"/>
                        <w:spacing w:before="60" w:after="60"/>
                        <w:rPr>
                          <w:rFonts w:ascii="Century Gothic" w:hAnsi="Century Gothic" w:cs="Century Gothic"/>
                          <w:i/>
                          <w:sz w:val="18"/>
                          <w:szCs w:val="18"/>
                        </w:rPr>
                      </w:pPr>
                    </w:p>
                    <w:p w14:paraId="7ACACB43" w14:textId="62A2A008" w:rsidR="007331C0" w:rsidRDefault="007331C0" w:rsidP="00E72EA5">
                      <w:pPr>
                        <w:tabs>
                          <w:tab w:val="left" w:pos="1134"/>
                          <w:tab w:val="left" w:pos="6237"/>
                        </w:tabs>
                        <w:snapToGrid w:val="0"/>
                        <w:spacing w:before="60" w:after="60"/>
                        <w:rPr>
                          <w:rFonts w:ascii="Century Gothic" w:hAnsi="Century Gothic" w:cs="Century Gothic"/>
                          <w:i/>
                          <w:sz w:val="18"/>
                          <w:szCs w:val="18"/>
                        </w:rPr>
                      </w:pPr>
                    </w:p>
                    <w:p w14:paraId="50E4BEE7" w14:textId="47DD7068" w:rsidR="007331C0" w:rsidRPr="00E72EA5" w:rsidRDefault="007331C0"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                                                                                                                               </w:t>
                      </w:r>
                    </w:p>
                    <w:p w14:paraId="727C7D9B" w14:textId="77777777" w:rsidR="007331C0" w:rsidRDefault="007331C0" w:rsidP="00E72EA5">
                      <w:pPr>
                        <w:tabs>
                          <w:tab w:val="left" w:pos="1134"/>
                          <w:tab w:val="left" w:pos="6237"/>
                        </w:tabs>
                        <w:snapToGrid w:val="0"/>
                        <w:spacing w:before="60" w:after="60"/>
                        <w:rPr>
                          <w:rFonts w:ascii="Century Gothic" w:hAnsi="Century Gothic" w:cs="Century Gothic"/>
                          <w:i/>
                          <w:sz w:val="18"/>
                          <w:szCs w:val="18"/>
                        </w:rPr>
                      </w:pPr>
                    </w:p>
                    <w:p w14:paraId="2CEB8D69" w14:textId="77777777" w:rsidR="007331C0" w:rsidRDefault="007331C0" w:rsidP="00E72EA5">
                      <w:pPr>
                        <w:tabs>
                          <w:tab w:val="left" w:pos="1134"/>
                          <w:tab w:val="left" w:pos="6237"/>
                        </w:tabs>
                        <w:snapToGrid w:val="0"/>
                        <w:spacing w:before="60" w:after="60"/>
                        <w:rPr>
                          <w:rFonts w:ascii="Century Gothic" w:hAnsi="Century Gothic" w:cs="Century Gothic"/>
                          <w:i/>
                          <w:sz w:val="18"/>
                          <w:szCs w:val="18"/>
                        </w:rPr>
                      </w:pPr>
                    </w:p>
                    <w:p w14:paraId="5FD4A3EE" w14:textId="77777777" w:rsidR="00080E3D" w:rsidRDefault="00080E3D" w:rsidP="00E72EA5">
                      <w:pPr>
                        <w:tabs>
                          <w:tab w:val="left" w:pos="1134"/>
                          <w:tab w:val="left" w:pos="6237"/>
                        </w:tabs>
                        <w:snapToGrid w:val="0"/>
                        <w:spacing w:before="60" w:after="60"/>
                        <w:rPr>
                          <w:rFonts w:ascii="Century Gothic" w:hAnsi="Century Gothic" w:cs="Century Gothic"/>
                          <w:i/>
                          <w:sz w:val="18"/>
                          <w:szCs w:val="18"/>
                        </w:rPr>
                      </w:pPr>
                    </w:p>
                    <w:p w14:paraId="639CB069" w14:textId="77777777" w:rsidR="007331C0" w:rsidRDefault="007331C0">
                      <w:pPr>
                        <w:rPr>
                          <w:rFonts w:ascii="Century Gothic" w:hAnsi="Century Gothic" w:cs="Century Gothic"/>
                          <w:b/>
                          <w:bCs/>
                          <w:i/>
                          <w:iCs/>
                          <w:sz w:val="18"/>
                          <w:szCs w:val="18"/>
                        </w:rPr>
                      </w:pPr>
                    </w:p>
                    <w:p w14:paraId="0D289FFD" w14:textId="65A518FC" w:rsidR="007331C0" w:rsidRPr="00080E3D" w:rsidRDefault="00C427A0">
                      <w:pPr>
                        <w:rPr>
                          <w:rFonts w:ascii="Century Gothic" w:hAnsi="Century Gothic" w:cs="Century Gothic"/>
                          <w:b/>
                          <w:bCs/>
                          <w:i/>
                          <w:iCs/>
                          <w:sz w:val="20"/>
                          <w:szCs w:val="20"/>
                        </w:rPr>
                      </w:pPr>
                      <w:r>
                        <w:rPr>
                          <w:rFonts w:ascii="Century Gothic" w:hAnsi="Century Gothic" w:cs="Century Gothic"/>
                          <w:b/>
                          <w:bCs/>
                          <w:i/>
                          <w:iCs/>
                          <w:sz w:val="20"/>
                          <w:szCs w:val="20"/>
                        </w:rPr>
                        <w:t>L’élève ou son r</w:t>
                      </w:r>
                      <w:r w:rsidR="007331C0" w:rsidRPr="00080E3D">
                        <w:rPr>
                          <w:rFonts w:ascii="Century Gothic" w:hAnsi="Century Gothic" w:cs="Century Gothic"/>
                          <w:b/>
                          <w:bCs/>
                          <w:i/>
                          <w:iCs/>
                          <w:sz w:val="20"/>
                          <w:szCs w:val="20"/>
                        </w:rPr>
                        <w:t xml:space="preserve">eprésentant légal du mineur </w:t>
                      </w:r>
                    </w:p>
                    <w:p w14:paraId="6A8E5957" w14:textId="77777777" w:rsidR="007331C0" w:rsidRDefault="007331C0">
                      <w:pPr>
                        <w:rPr>
                          <w:rFonts w:ascii="Century Gothic" w:hAnsi="Century Gothic" w:cs="Century Gothic"/>
                          <w:i/>
                          <w:sz w:val="18"/>
                          <w:szCs w:val="18"/>
                        </w:rPr>
                      </w:pPr>
                      <w:r>
                        <w:rPr>
                          <w:rFonts w:ascii="Century Gothic" w:hAnsi="Century Gothic" w:cs="Century Gothic"/>
                          <w:i/>
                          <w:sz w:val="18"/>
                          <w:szCs w:val="18"/>
                        </w:rPr>
                        <w:t xml:space="preserve"> Fait à                                             le</w:t>
                      </w:r>
                    </w:p>
                    <w:p w14:paraId="720653CA" w14:textId="77777777" w:rsidR="007331C0" w:rsidRDefault="007331C0">
                      <w:r w:rsidRPr="00E72EA5">
                        <w:rPr>
                          <w:rFonts w:ascii="Century Gothic" w:hAnsi="Century Gothic" w:cs="Century Gothic"/>
                          <w:i/>
                          <w:sz w:val="18"/>
                          <w:szCs w:val="18"/>
                        </w:rPr>
                        <w:t>Signature</w:t>
                      </w:r>
                    </w:p>
                  </w:txbxContent>
                </v:textbox>
                <w10:wrap anchorx="margin"/>
              </v:shape>
            </w:pict>
          </mc:Fallback>
        </mc:AlternateContent>
      </w:r>
    </w:p>
    <w:p w14:paraId="6E9C2C56" w14:textId="3D48B5F9" w:rsidR="00A661CE" w:rsidRDefault="00A661CE" w:rsidP="006F21E8"/>
    <w:p w14:paraId="785DD002" w14:textId="77777777" w:rsidR="00A661CE" w:rsidRDefault="00A661CE" w:rsidP="006F21E8"/>
    <w:p w14:paraId="4201C4CD" w14:textId="77777777" w:rsidR="00A661CE" w:rsidRDefault="00A661CE" w:rsidP="006F21E8"/>
    <w:p w14:paraId="58E7D1D9" w14:textId="35AA405C" w:rsidR="00A661CE" w:rsidRDefault="005A3F02" w:rsidP="006F21E8">
      <w:r>
        <w:rPr>
          <w:noProof/>
        </w:rPr>
        <mc:AlternateContent>
          <mc:Choice Requires="wps">
            <w:drawing>
              <wp:anchor distT="0" distB="0" distL="114300" distR="114300" simplePos="0" relativeHeight="251673600" behindDoc="0" locked="0" layoutInCell="1" allowOverlap="1" wp14:anchorId="5F73E655" wp14:editId="30626003">
                <wp:simplePos x="0" y="0"/>
                <wp:positionH relativeFrom="column">
                  <wp:posOffset>10994390</wp:posOffset>
                </wp:positionH>
                <wp:positionV relativeFrom="paragraph">
                  <wp:posOffset>142875</wp:posOffset>
                </wp:positionV>
                <wp:extent cx="2085975" cy="1266825"/>
                <wp:effectExtent l="0" t="0" r="9525" b="9525"/>
                <wp:wrapNone/>
                <wp:docPr id="486353981" name="Zone de texte 1"/>
                <wp:cNvGraphicFramePr/>
                <a:graphic xmlns:a="http://schemas.openxmlformats.org/drawingml/2006/main">
                  <a:graphicData uri="http://schemas.microsoft.com/office/word/2010/wordprocessingShape">
                    <wps:wsp>
                      <wps:cNvSpPr txBox="1"/>
                      <wps:spPr>
                        <a:xfrm>
                          <a:off x="0" y="0"/>
                          <a:ext cx="2085975" cy="1266825"/>
                        </a:xfrm>
                        <a:prstGeom prst="rect">
                          <a:avLst/>
                        </a:prstGeom>
                        <a:solidFill>
                          <a:schemeClr val="lt1"/>
                        </a:solidFill>
                        <a:ln w="6350">
                          <a:noFill/>
                        </a:ln>
                      </wps:spPr>
                      <wps:txbx>
                        <w:txbxContent>
                          <w:p w14:paraId="386EDC5F" w14:textId="317ACA85" w:rsidR="005A3F02" w:rsidRDefault="005A3F02">
                            <w:r w:rsidRPr="00352A60">
                              <w:rPr>
                                <w:rFonts w:ascii="Century Gothic" w:hAnsi="Century Gothic" w:cs="Century Gothic"/>
                                <w:i/>
                                <w:noProof/>
                                <w:sz w:val="18"/>
                                <w:szCs w:val="18"/>
                                <w:lang w:eastAsia="fr-FR"/>
                              </w:rPr>
                              <w:drawing>
                                <wp:inline distT="0" distB="0" distL="0" distR="0" wp14:anchorId="6E225430" wp14:editId="3604B56A">
                                  <wp:extent cx="1152525" cy="1076325"/>
                                  <wp:effectExtent l="0" t="0" r="9525" b="9525"/>
                                  <wp:docPr id="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2525" cy="10763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73E655" id="Zone de texte 1" o:spid="_x0000_s1035" type="#_x0000_t202" style="position:absolute;margin-left:865.7pt;margin-top:11.25pt;width:164.25pt;height:99.7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" fillcolor="white [3201]" stroked="f" strokeweight=".5pt">
                <v:textbox>
                  <w:txbxContent>
                    <w:p w14:paraId="386EDC5F" w14:textId="317ACA85" w:rsidR="005A3F02" w:rsidRDefault="005A3F02">
                      <w:r w:rsidRPr="00352A60">
                        <w:rPr>
                          <w:rFonts w:ascii="Century Gothic" w:hAnsi="Century Gothic" w:cs="Century Gothic"/>
                          <w:i/>
                          <w:noProof/>
                          <w:sz w:val="18"/>
                          <w:szCs w:val="18"/>
                          <w:lang w:eastAsia="fr-FR"/>
                        </w:rPr>
                        <w:drawing>
                          <wp:inline distT="0" distB="0" distL="0" distR="0" wp14:anchorId="6E225430" wp14:editId="3604B56A">
                            <wp:extent cx="1152525" cy="1076325"/>
                            <wp:effectExtent l="0" t="0" r="9525" b="9525"/>
                            <wp:docPr id="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2525" cy="1076325"/>
                                    </a:xfrm>
                                    <a:prstGeom prst="rect">
                                      <a:avLst/>
                                    </a:prstGeom>
                                    <a:noFill/>
                                    <a:ln>
                                      <a:noFill/>
                                    </a:ln>
                                  </pic:spPr>
                                </pic:pic>
                              </a:graphicData>
                            </a:graphic>
                          </wp:inline>
                        </w:drawing>
                      </w:r>
                    </w:p>
                  </w:txbxContent>
                </v:textbox>
              </v:shape>
            </w:pict>
          </mc:Fallback>
        </mc:AlternateContent>
      </w:r>
    </w:p>
    <w:p w14:paraId="506A68D1" w14:textId="77777777" w:rsidR="00A661CE" w:rsidRDefault="00A661CE" w:rsidP="006F21E8"/>
    <w:p w14:paraId="1D4404DA" w14:textId="77777777" w:rsidR="00A661CE" w:rsidRDefault="00A661CE" w:rsidP="006F21E8"/>
    <w:p w14:paraId="557ADA63" w14:textId="77777777" w:rsidR="00A661CE" w:rsidRDefault="00A661CE" w:rsidP="006F21E8"/>
    <w:p w14:paraId="6518F4D5" w14:textId="77777777" w:rsidR="00A661CE" w:rsidRDefault="00A661CE" w:rsidP="006F21E8"/>
    <w:p w14:paraId="09758CAA" w14:textId="6A122D86" w:rsidR="00A661CE" w:rsidRDefault="00910080" w:rsidP="006F21E8">
      <w:pPr>
        <w:sectPr w:rsidR="00A661CE" w:rsidSect="00A661CE">
          <w:headerReference w:type="default" r:id="rId12"/>
          <w:pgSz w:w="23814" w:h="16840" w:orient="landscape" w:code="9"/>
          <w:pgMar w:top="2546" w:right="851" w:bottom="2546" w:left="851" w:header="720" w:footer="720" w:gutter="0"/>
          <w:pgNumType w:start="1"/>
          <w:cols w:space="1248"/>
          <w:docGrid w:linePitch="326"/>
        </w:sectPr>
      </w:pPr>
      <w:r>
        <w:rPr>
          <w:noProof/>
          <w:lang w:eastAsia="fr-FR"/>
        </w:rPr>
        <mc:AlternateContent>
          <mc:Choice Requires="wps">
            <w:drawing>
              <wp:anchor distT="0" distB="0" distL="114300" distR="114300" simplePos="0" relativeHeight="251665408" behindDoc="0" locked="0" layoutInCell="1" allowOverlap="1" wp14:anchorId="55FA1AB3" wp14:editId="2FB5BCA1">
                <wp:simplePos x="0" y="0"/>
                <wp:positionH relativeFrom="column">
                  <wp:posOffset>7285990</wp:posOffset>
                </wp:positionH>
                <wp:positionV relativeFrom="paragraph">
                  <wp:posOffset>6423025</wp:posOffset>
                </wp:positionV>
                <wp:extent cx="6982460" cy="1353820"/>
                <wp:effectExtent l="0" t="0" r="8890" b="0"/>
                <wp:wrapNone/>
                <wp:docPr id="21204474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2460" cy="1353820"/>
                        </a:xfrm>
                        <a:prstGeom prst="rect">
                          <a:avLst/>
                        </a:prstGeom>
                        <a:solidFill>
                          <a:srgbClr val="FFFFFF"/>
                        </a:solidFill>
                        <a:ln w="9525">
                          <a:solidFill>
                            <a:srgbClr val="000000"/>
                          </a:solidFill>
                          <a:miter lim="800000"/>
                          <a:headEnd/>
                          <a:tailEnd/>
                        </a:ln>
                      </wps:spPr>
                      <wps:txbx>
                        <w:txbxContent>
                          <w:p w14:paraId="05D6028D" w14:textId="77777777" w:rsidR="007331C0" w:rsidRDefault="007331C0"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Nom :     </w:t>
                            </w:r>
                            <w:r w:rsidRPr="003A096F">
                              <w:rPr>
                                <w:rFonts w:ascii="Century Gothic" w:hAnsi="Century Gothic" w:cs="Century Gothic"/>
                                <w:b/>
                                <w:noProof/>
                                <w:spacing w:val="-10"/>
                                <w:sz w:val="18"/>
                                <w:szCs w:val="18"/>
                              </w:rPr>
                              <w:t>BENYAHIA</w:t>
                            </w:r>
                            <w:r>
                              <w:rPr>
                                <w:rFonts w:ascii="Century Gothic" w:hAnsi="Century Gothic" w:cs="Century Gothic"/>
                                <w:spacing w:val="-10"/>
                                <w:sz w:val="18"/>
                                <w:szCs w:val="18"/>
                              </w:rPr>
                              <w:t xml:space="preserve">                                           Prénom : </w:t>
                            </w:r>
                            <w:r w:rsidRPr="003A096F">
                              <w:rPr>
                                <w:rFonts w:ascii="Century Gothic" w:hAnsi="Century Gothic" w:cs="Century Gothic"/>
                                <w:b/>
                                <w:noProof/>
                                <w:spacing w:val="-10"/>
                                <w:sz w:val="18"/>
                                <w:szCs w:val="18"/>
                              </w:rPr>
                              <w:t>Abdel - Malik</w:t>
                            </w:r>
                            <w:r>
                              <w:rPr>
                                <w:rFonts w:ascii="Century Gothic" w:hAnsi="Century Gothic" w:cs="Century Gothic"/>
                                <w:spacing w:val="-10"/>
                                <w:sz w:val="18"/>
                                <w:szCs w:val="18"/>
                              </w:rPr>
                              <w:t xml:space="preserve">                                                          Date de naissance :    </w:t>
                            </w:r>
                            <w:r w:rsidRPr="003A096F">
                              <w:rPr>
                                <w:rFonts w:ascii="Century Gothic" w:hAnsi="Century Gothic" w:cs="Century Gothic"/>
                                <w:b/>
                                <w:noProof/>
                                <w:spacing w:val="-10"/>
                                <w:sz w:val="18"/>
                                <w:szCs w:val="18"/>
                              </w:rPr>
                              <w:t>31/08/98</w:t>
                            </w:r>
                          </w:p>
                          <w:p w14:paraId="7E2C9FC7" w14:textId="77777777" w:rsidR="007331C0" w:rsidRDefault="007331C0"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 </w:t>
                            </w:r>
                          </w:p>
                          <w:p w14:paraId="10FA9D37" w14:textId="77777777" w:rsidR="007331C0" w:rsidRDefault="007331C0" w:rsidP="00E37CAE">
                            <w:pPr>
                              <w:tabs>
                                <w:tab w:val="center" w:pos="5331"/>
                              </w:tabs>
                              <w:rPr>
                                <w:rFonts w:ascii="Century Gothic" w:hAnsi="Century Gothic" w:cs="Century Gothic"/>
                                <w:spacing w:val="-10"/>
                                <w:sz w:val="18"/>
                                <w:szCs w:val="18"/>
                              </w:rPr>
                            </w:pPr>
                          </w:p>
                          <w:p w14:paraId="796E0DA2" w14:textId="77777777" w:rsidR="007331C0" w:rsidRDefault="007331C0"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Mél. :                                                                    @</w:t>
                            </w:r>
                          </w:p>
                          <w:p w14:paraId="0E0E0B12" w14:textId="77777777" w:rsidR="007331C0" w:rsidRDefault="007331C0" w:rsidP="00E37CAE">
                            <w:pPr>
                              <w:tabs>
                                <w:tab w:val="center" w:pos="5331"/>
                              </w:tabs>
                              <w:rPr>
                                <w:rFonts w:ascii="Century Gothic" w:hAnsi="Century Gothic" w:cs="Century Gothic"/>
                                <w:spacing w:val="-10"/>
                                <w:sz w:val="18"/>
                                <w:szCs w:val="18"/>
                              </w:rPr>
                            </w:pPr>
                          </w:p>
                          <w:p w14:paraId="4BCB77E5" w14:textId="77777777" w:rsidR="007331C0" w:rsidRDefault="007331C0" w:rsidP="00E37CAE">
                            <w:r>
                              <w:rPr>
                                <w:rFonts w:ascii="Century Gothic" w:hAnsi="Century Gothic" w:cs="Century Gothic"/>
                                <w:spacing w:val="-10"/>
                                <w:sz w:val="18"/>
                                <w:szCs w:val="18"/>
                              </w:rPr>
                              <w:t xml:space="preserve">N° SS :                                                              Diplôme préparé :     </w:t>
                            </w:r>
                            <w:r w:rsidRPr="00424EC4">
                              <w:rPr>
                                <w:rFonts w:ascii="Century Gothic" w:hAnsi="Century Gothic" w:cs="Century Gothic"/>
                                <w:b/>
                                <w:spacing w:val="-10"/>
                                <w:sz w:val="18"/>
                                <w:szCs w:val="18"/>
                              </w:rPr>
                              <w:t xml:space="preserve">Baccalauréat </w:t>
                            </w:r>
                            <w:proofErr w:type="spellStart"/>
                            <w:r w:rsidRPr="00424EC4">
                              <w:rPr>
                                <w:rFonts w:ascii="Century Gothic" w:hAnsi="Century Gothic" w:cs="Century Gothic"/>
                                <w:b/>
                                <w:spacing w:val="-10"/>
                                <w:sz w:val="18"/>
                                <w:szCs w:val="18"/>
                              </w:rPr>
                              <w:t>Professionnel</w:t>
                            </w:r>
                            <w:r w:rsidRPr="00E47CBC">
                              <w:rPr>
                                <w:rFonts w:ascii="Century Gothic" w:hAnsi="Century Gothic" w:cs="Century Gothic"/>
                                <w:b/>
                                <w:spacing w:val="-10"/>
                                <w:sz w:val="18"/>
                                <w:szCs w:val="18"/>
                              </w:rPr>
                              <w:t>PCEPC</w:t>
                            </w:r>
                            <w:proofErr w:type="spellEnd"/>
                            <w:r>
                              <w:rPr>
                                <w:rFonts w:ascii="Century Gothic" w:hAnsi="Century Gothic" w:cs="Century Gothic"/>
                                <w:spacing w:val="-10"/>
                                <w:sz w:val="18"/>
                                <w:szCs w:val="18"/>
                              </w:rPr>
                              <w:t xml:space="preserve">                                                  Classe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FA1AB3" id="Text Box 5" o:spid="_x0000_s1036" type="#_x0000_t202" style="position:absolute;margin-left:573.7pt;margin-top:505.75pt;width:549.8pt;height:10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">
                <v:textbox>
                  <w:txbxContent>
                    <w:p w14:paraId="05D6028D" w14:textId="77777777" w:rsidR="007331C0" w:rsidRDefault="007331C0"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Nom :     </w:t>
                      </w:r>
                      <w:r w:rsidRPr="003A096F">
                        <w:rPr>
                          <w:rFonts w:ascii="Century Gothic" w:hAnsi="Century Gothic" w:cs="Century Gothic"/>
                          <w:b/>
                          <w:noProof/>
                          <w:spacing w:val="-10"/>
                          <w:sz w:val="18"/>
                          <w:szCs w:val="18"/>
                        </w:rPr>
                        <w:t>BENYAHIA</w:t>
                      </w:r>
                      <w:r>
                        <w:rPr>
                          <w:rFonts w:ascii="Century Gothic" w:hAnsi="Century Gothic" w:cs="Century Gothic"/>
                          <w:spacing w:val="-10"/>
                          <w:sz w:val="18"/>
                          <w:szCs w:val="18"/>
                        </w:rPr>
                        <w:t xml:space="preserve">                                           Prénom : </w:t>
                      </w:r>
                      <w:r w:rsidRPr="003A096F">
                        <w:rPr>
                          <w:rFonts w:ascii="Century Gothic" w:hAnsi="Century Gothic" w:cs="Century Gothic"/>
                          <w:b/>
                          <w:noProof/>
                          <w:spacing w:val="-10"/>
                          <w:sz w:val="18"/>
                          <w:szCs w:val="18"/>
                        </w:rPr>
                        <w:t>Abdel - Malik</w:t>
                      </w:r>
                      <w:r>
                        <w:rPr>
                          <w:rFonts w:ascii="Century Gothic" w:hAnsi="Century Gothic" w:cs="Century Gothic"/>
                          <w:spacing w:val="-10"/>
                          <w:sz w:val="18"/>
                          <w:szCs w:val="18"/>
                        </w:rPr>
                        <w:t xml:space="preserve">                                                          Date de naissance :    </w:t>
                      </w:r>
                      <w:r w:rsidRPr="003A096F">
                        <w:rPr>
                          <w:rFonts w:ascii="Century Gothic" w:hAnsi="Century Gothic" w:cs="Century Gothic"/>
                          <w:b/>
                          <w:noProof/>
                          <w:spacing w:val="-10"/>
                          <w:sz w:val="18"/>
                          <w:szCs w:val="18"/>
                        </w:rPr>
                        <w:t>31/08/98</w:t>
                      </w:r>
                    </w:p>
                    <w:p w14:paraId="7E2C9FC7" w14:textId="77777777" w:rsidR="007331C0" w:rsidRDefault="007331C0"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 </w:t>
                      </w:r>
                    </w:p>
                    <w:p w14:paraId="10FA9D37" w14:textId="77777777" w:rsidR="007331C0" w:rsidRDefault="007331C0" w:rsidP="00E37CAE">
                      <w:pPr>
                        <w:tabs>
                          <w:tab w:val="center" w:pos="5331"/>
                        </w:tabs>
                        <w:rPr>
                          <w:rFonts w:ascii="Century Gothic" w:hAnsi="Century Gothic" w:cs="Century Gothic"/>
                          <w:spacing w:val="-10"/>
                          <w:sz w:val="18"/>
                          <w:szCs w:val="18"/>
                        </w:rPr>
                      </w:pPr>
                    </w:p>
                    <w:p w14:paraId="796E0DA2" w14:textId="77777777" w:rsidR="007331C0" w:rsidRDefault="007331C0"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Mél. :                                                                    @</w:t>
                      </w:r>
                    </w:p>
                    <w:p w14:paraId="0E0E0B12" w14:textId="77777777" w:rsidR="007331C0" w:rsidRDefault="007331C0" w:rsidP="00E37CAE">
                      <w:pPr>
                        <w:tabs>
                          <w:tab w:val="center" w:pos="5331"/>
                        </w:tabs>
                        <w:rPr>
                          <w:rFonts w:ascii="Century Gothic" w:hAnsi="Century Gothic" w:cs="Century Gothic"/>
                          <w:spacing w:val="-10"/>
                          <w:sz w:val="18"/>
                          <w:szCs w:val="18"/>
                        </w:rPr>
                      </w:pPr>
                    </w:p>
                    <w:p w14:paraId="4BCB77E5" w14:textId="77777777" w:rsidR="007331C0" w:rsidRDefault="007331C0" w:rsidP="00E37CAE">
                      <w:r>
                        <w:rPr>
                          <w:rFonts w:ascii="Century Gothic" w:hAnsi="Century Gothic" w:cs="Century Gothic"/>
                          <w:spacing w:val="-10"/>
                          <w:sz w:val="18"/>
                          <w:szCs w:val="18"/>
                        </w:rPr>
                        <w:t xml:space="preserve">N° SS :                                                              Diplôme préparé :     </w:t>
                      </w:r>
                      <w:r w:rsidRPr="00424EC4">
                        <w:rPr>
                          <w:rFonts w:ascii="Century Gothic" w:hAnsi="Century Gothic" w:cs="Century Gothic"/>
                          <w:b/>
                          <w:spacing w:val="-10"/>
                          <w:sz w:val="18"/>
                          <w:szCs w:val="18"/>
                        </w:rPr>
                        <w:t xml:space="preserve">Baccalauréat </w:t>
                      </w:r>
                      <w:proofErr w:type="spellStart"/>
                      <w:r w:rsidRPr="00424EC4">
                        <w:rPr>
                          <w:rFonts w:ascii="Century Gothic" w:hAnsi="Century Gothic" w:cs="Century Gothic"/>
                          <w:b/>
                          <w:spacing w:val="-10"/>
                          <w:sz w:val="18"/>
                          <w:szCs w:val="18"/>
                        </w:rPr>
                        <w:t>Professionnel</w:t>
                      </w:r>
                      <w:r w:rsidRPr="00E47CBC">
                        <w:rPr>
                          <w:rFonts w:ascii="Century Gothic" w:hAnsi="Century Gothic" w:cs="Century Gothic"/>
                          <w:b/>
                          <w:spacing w:val="-10"/>
                          <w:sz w:val="18"/>
                          <w:szCs w:val="18"/>
                        </w:rPr>
                        <w:t>PCEPC</w:t>
                      </w:r>
                      <w:proofErr w:type="spellEnd"/>
                      <w:r>
                        <w:rPr>
                          <w:rFonts w:ascii="Century Gothic" w:hAnsi="Century Gothic" w:cs="Century Gothic"/>
                          <w:spacing w:val="-10"/>
                          <w:sz w:val="18"/>
                          <w:szCs w:val="18"/>
                        </w:rPr>
                        <w:t xml:space="preserve">                                                  Classe</w:t>
                      </w:r>
                    </w:p>
                  </w:txbxContent>
                </v:textbox>
              </v:shape>
            </w:pict>
          </mc:Fallback>
        </mc:AlternateContent>
      </w:r>
    </w:p>
    <w:p w14:paraId="7DA1FDD7" w14:textId="77777777" w:rsidR="00A661CE" w:rsidRDefault="00A661CE" w:rsidP="006F21E8"/>
    <w:sectPr w:rsidR="00A661CE" w:rsidSect="00A661CE">
      <w:type w:val="continuous"/>
      <w:pgSz w:w="23814" w:h="16840" w:orient="landscape" w:code="9"/>
      <w:pgMar w:top="2546" w:right="851" w:bottom="2546" w:left="851" w:header="720" w:footer="720" w:gutter="0"/>
      <w:cols w:space="124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EFF75" w14:textId="77777777" w:rsidR="00E53C69" w:rsidRDefault="00E53C69" w:rsidP="006C6D99">
      <w:pPr>
        <w:spacing w:line="240" w:lineRule="auto"/>
      </w:pPr>
      <w:r>
        <w:separator/>
      </w:r>
    </w:p>
  </w:endnote>
  <w:endnote w:type="continuationSeparator" w:id="0">
    <w:p w14:paraId="53E4B38C" w14:textId="77777777" w:rsidR="00E53C69" w:rsidRDefault="00E53C69" w:rsidP="006C6D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dale Sans U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95E5C" w14:textId="77777777" w:rsidR="00E53C69" w:rsidRDefault="00E53C69" w:rsidP="006C6D99">
      <w:pPr>
        <w:spacing w:line="240" w:lineRule="auto"/>
      </w:pPr>
      <w:r>
        <w:separator/>
      </w:r>
    </w:p>
  </w:footnote>
  <w:footnote w:type="continuationSeparator" w:id="0">
    <w:p w14:paraId="20314CC8" w14:textId="77777777" w:rsidR="00E53C69" w:rsidRDefault="00E53C69" w:rsidP="006C6D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7B1AC" w14:textId="227D73F3" w:rsidR="006C6D99" w:rsidRDefault="006C6D99">
    <w:pPr>
      <w:pStyle w:val="En-tte"/>
    </w:pPr>
    <w:r>
      <w:rPr>
        <w:noProof/>
      </w:rPr>
      <w:drawing>
        <wp:anchor distT="0" distB="0" distL="114300" distR="114300" simplePos="0" relativeHeight="251660288" behindDoc="0" locked="0" layoutInCell="1" allowOverlap="1" wp14:anchorId="14D9A564" wp14:editId="41D5EC66">
          <wp:simplePos x="0" y="0"/>
          <wp:positionH relativeFrom="margin">
            <wp:align>right</wp:align>
          </wp:positionH>
          <wp:positionV relativeFrom="paragraph">
            <wp:posOffset>285750</wp:posOffset>
          </wp:positionV>
          <wp:extent cx="670560" cy="353695"/>
          <wp:effectExtent l="0" t="0" r="0" b="8255"/>
          <wp:wrapNone/>
          <wp:docPr id="801887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0560" cy="353695"/>
                  </a:xfrm>
                  <a:prstGeom prst="rect">
                    <a:avLst/>
                  </a:prstGeom>
                  <a:noFill/>
                </pic:spPr>
              </pic:pic>
            </a:graphicData>
          </a:graphic>
        </wp:anchor>
      </w:drawing>
    </w:r>
    <w:r>
      <w:rPr>
        <w:noProof/>
      </w:rPr>
      <w:drawing>
        <wp:anchor distT="0" distB="0" distL="0" distR="0" simplePos="0" relativeHeight="251659264" behindDoc="0" locked="0" layoutInCell="1" allowOverlap="1" wp14:anchorId="0C2D29C9" wp14:editId="0CA1DBE9">
          <wp:simplePos x="0" y="0"/>
          <wp:positionH relativeFrom="column">
            <wp:posOffset>7486650</wp:posOffset>
          </wp:positionH>
          <wp:positionV relativeFrom="paragraph">
            <wp:posOffset>-28575</wp:posOffset>
          </wp:positionV>
          <wp:extent cx="1049655" cy="914400"/>
          <wp:effectExtent l="19050" t="0" r="0" b="0"/>
          <wp:wrapSquare wrapText="largest"/>
          <wp:docPr id="1489636176" name="Image 148963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srcRect/>
                  <a:stretch>
                    <a:fillRect/>
                  </a:stretch>
                </pic:blipFill>
                <pic:spPr bwMode="auto">
                  <a:xfrm>
                    <a:off x="0" y="0"/>
                    <a:ext cx="1049655" cy="914400"/>
                  </a:xfrm>
                  <a:prstGeom prst="rect">
                    <a:avLst/>
                  </a:prstGeom>
                  <a:solidFill>
                    <a:srgbClr val="FFFFFF"/>
                  </a:solid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3"/>
    <w:multiLevelType w:val="multilevel"/>
    <w:tmpl w:val="00000003"/>
    <w:name w:val="WW8Num3"/>
    <w:lvl w:ilvl="0">
      <w:start w:val="1"/>
      <w:numFmt w:val="bullet"/>
      <w:pStyle w:val="Titre1"/>
      <w:lvlText w:val=""/>
      <w:lvlJc w:val="left"/>
      <w:pPr>
        <w:tabs>
          <w:tab w:val="num" w:pos="720"/>
        </w:tabs>
        <w:ind w:left="720" w:hanging="360"/>
      </w:pPr>
      <w:rPr>
        <w:rFonts w:ascii="Wingdings 2" w:hAnsi="Wingdings 2" w:cs="OpenSymbol"/>
        <w:sz w:val="18"/>
        <w:szCs w:val="18"/>
      </w:rPr>
    </w:lvl>
    <w:lvl w:ilvl="1">
      <w:start w:val="1"/>
      <w:numFmt w:val="bullet"/>
      <w:lvlText w:val=""/>
      <w:lvlJc w:val="left"/>
      <w:pPr>
        <w:tabs>
          <w:tab w:val="num" w:pos="1080"/>
        </w:tabs>
        <w:ind w:left="1080" w:hanging="360"/>
      </w:pPr>
      <w:rPr>
        <w:rFonts w:ascii="Wingdings 2" w:hAnsi="Wingdings 2" w:cs="OpenSymbol"/>
        <w:sz w:val="18"/>
        <w:szCs w:val="18"/>
      </w:rPr>
    </w:lvl>
    <w:lvl w:ilvl="2">
      <w:start w:val="1"/>
      <w:numFmt w:val="bullet"/>
      <w:lvlText w:val=""/>
      <w:lvlJc w:val="left"/>
      <w:pPr>
        <w:tabs>
          <w:tab w:val="num" w:pos="1440"/>
        </w:tabs>
        <w:ind w:left="1440" w:hanging="360"/>
      </w:pPr>
      <w:rPr>
        <w:rFonts w:ascii="Wingdings 2" w:hAnsi="Wingdings 2" w:cs="OpenSymbol"/>
        <w:sz w:val="18"/>
        <w:szCs w:val="18"/>
      </w:rPr>
    </w:lvl>
    <w:lvl w:ilvl="3">
      <w:start w:val="1"/>
      <w:numFmt w:val="bullet"/>
      <w:lvlText w:val=""/>
      <w:lvlJc w:val="left"/>
      <w:pPr>
        <w:tabs>
          <w:tab w:val="num" w:pos="1800"/>
        </w:tabs>
        <w:ind w:left="1800" w:hanging="360"/>
      </w:pPr>
      <w:rPr>
        <w:rFonts w:ascii="Wingdings 2" w:hAnsi="Wingdings 2" w:cs="OpenSymbol"/>
        <w:sz w:val="18"/>
        <w:szCs w:val="18"/>
      </w:rPr>
    </w:lvl>
    <w:lvl w:ilvl="4">
      <w:start w:val="1"/>
      <w:numFmt w:val="bullet"/>
      <w:lvlText w:val=""/>
      <w:lvlJc w:val="left"/>
      <w:pPr>
        <w:tabs>
          <w:tab w:val="num" w:pos="2160"/>
        </w:tabs>
        <w:ind w:left="2160" w:hanging="360"/>
      </w:pPr>
      <w:rPr>
        <w:rFonts w:ascii="Wingdings 2" w:hAnsi="Wingdings 2" w:cs="OpenSymbol"/>
        <w:sz w:val="18"/>
        <w:szCs w:val="18"/>
      </w:rPr>
    </w:lvl>
    <w:lvl w:ilvl="5">
      <w:start w:val="1"/>
      <w:numFmt w:val="bullet"/>
      <w:lvlText w:val=""/>
      <w:lvlJc w:val="left"/>
      <w:pPr>
        <w:tabs>
          <w:tab w:val="num" w:pos="2520"/>
        </w:tabs>
        <w:ind w:left="2520" w:hanging="360"/>
      </w:pPr>
      <w:rPr>
        <w:rFonts w:ascii="Wingdings 2" w:hAnsi="Wingdings 2" w:cs="OpenSymbol"/>
        <w:sz w:val="18"/>
        <w:szCs w:val="18"/>
      </w:rPr>
    </w:lvl>
    <w:lvl w:ilvl="6">
      <w:start w:val="1"/>
      <w:numFmt w:val="bullet"/>
      <w:lvlText w:val=""/>
      <w:lvlJc w:val="left"/>
      <w:pPr>
        <w:tabs>
          <w:tab w:val="num" w:pos="2880"/>
        </w:tabs>
        <w:ind w:left="2880" w:hanging="360"/>
      </w:pPr>
      <w:rPr>
        <w:rFonts w:ascii="Wingdings 2" w:hAnsi="Wingdings 2" w:cs="OpenSymbol"/>
        <w:sz w:val="18"/>
        <w:szCs w:val="18"/>
      </w:rPr>
    </w:lvl>
    <w:lvl w:ilvl="7">
      <w:start w:val="1"/>
      <w:numFmt w:val="bullet"/>
      <w:lvlText w:val=""/>
      <w:lvlJc w:val="left"/>
      <w:pPr>
        <w:tabs>
          <w:tab w:val="num" w:pos="3240"/>
        </w:tabs>
        <w:ind w:left="3240" w:hanging="360"/>
      </w:pPr>
      <w:rPr>
        <w:rFonts w:ascii="Wingdings 2" w:hAnsi="Wingdings 2" w:cs="OpenSymbol"/>
        <w:sz w:val="18"/>
        <w:szCs w:val="18"/>
      </w:rPr>
    </w:lvl>
    <w:lvl w:ilvl="8">
      <w:start w:val="1"/>
      <w:numFmt w:val="bullet"/>
      <w:lvlText w:val=""/>
      <w:lvlJc w:val="left"/>
      <w:pPr>
        <w:tabs>
          <w:tab w:val="num" w:pos="3600"/>
        </w:tabs>
        <w:ind w:left="3600" w:hanging="360"/>
      </w:pPr>
      <w:rPr>
        <w:rFonts w:ascii="Wingdings 2" w:hAnsi="Wingdings 2" w:cs="OpenSymbol"/>
        <w:sz w:val="18"/>
        <w:szCs w:val="18"/>
      </w:rPr>
    </w:lvl>
  </w:abstractNum>
  <w:abstractNum w:abstractNumId="2" w15:restartNumberingAfterBreak="0">
    <w:nsid w:val="00000004"/>
    <w:multiLevelType w:val="multilevel"/>
    <w:tmpl w:val="00000004"/>
    <w:name w:val="WW8Num4"/>
    <w:lvl w:ilvl="0">
      <w:start w:val="1"/>
      <w:numFmt w:val="bullet"/>
      <w:lvlText w:val=""/>
      <w:lvlJc w:val="left"/>
      <w:pPr>
        <w:tabs>
          <w:tab w:val="num" w:pos="718"/>
        </w:tabs>
        <w:ind w:left="718" w:hanging="360"/>
      </w:pPr>
      <w:rPr>
        <w:rFonts w:ascii="Wingdings 2" w:hAnsi="Wingdings 2" w:cs="OpenSymbol"/>
        <w:color w:val="000000"/>
      </w:rPr>
    </w:lvl>
    <w:lvl w:ilvl="1">
      <w:start w:val="1"/>
      <w:numFmt w:val="bullet"/>
      <w:lvlText w:val="◦"/>
      <w:lvlJc w:val="left"/>
      <w:pPr>
        <w:tabs>
          <w:tab w:val="num" w:pos="1078"/>
        </w:tabs>
        <w:ind w:left="1078" w:hanging="360"/>
      </w:pPr>
      <w:rPr>
        <w:rFonts w:ascii="OpenSymbol" w:hAnsi="OpenSymbol" w:cs="OpenSymbol"/>
      </w:rPr>
    </w:lvl>
    <w:lvl w:ilvl="2">
      <w:start w:val="1"/>
      <w:numFmt w:val="bullet"/>
      <w:lvlText w:val="▪"/>
      <w:lvlJc w:val="left"/>
      <w:pPr>
        <w:tabs>
          <w:tab w:val="num" w:pos="1438"/>
        </w:tabs>
        <w:ind w:left="1438" w:hanging="360"/>
      </w:pPr>
      <w:rPr>
        <w:rFonts w:ascii="OpenSymbol" w:hAnsi="OpenSymbol" w:cs="OpenSymbol"/>
      </w:rPr>
    </w:lvl>
    <w:lvl w:ilvl="3">
      <w:start w:val="1"/>
      <w:numFmt w:val="bullet"/>
      <w:lvlText w:val=""/>
      <w:lvlJc w:val="left"/>
      <w:pPr>
        <w:tabs>
          <w:tab w:val="num" w:pos="1798"/>
        </w:tabs>
        <w:ind w:left="1798" w:hanging="360"/>
      </w:pPr>
      <w:rPr>
        <w:rFonts w:ascii="Wingdings 2" w:hAnsi="Wingdings 2" w:cs="OpenSymbol"/>
        <w:color w:val="000000"/>
      </w:rPr>
    </w:lvl>
    <w:lvl w:ilvl="4">
      <w:start w:val="1"/>
      <w:numFmt w:val="bullet"/>
      <w:lvlText w:val="◦"/>
      <w:lvlJc w:val="left"/>
      <w:pPr>
        <w:tabs>
          <w:tab w:val="num" w:pos="2158"/>
        </w:tabs>
        <w:ind w:left="2158" w:hanging="360"/>
      </w:pPr>
      <w:rPr>
        <w:rFonts w:ascii="OpenSymbol" w:hAnsi="OpenSymbol" w:cs="OpenSymbol"/>
      </w:rPr>
    </w:lvl>
    <w:lvl w:ilvl="5">
      <w:start w:val="1"/>
      <w:numFmt w:val="bullet"/>
      <w:lvlText w:val="▪"/>
      <w:lvlJc w:val="left"/>
      <w:pPr>
        <w:tabs>
          <w:tab w:val="num" w:pos="2518"/>
        </w:tabs>
        <w:ind w:left="2518" w:hanging="360"/>
      </w:pPr>
      <w:rPr>
        <w:rFonts w:ascii="OpenSymbol" w:hAnsi="OpenSymbol" w:cs="OpenSymbol"/>
      </w:rPr>
    </w:lvl>
    <w:lvl w:ilvl="6">
      <w:start w:val="1"/>
      <w:numFmt w:val="bullet"/>
      <w:lvlText w:val=""/>
      <w:lvlJc w:val="left"/>
      <w:pPr>
        <w:tabs>
          <w:tab w:val="num" w:pos="2878"/>
        </w:tabs>
        <w:ind w:left="2878" w:hanging="360"/>
      </w:pPr>
      <w:rPr>
        <w:rFonts w:ascii="Wingdings 2" w:hAnsi="Wingdings 2" w:cs="OpenSymbol"/>
        <w:color w:val="000000"/>
      </w:rPr>
    </w:lvl>
    <w:lvl w:ilvl="7">
      <w:start w:val="1"/>
      <w:numFmt w:val="bullet"/>
      <w:lvlText w:val="◦"/>
      <w:lvlJc w:val="left"/>
      <w:pPr>
        <w:tabs>
          <w:tab w:val="num" w:pos="3238"/>
        </w:tabs>
        <w:ind w:left="3238" w:hanging="360"/>
      </w:pPr>
      <w:rPr>
        <w:rFonts w:ascii="OpenSymbol" w:hAnsi="OpenSymbol" w:cs="OpenSymbol"/>
      </w:rPr>
    </w:lvl>
    <w:lvl w:ilvl="8">
      <w:start w:val="1"/>
      <w:numFmt w:val="bullet"/>
      <w:lvlText w:val="▪"/>
      <w:lvlJc w:val="left"/>
      <w:pPr>
        <w:tabs>
          <w:tab w:val="num" w:pos="3598"/>
        </w:tabs>
        <w:ind w:left="3598" w:hanging="360"/>
      </w:pPr>
      <w:rPr>
        <w:rFonts w:ascii="OpenSymbol" w:hAnsi="OpenSymbol" w:cs="OpenSymbol"/>
      </w:rPr>
    </w:lvl>
  </w:abstractNum>
  <w:abstractNum w:abstractNumId="3" w15:restartNumberingAfterBreak="0">
    <w:nsid w:val="0FB544EE"/>
    <w:multiLevelType w:val="multilevel"/>
    <w:tmpl w:val="307A085C"/>
    <w:lvl w:ilvl="0">
      <w:start w:val="1"/>
      <w:numFmt w:val="bullet"/>
      <w:lvlText w:val=""/>
      <w:lvlJc w:val="left"/>
      <w:pPr>
        <w:ind w:left="720" w:hanging="360"/>
      </w:pPr>
      <w:rPr>
        <w:rFonts w:ascii="Wingdings 2" w:hAnsi="Wingdings 2" w:cs="Wingdings 2" w:hint="default"/>
        <w:sz w:val="18"/>
      </w:rPr>
    </w:lvl>
    <w:lvl w:ilvl="1">
      <w:start w:val="1"/>
      <w:numFmt w:val="bullet"/>
      <w:lvlText w:val="◦"/>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Wingdings 2" w:hAnsi="Wingdings 2" w:cs="Wingdings 2" w:hint="default"/>
        <w:sz w:val="18"/>
      </w:rPr>
    </w:lvl>
    <w:lvl w:ilvl="4">
      <w:start w:val="1"/>
      <w:numFmt w:val="bullet"/>
      <w:lvlText w:val="◦"/>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Wingdings 2" w:hAnsi="Wingdings 2" w:cs="Wingdings 2" w:hint="default"/>
        <w:sz w:val="18"/>
      </w:rPr>
    </w:lvl>
    <w:lvl w:ilvl="7">
      <w:start w:val="1"/>
      <w:numFmt w:val="bullet"/>
      <w:lvlText w:val="◦"/>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4" w15:restartNumberingAfterBreak="0">
    <w:nsid w:val="111C001A"/>
    <w:multiLevelType w:val="multilevel"/>
    <w:tmpl w:val="0DBAE52A"/>
    <w:lvl w:ilvl="0">
      <w:start w:val="1"/>
      <w:numFmt w:val="bullet"/>
      <w:lvlText w:val=""/>
      <w:lvlJc w:val="left"/>
      <w:pPr>
        <w:ind w:left="720" w:hanging="360"/>
      </w:pPr>
      <w:rPr>
        <w:rFonts w:ascii="Wingdings 2" w:hAnsi="Wingdings 2" w:cs="Wingdings 2" w:hint="default"/>
        <w:sz w:val="18"/>
      </w:rPr>
    </w:lvl>
    <w:lvl w:ilvl="1">
      <w:start w:val="1"/>
      <w:numFmt w:val="bullet"/>
      <w:lvlText w:val="◦"/>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Wingdings 2" w:hAnsi="Wingdings 2" w:cs="Wingdings 2" w:hint="default"/>
        <w:sz w:val="18"/>
      </w:rPr>
    </w:lvl>
    <w:lvl w:ilvl="4">
      <w:start w:val="1"/>
      <w:numFmt w:val="bullet"/>
      <w:lvlText w:val="◦"/>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Wingdings 2" w:hAnsi="Wingdings 2" w:cs="Wingdings 2" w:hint="default"/>
        <w:sz w:val="18"/>
      </w:rPr>
    </w:lvl>
    <w:lvl w:ilvl="7">
      <w:start w:val="1"/>
      <w:numFmt w:val="bullet"/>
      <w:lvlText w:val="◦"/>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num w:numId="1" w16cid:durableId="1318265776">
    <w:abstractNumId w:val="0"/>
  </w:num>
  <w:num w:numId="2" w16cid:durableId="528952899">
    <w:abstractNumId w:val="1"/>
  </w:num>
  <w:num w:numId="3" w16cid:durableId="785999254">
    <w:abstractNumId w:val="2"/>
  </w:num>
  <w:num w:numId="4" w16cid:durableId="920287760">
    <w:abstractNumId w:val="4"/>
  </w:num>
  <w:num w:numId="5" w16cid:durableId="1954750467">
    <w:abstractNumId w:val="3"/>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950480277"/>
  </wne:recipientData>
  <wne:recipientData>
    <wne:active wne:val="0"/>
    <wne:hash wne:val="-1669654189"/>
  </wne:recipientData>
  <wne:recipientData>
    <wne:active wne:val="0"/>
    <wne:hash wne:val="428117570"/>
  </wne:recipientData>
  <wne:recipientData>
    <wne:active wne:val="0"/>
    <wne:hash wne:val="2063903767"/>
  </wne:recipientData>
  <wne:recipientData>
    <wne:active wne:val="1"/>
    <wne:hash wne:val="-676148136"/>
  </wne:recipientData>
  <wne:recipientData>
    <wne:active wne:val="0"/>
    <wne:hash wne:val="1579857146"/>
  </wne:recipientData>
  <wne:recipientData>
    <wne:active wne:val="0"/>
    <wne:hash wne:val="2061409243"/>
  </wne:recipientData>
  <wne:recipientData>
    <wne:active wne:val="0"/>
    <wne:hash wne:val="-752933894"/>
  </wne:recipientData>
  <wne:recipientData>
    <wne:active wne:val="0"/>
    <wne:hash wne:val="-802273215"/>
  </wne:recipientData>
  <wne:recipientData>
    <wne:active wne:val="0"/>
    <wne:hash wne:val="-408480360"/>
  </wne:recipientData>
  <wne:recipientData>
    <wne:active wne:val="0"/>
    <wne:hash wne:val="1576374219"/>
  </wne:recipientData>
  <wne:recipientData>
    <wne:active wne:val="0"/>
    <wne:hash wne:val="-1847590484"/>
  </wne:recipientData>
  <wne:recipientData>
    <wne:active wne:val="0"/>
    <wne:hash wne:val="-1022987237"/>
  </wne:recipientData>
  <wne:recipientData>
    <wne:active wne:val="0"/>
    <wne:hash wne:val="-561846211"/>
  </wne:recipientData>
  <wne:recipientData>
    <wne:active wne:val="0"/>
    <wne:hash wne:val="-2071919970"/>
  </wne:recipientData>
  <wne:recipientData>
    <wne:active wne:val="0"/>
    <wne:hash wne:val="-231507143"/>
  </wne:recipientData>
  <wne:recipientData>
    <wne:active wne:val="0"/>
    <wne:hash wne:val="1766026786"/>
  </wne:recipientData>
  <wne:recipientData>
    <wne:active wne:val="0"/>
    <wne:hash wne:val="1137982818"/>
  </wne:recipientData>
  <wne:recipientData>
    <wne:active wne:val="0"/>
    <wne:hash wne:val="397964208"/>
  </wne:recipientData>
  <wne:recipientData>
    <wne:active wne:val="0"/>
    <wne:hash wne:val="363742321"/>
  </wne:recipientData>
  <wne:recipientData>
    <wne:active wne:val="0"/>
    <wne:hash wne:val="2123585226"/>
  </wne:recipientData>
  <wne:recipientData>
    <wne:active wne:val="0"/>
    <wne:hash wne:val="-554468158"/>
  </wne:recipientData>
  <wne:recipientData>
    <wne:active wne:val="0"/>
    <wne:hash wne:val="-952862997"/>
  </wne:recipientData>
  <wne:recipientData>
    <wne:active wne:val="0"/>
    <wne:hash wne:val="2090076220"/>
  </wne:recipientData>
  <wne:recipientData>
    <wne:active wne:val="0"/>
    <wne:hash wne:val="-1129725850"/>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cheftrav.0932048W\Documents\CDT- B. Cendrars - P4 DELL\P.F.E\PFE-2025-2026\eleve SEP 2025-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MELEC 2$'` "/>
    <w:dataSource r:id="rId1"/>
    <w:activeRecord w:val="5"/>
    <w:odso>
      <w:udl w:val="Provider=Microsoft.ACE.OLEDB.12.0;User ID=Admin;Data Source=C:\Users\cheftrav.0932048W\Documents\CDT- B. Cendrars - P4 DELL\P.F.E\PFE-2025-2026\eleve SEP 2025-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MELEC 2$'"/>
      <w:src r:id="rId2"/>
      <w:colDelim w:val="9"/>
      <w:type w:val="database"/>
      <w:fHdr/>
      <w:fieldMapData>
        <w:lid w:val="fr-FR"/>
      </w:fieldMapData>
      <w:fieldMapData>
        <w:lid w:val="fr-FR"/>
      </w:fieldMapData>
      <w:fieldMapData>
        <w:type w:val="dbColumn"/>
        <w:name w:val="NOM"/>
        <w:mappedName w:val="Prénom "/>
        <w:column w:val="0"/>
        <w:lid w:val="fr-FR"/>
      </w:fieldMapData>
      <w:fieldMapData>
        <w:lid w:val="fr-FR"/>
      </w:fieldMapData>
      <w:fieldMapData>
        <w:type w:val="dbColumn"/>
        <w:name w:val="NOM"/>
        <w:mappedName w:val="Nom "/>
        <w:column w:val="0"/>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recipientData r:id="rId3"/>
    </w:odso>
  </w:mailMerge>
  <w:defaultTabStop w:val="708"/>
  <w:hyphenationZone w:val="425"/>
  <w:evenAndOddHeaders/>
  <w:drawingGridHorizontalSpacing w:val="11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1E8"/>
    <w:rsid w:val="0003023A"/>
    <w:rsid w:val="0004249E"/>
    <w:rsid w:val="0006273D"/>
    <w:rsid w:val="00080E3D"/>
    <w:rsid w:val="00085BA0"/>
    <w:rsid w:val="000D13BC"/>
    <w:rsid w:val="000E05C8"/>
    <w:rsid w:val="000E1081"/>
    <w:rsid w:val="000F6238"/>
    <w:rsid w:val="0010450C"/>
    <w:rsid w:val="0014037F"/>
    <w:rsid w:val="001B4117"/>
    <w:rsid w:val="001F7637"/>
    <w:rsid w:val="00227917"/>
    <w:rsid w:val="00244A1C"/>
    <w:rsid w:val="00284F41"/>
    <w:rsid w:val="002A275F"/>
    <w:rsid w:val="002C7C5B"/>
    <w:rsid w:val="002E026D"/>
    <w:rsid w:val="002F3325"/>
    <w:rsid w:val="00304B97"/>
    <w:rsid w:val="0033124B"/>
    <w:rsid w:val="00352A60"/>
    <w:rsid w:val="003576AF"/>
    <w:rsid w:val="003802E0"/>
    <w:rsid w:val="00385495"/>
    <w:rsid w:val="003A567C"/>
    <w:rsid w:val="003F5ECA"/>
    <w:rsid w:val="00424EC4"/>
    <w:rsid w:val="00436913"/>
    <w:rsid w:val="00490014"/>
    <w:rsid w:val="004C3045"/>
    <w:rsid w:val="004F3ED4"/>
    <w:rsid w:val="00500D24"/>
    <w:rsid w:val="005152FD"/>
    <w:rsid w:val="00562E89"/>
    <w:rsid w:val="00580F10"/>
    <w:rsid w:val="005A3F02"/>
    <w:rsid w:val="005C473E"/>
    <w:rsid w:val="005E5DAF"/>
    <w:rsid w:val="0061798A"/>
    <w:rsid w:val="006321CD"/>
    <w:rsid w:val="006C6D99"/>
    <w:rsid w:val="006F21E8"/>
    <w:rsid w:val="006F6A9B"/>
    <w:rsid w:val="00707AB4"/>
    <w:rsid w:val="00725164"/>
    <w:rsid w:val="007331C0"/>
    <w:rsid w:val="0076498C"/>
    <w:rsid w:val="007A14DC"/>
    <w:rsid w:val="007D5573"/>
    <w:rsid w:val="007E6005"/>
    <w:rsid w:val="007F74EC"/>
    <w:rsid w:val="00807AFF"/>
    <w:rsid w:val="008166D8"/>
    <w:rsid w:val="00866DF4"/>
    <w:rsid w:val="0087757D"/>
    <w:rsid w:val="00890176"/>
    <w:rsid w:val="0089727C"/>
    <w:rsid w:val="008B40A8"/>
    <w:rsid w:val="008B6678"/>
    <w:rsid w:val="008C56B1"/>
    <w:rsid w:val="008C7BC7"/>
    <w:rsid w:val="00910080"/>
    <w:rsid w:val="009454C3"/>
    <w:rsid w:val="00997910"/>
    <w:rsid w:val="009B6089"/>
    <w:rsid w:val="009F0FD7"/>
    <w:rsid w:val="00A3416D"/>
    <w:rsid w:val="00A4141F"/>
    <w:rsid w:val="00A611AA"/>
    <w:rsid w:val="00A661CE"/>
    <w:rsid w:val="00A95FDD"/>
    <w:rsid w:val="00BB15DB"/>
    <w:rsid w:val="00BC3333"/>
    <w:rsid w:val="00C01C19"/>
    <w:rsid w:val="00C0451C"/>
    <w:rsid w:val="00C04712"/>
    <w:rsid w:val="00C427A0"/>
    <w:rsid w:val="00C52B89"/>
    <w:rsid w:val="00C57A89"/>
    <w:rsid w:val="00C805F7"/>
    <w:rsid w:val="00C80C17"/>
    <w:rsid w:val="00C8749D"/>
    <w:rsid w:val="00C96098"/>
    <w:rsid w:val="00CC5B95"/>
    <w:rsid w:val="00CD2D60"/>
    <w:rsid w:val="00CE24AD"/>
    <w:rsid w:val="00D0399A"/>
    <w:rsid w:val="00D278CA"/>
    <w:rsid w:val="00D64F62"/>
    <w:rsid w:val="00D72D03"/>
    <w:rsid w:val="00D813A1"/>
    <w:rsid w:val="00D974DC"/>
    <w:rsid w:val="00DF1042"/>
    <w:rsid w:val="00E012BA"/>
    <w:rsid w:val="00E051B1"/>
    <w:rsid w:val="00E22D77"/>
    <w:rsid w:val="00E37CAE"/>
    <w:rsid w:val="00E47CBC"/>
    <w:rsid w:val="00E53C69"/>
    <w:rsid w:val="00E72EA5"/>
    <w:rsid w:val="00E77307"/>
    <w:rsid w:val="00EE79AD"/>
    <w:rsid w:val="00EF4FB4"/>
    <w:rsid w:val="00F233F5"/>
    <w:rsid w:val="00F32FD3"/>
    <w:rsid w:val="00F41A91"/>
    <w:rsid w:val="00F54BC9"/>
    <w:rsid w:val="00F56528"/>
    <w:rsid w:val="00F66D2D"/>
    <w:rsid w:val="00F726A5"/>
    <w:rsid w:val="00F96095"/>
    <w:rsid w:val="00FD3EA2"/>
    <w:rsid w:val="00FD68E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C18C6"/>
  <w15:docId w15:val="{884138D3-9A0F-4E94-9ACA-04D21FB8B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AB4"/>
  </w:style>
  <w:style w:type="paragraph" w:styleId="Titre1">
    <w:name w:val="heading 1"/>
    <w:basedOn w:val="Normal"/>
    <w:next w:val="Corpsdetexte"/>
    <w:link w:val="Titre1Car"/>
    <w:qFormat/>
    <w:rsid w:val="006F21E8"/>
    <w:pPr>
      <w:keepNext/>
      <w:widowControl w:val="0"/>
      <w:numPr>
        <w:numId w:val="2"/>
      </w:numPr>
      <w:suppressAutoHyphens/>
      <w:spacing w:before="240" w:after="120" w:line="240" w:lineRule="auto"/>
      <w:outlineLvl w:val="0"/>
    </w:pPr>
    <w:rPr>
      <w:rFonts w:ascii="Arial" w:eastAsia="Andale Sans UI" w:hAnsi="Arial" w:cs="Tahoma"/>
      <w:b/>
      <w:bCs/>
      <w:kern w:val="1"/>
      <w:sz w:val="32"/>
      <w:szCs w:val="32"/>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6F21E8"/>
    <w:rPr>
      <w:rFonts w:ascii="Arial" w:eastAsia="Andale Sans UI" w:hAnsi="Arial" w:cs="Tahoma"/>
      <w:b/>
      <w:bCs/>
      <w:kern w:val="1"/>
      <w:sz w:val="32"/>
      <w:szCs w:val="32"/>
      <w:lang w:eastAsia="fr-FR"/>
    </w:rPr>
  </w:style>
  <w:style w:type="paragraph" w:styleId="Corpsdetexte">
    <w:name w:val="Body Text"/>
    <w:basedOn w:val="Normal"/>
    <w:link w:val="CorpsdetexteCar"/>
    <w:uiPriority w:val="99"/>
    <w:semiHidden/>
    <w:unhideWhenUsed/>
    <w:rsid w:val="006F21E8"/>
    <w:pPr>
      <w:spacing w:after="120"/>
    </w:pPr>
  </w:style>
  <w:style w:type="character" w:customStyle="1" w:styleId="CorpsdetexteCar">
    <w:name w:val="Corps de texte Car"/>
    <w:basedOn w:val="Policepardfaut"/>
    <w:link w:val="Corpsdetexte"/>
    <w:uiPriority w:val="99"/>
    <w:semiHidden/>
    <w:rsid w:val="006F21E8"/>
  </w:style>
  <w:style w:type="paragraph" w:customStyle="1" w:styleId="Contenudetableau">
    <w:name w:val="Contenu de tableau"/>
    <w:basedOn w:val="Normal"/>
    <w:rsid w:val="002A275F"/>
    <w:pPr>
      <w:widowControl w:val="0"/>
      <w:suppressLineNumbers/>
      <w:suppressAutoHyphens/>
      <w:spacing w:line="240" w:lineRule="auto"/>
    </w:pPr>
    <w:rPr>
      <w:rFonts w:ascii="Times New Roman" w:eastAsia="Andale Sans UI" w:hAnsi="Times New Roman" w:cs="Times New Roman"/>
      <w:kern w:val="1"/>
      <w:sz w:val="24"/>
      <w:szCs w:val="24"/>
      <w:lang w:eastAsia="fr-FR"/>
    </w:rPr>
  </w:style>
  <w:style w:type="paragraph" w:styleId="En-tte">
    <w:name w:val="header"/>
    <w:basedOn w:val="Normal"/>
    <w:link w:val="En-tteCar"/>
    <w:rsid w:val="00D974DC"/>
    <w:pPr>
      <w:widowControl w:val="0"/>
      <w:tabs>
        <w:tab w:val="center" w:pos="4536"/>
        <w:tab w:val="right" w:pos="9072"/>
      </w:tabs>
      <w:suppressAutoHyphens/>
      <w:spacing w:line="240" w:lineRule="auto"/>
    </w:pPr>
    <w:rPr>
      <w:rFonts w:ascii="Times New Roman" w:eastAsia="Andale Sans UI" w:hAnsi="Times New Roman" w:cs="Times New Roman"/>
      <w:kern w:val="1"/>
      <w:sz w:val="24"/>
      <w:szCs w:val="24"/>
      <w:lang w:eastAsia="fr-FR"/>
    </w:rPr>
  </w:style>
  <w:style w:type="character" w:customStyle="1" w:styleId="En-tteCar">
    <w:name w:val="En-tête Car"/>
    <w:basedOn w:val="Policepardfaut"/>
    <w:link w:val="En-tte"/>
    <w:rsid w:val="00D974DC"/>
    <w:rPr>
      <w:rFonts w:ascii="Times New Roman" w:eastAsia="Andale Sans UI" w:hAnsi="Times New Roman" w:cs="Times New Roman"/>
      <w:kern w:val="1"/>
      <w:sz w:val="24"/>
      <w:szCs w:val="24"/>
      <w:lang w:eastAsia="fr-FR"/>
    </w:rPr>
  </w:style>
  <w:style w:type="paragraph" w:customStyle="1" w:styleId="Standard">
    <w:name w:val="Standard"/>
    <w:qFormat/>
    <w:rsid w:val="00304B97"/>
    <w:pPr>
      <w:suppressAutoHyphens/>
      <w:spacing w:line="240" w:lineRule="auto"/>
      <w:textAlignment w:val="baseline"/>
    </w:pPr>
    <w:rPr>
      <w:rFonts w:ascii="Times New Roman" w:eastAsia="Andale Sans UI" w:hAnsi="Times New Roman" w:cs="Times New Roman"/>
      <w:color w:val="00000A"/>
      <w:sz w:val="24"/>
      <w:szCs w:val="24"/>
      <w:lang w:eastAsia="fr-FR"/>
    </w:rPr>
  </w:style>
  <w:style w:type="paragraph" w:customStyle="1" w:styleId="Textbody">
    <w:name w:val="Text body"/>
    <w:basedOn w:val="Standard"/>
    <w:qFormat/>
    <w:rsid w:val="00304B97"/>
    <w:pPr>
      <w:spacing w:after="120"/>
    </w:pPr>
  </w:style>
  <w:style w:type="paragraph" w:styleId="Textedebulles">
    <w:name w:val="Balloon Text"/>
    <w:basedOn w:val="Normal"/>
    <w:link w:val="TextedebullesCar"/>
    <w:uiPriority w:val="99"/>
    <w:semiHidden/>
    <w:unhideWhenUsed/>
    <w:rsid w:val="00352A60"/>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52A60"/>
    <w:rPr>
      <w:rFonts w:ascii="Tahoma" w:hAnsi="Tahoma" w:cs="Tahoma"/>
      <w:sz w:val="16"/>
      <w:szCs w:val="16"/>
    </w:rPr>
  </w:style>
  <w:style w:type="paragraph" w:styleId="Pieddepage">
    <w:name w:val="footer"/>
    <w:basedOn w:val="Normal"/>
    <w:link w:val="PieddepageCar"/>
    <w:uiPriority w:val="99"/>
    <w:unhideWhenUsed/>
    <w:rsid w:val="006C6D99"/>
    <w:pPr>
      <w:tabs>
        <w:tab w:val="center" w:pos="4536"/>
        <w:tab w:val="right" w:pos="9072"/>
      </w:tabs>
      <w:spacing w:line="240" w:lineRule="auto"/>
    </w:pPr>
  </w:style>
  <w:style w:type="character" w:customStyle="1" w:styleId="PieddepageCar">
    <w:name w:val="Pied de page Car"/>
    <w:basedOn w:val="Policepardfaut"/>
    <w:link w:val="Pieddepage"/>
    <w:uiPriority w:val="99"/>
    <w:rsid w:val="006C6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34565">
      <w:bodyDiv w:val="1"/>
      <w:marLeft w:val="0"/>
      <w:marRight w:val="0"/>
      <w:marTop w:val="0"/>
      <w:marBottom w:val="0"/>
      <w:divBdr>
        <w:top w:val="none" w:sz="0" w:space="0" w:color="auto"/>
        <w:left w:val="none" w:sz="0" w:space="0" w:color="auto"/>
        <w:bottom w:val="none" w:sz="0" w:space="0" w:color="auto"/>
        <w:right w:val="none" w:sz="0" w:space="0" w:color="auto"/>
      </w:divBdr>
    </w:div>
    <w:div w:id="115398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cheftrav.0932048W\Documents\CDT-%20B.%20Cendrars%20-%20P4%20DELL\P.F.E\PFE-2025-2026\eleve%20SEP%202025-2026.xlsx" TargetMode="External"/><Relationship Id="rId1" Type="http://schemas.openxmlformats.org/officeDocument/2006/relationships/mailMergeSource" Target="file:///C:\Users\cheftrav.0932048W\Documents\CDT-%20B.%20Cendrars%20-%20P4%20DELL\P.F.E\PFE-2025-2026\eleve%20SEP%202025-2026.xls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0CC7CD-262D-4A05-AEC9-F39AA048A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Pages>
  <Words>14</Words>
  <Characters>79</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CRIF</Company>
  <LinksUpToDate>false</LinksUpToDate>
  <CharactersWithSpaces>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Cheftrav</dc:creator>
  <cp:lastModifiedBy>Cheftrav</cp:lastModifiedBy>
  <cp:revision>4</cp:revision>
  <cp:lastPrinted>2018-09-07T12:09:00Z</cp:lastPrinted>
  <dcterms:created xsi:type="dcterms:W3CDTF">2025-08-26T06:41:00Z</dcterms:created>
  <dcterms:modified xsi:type="dcterms:W3CDTF">2026-04-13T13:50:00Z</dcterms:modified>
</cp:coreProperties>
</file>