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CE215" w14:textId="6FFE6262" w:rsidR="0076048E" w:rsidRDefault="000E111E" w:rsidP="006F21E8">
      <w:r>
        <w:rPr>
          <w:noProof/>
          <w:lang w:eastAsia="fr-FR"/>
        </w:rPr>
        <mc:AlternateContent>
          <mc:Choice Requires="wps">
            <w:drawing>
              <wp:anchor distT="0" distB="0" distL="114300" distR="114300" simplePos="0" relativeHeight="251664896" behindDoc="0" locked="0" layoutInCell="1" allowOverlap="1" wp14:anchorId="1FD1551B" wp14:editId="516021D2">
                <wp:simplePos x="0" y="0"/>
                <wp:positionH relativeFrom="column">
                  <wp:posOffset>13021945</wp:posOffset>
                </wp:positionH>
                <wp:positionV relativeFrom="paragraph">
                  <wp:posOffset>-381635</wp:posOffset>
                </wp:positionV>
                <wp:extent cx="1282065" cy="462280"/>
                <wp:effectExtent l="0" t="0" r="0" b="0"/>
                <wp:wrapNone/>
                <wp:docPr id="1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2065" cy="462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D7B160" w14:textId="77777777" w:rsidR="00B87F7A" w:rsidRPr="00A64D7D" w:rsidRDefault="00B87F7A" w:rsidP="003F73F6">
                            <w:pPr>
                              <w:rPr>
                                <w:sz w:val="18"/>
                                <w:szCs w:val="18"/>
                              </w:rPr>
                            </w:pPr>
                            <w:r w:rsidRPr="00A64D7D">
                              <w:rPr>
                                <w:sz w:val="18"/>
                                <w:szCs w:val="18"/>
                              </w:rPr>
                              <w:t>LYCEE</w:t>
                            </w:r>
                          </w:p>
                          <w:p w14:paraId="56BCA67C" w14:textId="77777777" w:rsidR="00B87F7A" w:rsidRDefault="00B87F7A" w:rsidP="003F73F6">
                            <w:r w:rsidRPr="00A64D7D">
                              <w:t>BLAISE</w:t>
                            </w:r>
                            <w:r>
                              <w:t xml:space="preserve"> CENDRARS</w:t>
                            </w:r>
                          </w:p>
                          <w:p w14:paraId="1E4BD192" w14:textId="77777777" w:rsidR="00B87F7A" w:rsidRPr="00A64D7D" w:rsidRDefault="00B87F7A" w:rsidP="003F73F6"/>
                          <w:p w14:paraId="5DB37E71" w14:textId="77777777" w:rsidR="00B87F7A" w:rsidRDefault="00B87F7A" w:rsidP="003F73F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D1551B" id="_x0000_t202" coordsize="21600,21600" o:spt="202" path="m,l,21600r21600,l21600,xe">
                <v:stroke joinstyle="miter"/>
                <v:path gradientshapeok="t" o:connecttype="rect"/>
              </v:shapetype>
              <v:shape id="Text Box 13" o:spid="_x0000_s1026" type="#_x0000_t202" style="position:absolute;margin-left:1025.35pt;margin-top:-30.05pt;width:100.95pt;height:36.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" stroked="f">
                <v:textbox>
                  <w:txbxContent>
                    <w:p w14:paraId="7DD7B160" w14:textId="77777777" w:rsidR="00B87F7A" w:rsidRPr="00A64D7D" w:rsidRDefault="00B87F7A" w:rsidP="003F73F6">
                      <w:pPr>
                        <w:rPr>
                          <w:sz w:val="18"/>
                          <w:szCs w:val="18"/>
                        </w:rPr>
                      </w:pPr>
                      <w:r w:rsidRPr="00A64D7D">
                        <w:rPr>
                          <w:sz w:val="18"/>
                          <w:szCs w:val="18"/>
                        </w:rPr>
                        <w:t>LYCEE</w:t>
                      </w:r>
                    </w:p>
                    <w:p w14:paraId="56BCA67C" w14:textId="77777777" w:rsidR="00B87F7A" w:rsidRDefault="00B87F7A" w:rsidP="003F73F6">
                      <w:r w:rsidRPr="00A64D7D">
                        <w:t>BLAISE</w:t>
                      </w:r>
                      <w:r>
                        <w:t xml:space="preserve"> CENDRARS</w:t>
                      </w:r>
                    </w:p>
                    <w:p w14:paraId="1E4BD192" w14:textId="77777777" w:rsidR="00B87F7A" w:rsidRPr="00A64D7D" w:rsidRDefault="00B87F7A" w:rsidP="003F73F6"/>
                    <w:p w14:paraId="5DB37E71" w14:textId="77777777" w:rsidR="00B87F7A" w:rsidRDefault="00B87F7A" w:rsidP="003F73F6"/>
                  </w:txbxContent>
                </v:textbox>
              </v:shape>
            </w:pict>
          </mc:Fallback>
        </mc:AlternateContent>
      </w:r>
      <w:r w:rsidR="0076048E">
        <w:rPr>
          <w:noProof/>
          <w:lang w:eastAsia="fr-FR"/>
        </w:rPr>
        <w:drawing>
          <wp:anchor distT="0" distB="0" distL="114300" distR="114300" simplePos="0" relativeHeight="251652608" behindDoc="0" locked="0" layoutInCell="1" allowOverlap="1" wp14:anchorId="3CBAC2D4" wp14:editId="63D10692">
            <wp:simplePos x="0" y="0"/>
            <wp:positionH relativeFrom="column">
              <wp:posOffset>12803015</wp:posOffset>
            </wp:positionH>
            <wp:positionV relativeFrom="paragraph">
              <wp:posOffset>-1189198</wp:posOffset>
            </wp:positionV>
            <wp:extent cx="824098" cy="1246909"/>
            <wp:effectExtent l="19050" t="0" r="0" b="0"/>
            <wp:wrapNone/>
            <wp:docPr id="4" name="Image 7" descr="Portrait%20B%20Cendrars%20réd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descr="Portrait%20B%20Cendrars%20réduit"/>
                    <pic:cNvPicPr>
                      <a:picLocks noChangeAspect="1" noChangeArrowheads="1"/>
                    </pic:cNvPicPr>
                  </pic:nvPicPr>
                  <pic:blipFill>
                    <a:blip r:embed="rId8" cstate="print"/>
                    <a:srcRect/>
                    <a:stretch>
                      <a:fillRect/>
                    </a:stretch>
                  </pic:blipFill>
                  <pic:spPr bwMode="auto">
                    <a:xfrm>
                      <a:off x="0" y="0"/>
                      <a:ext cx="824098" cy="1246909"/>
                    </a:xfrm>
                    <a:prstGeom prst="rect">
                      <a:avLst/>
                    </a:prstGeom>
                    <a:solidFill>
                      <a:srgbClr val="FFFFFF"/>
                    </a:solidFill>
                    <a:ln w="9525">
                      <a:noFill/>
                      <a:miter lim="800000"/>
                      <a:headEnd/>
                      <a:tailEnd/>
                    </a:ln>
                  </pic:spPr>
                </pic:pic>
              </a:graphicData>
            </a:graphic>
          </wp:anchor>
        </w:drawing>
      </w:r>
      <w:r w:rsidR="0076048E">
        <w:rPr>
          <w:noProof/>
          <w:lang w:eastAsia="fr-FR"/>
        </w:rPr>
        <w:drawing>
          <wp:anchor distT="0" distB="0" distL="0" distR="0" simplePos="0" relativeHeight="251651584" behindDoc="0" locked="0" layoutInCell="1" allowOverlap="1" wp14:anchorId="64F5FAC9" wp14:editId="4BA2D280">
            <wp:simplePos x="0" y="0"/>
            <wp:positionH relativeFrom="column">
              <wp:posOffset>10379710</wp:posOffset>
            </wp:positionH>
            <wp:positionV relativeFrom="paragraph">
              <wp:posOffset>-845185</wp:posOffset>
            </wp:positionV>
            <wp:extent cx="669290" cy="356235"/>
            <wp:effectExtent l="19050" t="0" r="0" b="0"/>
            <wp:wrapSquare wrapText="larges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669290" cy="356235"/>
                    </a:xfrm>
                    <a:prstGeom prst="rect">
                      <a:avLst/>
                    </a:prstGeom>
                    <a:solidFill>
                      <a:srgbClr val="FFFFFF"/>
                    </a:solidFill>
                    <a:ln w="9525">
                      <a:noFill/>
                      <a:miter lim="800000"/>
                      <a:headEnd/>
                      <a:tailEnd/>
                    </a:ln>
                  </pic:spPr>
                </pic:pic>
              </a:graphicData>
            </a:graphic>
          </wp:anchor>
        </w:drawing>
      </w:r>
      <w:r w:rsidR="0076048E">
        <w:rPr>
          <w:noProof/>
          <w:lang w:eastAsia="fr-FR"/>
        </w:rPr>
        <w:drawing>
          <wp:anchor distT="0" distB="0" distL="0" distR="0" simplePos="0" relativeHeight="251650560" behindDoc="0" locked="0" layoutInCell="1" allowOverlap="1" wp14:anchorId="40725E67" wp14:editId="7E9C7074">
            <wp:simplePos x="0" y="0"/>
            <wp:positionH relativeFrom="column">
              <wp:posOffset>7529830</wp:posOffset>
            </wp:positionH>
            <wp:positionV relativeFrom="paragraph">
              <wp:posOffset>-1118235</wp:posOffset>
            </wp:positionV>
            <wp:extent cx="1049655" cy="914400"/>
            <wp:effectExtent l="19050" t="0" r="0" b="0"/>
            <wp:wrapSquare wrapText="larges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1049655" cy="914400"/>
                    </a:xfrm>
                    <a:prstGeom prst="rect">
                      <a:avLst/>
                    </a:prstGeom>
                    <a:solidFill>
                      <a:srgbClr val="FFFFFF"/>
                    </a:solidFill>
                    <a:ln w="9525">
                      <a:noFill/>
                      <a:miter lim="800000"/>
                      <a:headEnd/>
                      <a:tailEnd/>
                    </a:ln>
                  </pic:spPr>
                </pic:pic>
              </a:graphicData>
            </a:graphic>
          </wp:anchor>
        </w:drawing>
      </w:r>
      <w:r>
        <w:rPr>
          <w:noProof/>
          <w:lang w:eastAsia="fr-FR"/>
        </w:rPr>
        <mc:AlternateContent>
          <mc:Choice Requires="wps">
            <w:drawing>
              <wp:anchor distT="0" distB="0" distL="114300" distR="114300" simplePos="0" relativeHeight="251657728" behindDoc="0" locked="0" layoutInCell="1" allowOverlap="1" wp14:anchorId="52930694" wp14:editId="1D1A26BE">
                <wp:simplePos x="0" y="0"/>
                <wp:positionH relativeFrom="column">
                  <wp:posOffset>41910</wp:posOffset>
                </wp:positionH>
                <wp:positionV relativeFrom="paragraph">
                  <wp:posOffset>-1058545</wp:posOffset>
                </wp:positionV>
                <wp:extent cx="7016750" cy="9702165"/>
                <wp:effectExtent l="0" t="0" r="0" b="0"/>
                <wp:wrapNone/>
                <wp:docPr id="1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6750" cy="97021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98BBFE" w14:textId="77777777" w:rsidR="00B87F7A" w:rsidRDefault="00B87F7A" w:rsidP="00F41A91">
                            <w:pPr>
                              <w:tabs>
                                <w:tab w:val="left" w:pos="1134"/>
                                <w:tab w:val="left" w:pos="6237"/>
                              </w:tabs>
                              <w:snapToGrid w:val="0"/>
                              <w:spacing w:before="40" w:after="120"/>
                              <w:jc w:val="center"/>
                              <w:rPr>
                                <w:rFonts w:ascii="Century Gothic" w:hAnsi="Century Gothic" w:cs="Century Gothic"/>
                                <w:b/>
                                <w:bCs/>
                                <w:sz w:val="18"/>
                                <w:szCs w:val="18"/>
                              </w:rPr>
                            </w:pPr>
                            <w:r>
                              <w:rPr>
                                <w:rFonts w:ascii="Century Gothic" w:hAnsi="Century Gothic" w:cs="Century Gothic"/>
                                <w:b/>
                                <w:bCs/>
                              </w:rPr>
                              <w:t>ANNEXE PÉDAGOGIQUE</w:t>
                            </w:r>
                          </w:p>
                          <w:p w14:paraId="50710ADD" w14:textId="77777777" w:rsidR="00B87F7A" w:rsidRDefault="00B87F7A" w:rsidP="00F41A91">
                            <w:pPr>
                              <w:tabs>
                                <w:tab w:val="left" w:pos="1134"/>
                                <w:tab w:val="left" w:pos="6237"/>
                              </w:tabs>
                              <w:snapToGrid w:val="0"/>
                              <w:spacing w:before="40" w:after="120"/>
                              <w:ind w:left="426"/>
                              <w:rPr>
                                <w:rFonts w:ascii="Century Gothic" w:hAnsi="Century Gothic" w:cs="Century Gothic"/>
                                <w:sz w:val="16"/>
                                <w:szCs w:val="16"/>
                              </w:rPr>
                            </w:pPr>
                            <w:r>
                              <w:rPr>
                                <w:rFonts w:ascii="Century Gothic" w:hAnsi="Century Gothic" w:cs="Century Gothic"/>
                                <w:b/>
                                <w:bCs/>
                                <w:sz w:val="18"/>
                                <w:szCs w:val="18"/>
                              </w:rPr>
                              <w:t>Personnes chargées du suivi :</w:t>
                            </w:r>
                          </w:p>
                          <w:p w14:paraId="1BBAA969" w14:textId="77777777" w:rsidR="00B87F7A" w:rsidRDefault="00B87F7A" w:rsidP="00F41A91">
                            <w:pPr>
                              <w:ind w:firstLine="426"/>
                              <w:rPr>
                                <w:rFonts w:ascii="Century Gothic" w:hAnsi="Century Gothic" w:cs="Century Gothic"/>
                                <w:sz w:val="16"/>
                                <w:szCs w:val="16"/>
                              </w:rPr>
                            </w:pPr>
                            <w:r>
                              <w:rPr>
                                <w:rFonts w:ascii="Century Gothic" w:hAnsi="Century Gothic" w:cs="Century Gothic"/>
                                <w:sz w:val="16"/>
                                <w:szCs w:val="16"/>
                              </w:rPr>
                              <w:t>Nom du professeur :</w:t>
                            </w:r>
                          </w:p>
                          <w:p w14:paraId="6301F4EA" w14:textId="77777777" w:rsidR="00B87F7A" w:rsidRDefault="00B87F7A" w:rsidP="00F41A91">
                            <w:pPr>
                              <w:ind w:firstLine="426"/>
                              <w:rPr>
                                <w:rFonts w:ascii="Century Gothic" w:hAnsi="Century Gothic" w:cs="Century Gothic"/>
                                <w:sz w:val="16"/>
                                <w:szCs w:val="16"/>
                              </w:rPr>
                            </w:pPr>
                            <w:r>
                              <w:rPr>
                                <w:rFonts w:ascii="Century Gothic" w:hAnsi="Century Gothic" w:cs="Century Gothic"/>
                                <w:sz w:val="16"/>
                                <w:szCs w:val="16"/>
                              </w:rPr>
                              <w:t>Nom du tuteur :</w:t>
                            </w:r>
                            <w:r>
                              <w:rPr>
                                <w:rFonts w:ascii="Century Gothic" w:hAnsi="Century Gothic" w:cs="Century Gothic"/>
                                <w:sz w:val="16"/>
                                <w:szCs w:val="16"/>
                              </w:rPr>
                              <w:tab/>
                            </w:r>
                          </w:p>
                          <w:p w14:paraId="5D1D91B1" w14:textId="77777777" w:rsidR="00B87F7A" w:rsidRDefault="00B87F7A" w:rsidP="00F41A91">
                            <w:pPr>
                              <w:ind w:firstLine="426"/>
                              <w:rPr>
                                <w:rFonts w:ascii="Century Gothic" w:hAnsi="Century Gothic" w:cs="Century Gothic"/>
                                <w:i/>
                                <w:iCs/>
                                <w:sz w:val="16"/>
                                <w:szCs w:val="16"/>
                              </w:rPr>
                            </w:pPr>
                            <w:proofErr w:type="gramStart"/>
                            <w:r>
                              <w:rPr>
                                <w:rFonts w:ascii="Century Gothic" w:hAnsi="Century Gothic" w:cs="Century Gothic"/>
                                <w:b/>
                                <w:bCs/>
                                <w:sz w:val="18"/>
                                <w:szCs w:val="18"/>
                              </w:rPr>
                              <w:t xml:space="preserve">Horaires  </w:t>
                            </w:r>
                            <w:r>
                              <w:rPr>
                                <w:rFonts w:ascii="Century Gothic" w:hAnsi="Century Gothic" w:cs="Century Gothic"/>
                                <w:sz w:val="16"/>
                                <w:szCs w:val="16"/>
                              </w:rPr>
                              <w:t>(</w:t>
                            </w:r>
                            <w:proofErr w:type="gramEnd"/>
                            <w:r>
                              <w:rPr>
                                <w:rFonts w:ascii="Century Gothic" w:hAnsi="Century Gothic" w:cs="Century Gothic"/>
                                <w:sz w:val="16"/>
                                <w:szCs w:val="16"/>
                              </w:rPr>
                              <w:t>e</w:t>
                            </w:r>
                            <w:r>
                              <w:rPr>
                                <w:rFonts w:ascii="Century Gothic" w:hAnsi="Century Gothic" w:cs="Century Gothic"/>
                                <w:i/>
                                <w:iCs/>
                                <w:sz w:val="16"/>
                                <w:szCs w:val="16"/>
                              </w:rPr>
                              <w:t>n cas d’horaires variables, l'établissement de formation doit être informé du planning des horaires prévus)</w:t>
                            </w:r>
                          </w:p>
                          <w:p w14:paraId="526B2797" w14:textId="77777777" w:rsidR="00B87F7A" w:rsidRDefault="00B87F7A" w:rsidP="00F41A91">
                            <w:pPr>
                              <w:ind w:firstLine="426"/>
                              <w:rPr>
                                <w:rFonts w:ascii="Century Gothic" w:hAnsi="Century Gothic" w:cs="Century Gothic"/>
                                <w:i/>
                                <w:iCs/>
                                <w:sz w:val="16"/>
                                <w:szCs w:val="16"/>
                              </w:rPr>
                            </w:pPr>
                          </w:p>
                          <w:tbl>
                            <w:tblPr>
                              <w:tblW w:w="0" w:type="auto"/>
                              <w:tblInd w:w="2550" w:type="dxa"/>
                              <w:tblLayout w:type="fixed"/>
                              <w:tblCellMar>
                                <w:top w:w="55" w:type="dxa"/>
                                <w:left w:w="55" w:type="dxa"/>
                                <w:bottom w:w="55" w:type="dxa"/>
                                <w:right w:w="55" w:type="dxa"/>
                              </w:tblCellMar>
                              <w:tblLook w:val="0000" w:firstRow="0" w:lastRow="0" w:firstColumn="0" w:lastColumn="0" w:noHBand="0" w:noVBand="0"/>
                            </w:tblPr>
                            <w:tblGrid>
                              <w:gridCol w:w="1500"/>
                              <w:gridCol w:w="1500"/>
                              <w:gridCol w:w="1538"/>
                              <w:gridCol w:w="1731"/>
                            </w:tblGrid>
                            <w:tr w:rsidR="00B87F7A" w14:paraId="0C24A517" w14:textId="77777777" w:rsidTr="002A275F">
                              <w:tc>
                                <w:tcPr>
                                  <w:tcW w:w="1500" w:type="dxa"/>
                                  <w:tcBorders>
                                    <w:top w:val="single" w:sz="2" w:space="0" w:color="000000"/>
                                    <w:left w:val="single" w:sz="2" w:space="0" w:color="000000"/>
                                    <w:bottom w:val="single" w:sz="2" w:space="0" w:color="000000"/>
                                  </w:tcBorders>
                                  <w:shd w:val="clear" w:color="auto" w:fill="E6E6E6"/>
                                  <w:vAlign w:val="center"/>
                                </w:tcPr>
                                <w:p w14:paraId="73DAA218" w14:textId="77777777" w:rsidR="00B87F7A" w:rsidRDefault="00B87F7A" w:rsidP="002A275F">
                                  <w:pPr>
                                    <w:tabs>
                                      <w:tab w:val="left" w:pos="1134"/>
                                      <w:tab w:val="left" w:pos="6237"/>
                                    </w:tabs>
                                    <w:jc w:val="center"/>
                                    <w:rPr>
                                      <w:rFonts w:ascii="Century Gothic" w:hAnsi="Century Gothic" w:cs="Century Gothic"/>
                                      <w:i/>
                                      <w:iCs/>
                                      <w:sz w:val="18"/>
                                      <w:szCs w:val="18"/>
                                    </w:rPr>
                                  </w:pPr>
                                  <w:r>
                                    <w:rPr>
                                      <w:rFonts w:ascii="Century Gothic" w:hAnsi="Century Gothic" w:cs="Century Gothic"/>
                                      <w:i/>
                                      <w:iCs/>
                                      <w:sz w:val="18"/>
                                      <w:szCs w:val="18"/>
                                    </w:rPr>
                                    <w:t>Jours</w:t>
                                  </w:r>
                                </w:p>
                              </w:tc>
                              <w:tc>
                                <w:tcPr>
                                  <w:tcW w:w="1500" w:type="dxa"/>
                                  <w:tcBorders>
                                    <w:top w:val="single" w:sz="2" w:space="0" w:color="000000"/>
                                    <w:left w:val="single" w:sz="2" w:space="0" w:color="000000"/>
                                    <w:bottom w:val="single" w:sz="2" w:space="0" w:color="000000"/>
                                  </w:tcBorders>
                                  <w:shd w:val="clear" w:color="auto" w:fill="E6E6E6"/>
                                  <w:vAlign w:val="center"/>
                                </w:tcPr>
                                <w:p w14:paraId="2589758C" w14:textId="77777777" w:rsidR="00B87F7A" w:rsidRDefault="00B87F7A" w:rsidP="002A275F">
                                  <w:pPr>
                                    <w:pStyle w:val="Contenudetableau"/>
                                    <w:jc w:val="center"/>
                                    <w:rPr>
                                      <w:rFonts w:ascii="Century Gothic" w:hAnsi="Century Gothic" w:cs="Century Gothic"/>
                                      <w:i/>
                                      <w:iCs/>
                                      <w:sz w:val="18"/>
                                      <w:szCs w:val="18"/>
                                    </w:rPr>
                                  </w:pPr>
                                  <w:r>
                                    <w:rPr>
                                      <w:rFonts w:ascii="Century Gothic" w:hAnsi="Century Gothic" w:cs="Century Gothic"/>
                                      <w:i/>
                                      <w:iCs/>
                                      <w:sz w:val="18"/>
                                      <w:szCs w:val="18"/>
                                    </w:rPr>
                                    <w:t>Matin</w:t>
                                  </w:r>
                                </w:p>
                              </w:tc>
                              <w:tc>
                                <w:tcPr>
                                  <w:tcW w:w="1538" w:type="dxa"/>
                                  <w:tcBorders>
                                    <w:top w:val="single" w:sz="2" w:space="0" w:color="000000"/>
                                    <w:left w:val="single" w:sz="2" w:space="0" w:color="000000"/>
                                    <w:bottom w:val="single" w:sz="2" w:space="0" w:color="000000"/>
                                  </w:tcBorders>
                                  <w:shd w:val="clear" w:color="auto" w:fill="E6E6E6"/>
                                  <w:vAlign w:val="center"/>
                                </w:tcPr>
                                <w:p w14:paraId="256F3508" w14:textId="77777777" w:rsidR="00B87F7A" w:rsidRDefault="00B87F7A" w:rsidP="002A275F">
                                  <w:pPr>
                                    <w:pStyle w:val="Contenudetableau"/>
                                    <w:jc w:val="center"/>
                                    <w:rPr>
                                      <w:rFonts w:ascii="Century Gothic" w:hAnsi="Century Gothic" w:cs="Century Gothic"/>
                                      <w:i/>
                                      <w:iCs/>
                                      <w:sz w:val="18"/>
                                      <w:szCs w:val="18"/>
                                    </w:rPr>
                                  </w:pPr>
                                  <w:r>
                                    <w:rPr>
                                      <w:rFonts w:ascii="Century Gothic" w:hAnsi="Century Gothic" w:cs="Century Gothic"/>
                                      <w:i/>
                                      <w:iCs/>
                                      <w:sz w:val="18"/>
                                      <w:szCs w:val="18"/>
                                    </w:rPr>
                                    <w:t>Pause</w:t>
                                  </w:r>
                                </w:p>
                              </w:tc>
                              <w:tc>
                                <w:tcPr>
                                  <w:tcW w:w="1731" w:type="dxa"/>
                                  <w:tcBorders>
                                    <w:top w:val="single" w:sz="2" w:space="0" w:color="000000"/>
                                    <w:left w:val="single" w:sz="2" w:space="0" w:color="000000"/>
                                    <w:bottom w:val="single" w:sz="2" w:space="0" w:color="000000"/>
                                    <w:right w:val="single" w:sz="2" w:space="0" w:color="000000"/>
                                  </w:tcBorders>
                                  <w:shd w:val="clear" w:color="auto" w:fill="E6E6E6"/>
                                  <w:vAlign w:val="center"/>
                                </w:tcPr>
                                <w:p w14:paraId="36523E16" w14:textId="77777777" w:rsidR="00B87F7A" w:rsidRDefault="00B87F7A" w:rsidP="002A275F">
                                  <w:pPr>
                                    <w:pStyle w:val="Contenudetableau"/>
                                    <w:jc w:val="center"/>
                                  </w:pPr>
                                  <w:r>
                                    <w:rPr>
                                      <w:rFonts w:ascii="Century Gothic" w:hAnsi="Century Gothic" w:cs="Century Gothic"/>
                                      <w:i/>
                                      <w:iCs/>
                                      <w:sz w:val="18"/>
                                      <w:szCs w:val="18"/>
                                    </w:rPr>
                                    <w:t>Après-midi</w:t>
                                  </w:r>
                                </w:p>
                              </w:tc>
                            </w:tr>
                            <w:tr w:rsidR="00B87F7A" w14:paraId="63985981" w14:textId="77777777" w:rsidTr="002A275F">
                              <w:tc>
                                <w:tcPr>
                                  <w:tcW w:w="1500" w:type="dxa"/>
                                  <w:tcBorders>
                                    <w:top w:val="single" w:sz="2" w:space="0" w:color="000000"/>
                                    <w:left w:val="single" w:sz="2" w:space="0" w:color="000000"/>
                                    <w:bottom w:val="single" w:sz="2" w:space="0" w:color="000000"/>
                                  </w:tcBorders>
                                  <w:vAlign w:val="center"/>
                                </w:tcPr>
                                <w:p w14:paraId="74DE27B0" w14:textId="77777777" w:rsidR="00B87F7A" w:rsidRDefault="00B87F7A" w:rsidP="002A275F">
                                  <w:pPr>
                                    <w:tabs>
                                      <w:tab w:val="left" w:pos="1134"/>
                                      <w:tab w:val="left" w:pos="6237"/>
                                    </w:tabs>
                                    <w:snapToGrid w:val="0"/>
                                    <w:jc w:val="center"/>
                                    <w:rPr>
                                      <w:rFonts w:ascii="Century Gothic" w:hAnsi="Century Gothic" w:cs="Century Gothic"/>
                                      <w:sz w:val="18"/>
                                      <w:szCs w:val="18"/>
                                    </w:rPr>
                                  </w:pPr>
                                  <w:r>
                                    <w:rPr>
                                      <w:rFonts w:ascii="Century Gothic" w:hAnsi="Century Gothic" w:cs="Century Gothic"/>
                                      <w:sz w:val="18"/>
                                      <w:szCs w:val="18"/>
                                    </w:rPr>
                                    <w:t>Lundi</w:t>
                                  </w:r>
                                </w:p>
                              </w:tc>
                              <w:tc>
                                <w:tcPr>
                                  <w:tcW w:w="1500" w:type="dxa"/>
                                  <w:tcBorders>
                                    <w:top w:val="single" w:sz="2" w:space="0" w:color="000000"/>
                                    <w:left w:val="single" w:sz="2" w:space="0" w:color="000000"/>
                                    <w:bottom w:val="single" w:sz="2" w:space="0" w:color="000000"/>
                                  </w:tcBorders>
                                  <w:vAlign w:val="center"/>
                                </w:tcPr>
                                <w:p w14:paraId="09A57DF5" w14:textId="77777777" w:rsidR="00B87F7A" w:rsidRDefault="00B87F7A"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2CDDCC96" w14:textId="77777777" w:rsidR="00B87F7A" w:rsidRDefault="00B87F7A"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53FE7341" w14:textId="77777777" w:rsidR="00B87F7A" w:rsidRDefault="00B87F7A" w:rsidP="002A275F">
                                  <w:pPr>
                                    <w:pStyle w:val="Contenudetableau"/>
                                    <w:snapToGrid w:val="0"/>
                                    <w:jc w:val="both"/>
                                    <w:rPr>
                                      <w:rFonts w:ascii="Century Gothic" w:hAnsi="Century Gothic" w:cs="Century Gothic"/>
                                      <w:sz w:val="18"/>
                                      <w:szCs w:val="18"/>
                                    </w:rPr>
                                  </w:pPr>
                                </w:p>
                              </w:tc>
                            </w:tr>
                            <w:tr w:rsidR="00B87F7A" w14:paraId="73435691" w14:textId="77777777" w:rsidTr="002A275F">
                              <w:tc>
                                <w:tcPr>
                                  <w:tcW w:w="1500" w:type="dxa"/>
                                  <w:tcBorders>
                                    <w:top w:val="single" w:sz="2" w:space="0" w:color="000000"/>
                                    <w:left w:val="single" w:sz="2" w:space="0" w:color="000000"/>
                                    <w:bottom w:val="single" w:sz="2" w:space="0" w:color="000000"/>
                                  </w:tcBorders>
                                  <w:vAlign w:val="center"/>
                                </w:tcPr>
                                <w:p w14:paraId="66AEA259" w14:textId="77777777" w:rsidR="00B87F7A" w:rsidRDefault="00B87F7A" w:rsidP="002A275F">
                                  <w:pPr>
                                    <w:tabs>
                                      <w:tab w:val="left" w:pos="1134"/>
                                      <w:tab w:val="left" w:pos="6237"/>
                                    </w:tabs>
                                    <w:snapToGrid w:val="0"/>
                                    <w:jc w:val="center"/>
                                    <w:rPr>
                                      <w:rFonts w:ascii="Century Gothic" w:hAnsi="Century Gothic" w:cs="Century Gothic"/>
                                      <w:sz w:val="18"/>
                                      <w:szCs w:val="18"/>
                                    </w:rPr>
                                  </w:pPr>
                                  <w:r>
                                    <w:rPr>
                                      <w:rFonts w:ascii="Century Gothic" w:hAnsi="Century Gothic" w:cs="Century Gothic"/>
                                      <w:sz w:val="18"/>
                                      <w:szCs w:val="18"/>
                                    </w:rPr>
                                    <w:t>Mardi</w:t>
                                  </w:r>
                                </w:p>
                              </w:tc>
                              <w:tc>
                                <w:tcPr>
                                  <w:tcW w:w="1500" w:type="dxa"/>
                                  <w:tcBorders>
                                    <w:top w:val="single" w:sz="2" w:space="0" w:color="000000"/>
                                    <w:left w:val="single" w:sz="2" w:space="0" w:color="000000"/>
                                    <w:bottom w:val="single" w:sz="2" w:space="0" w:color="000000"/>
                                  </w:tcBorders>
                                  <w:vAlign w:val="center"/>
                                </w:tcPr>
                                <w:p w14:paraId="54970D2B" w14:textId="77777777" w:rsidR="00B87F7A" w:rsidRDefault="00B87F7A"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41E1067C" w14:textId="77777777" w:rsidR="00B87F7A" w:rsidRDefault="00B87F7A"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70C2910B" w14:textId="77777777" w:rsidR="00B87F7A" w:rsidRDefault="00B87F7A" w:rsidP="002A275F">
                                  <w:pPr>
                                    <w:pStyle w:val="Contenudetableau"/>
                                    <w:snapToGrid w:val="0"/>
                                    <w:jc w:val="both"/>
                                    <w:rPr>
                                      <w:rFonts w:ascii="Century Gothic" w:hAnsi="Century Gothic" w:cs="Century Gothic"/>
                                      <w:sz w:val="18"/>
                                      <w:szCs w:val="18"/>
                                    </w:rPr>
                                  </w:pPr>
                                </w:p>
                              </w:tc>
                            </w:tr>
                            <w:tr w:rsidR="00B87F7A" w14:paraId="2F02CBFA" w14:textId="77777777" w:rsidTr="002A275F">
                              <w:tc>
                                <w:tcPr>
                                  <w:tcW w:w="1500" w:type="dxa"/>
                                  <w:tcBorders>
                                    <w:top w:val="single" w:sz="2" w:space="0" w:color="000000"/>
                                    <w:left w:val="single" w:sz="2" w:space="0" w:color="000000"/>
                                    <w:bottom w:val="single" w:sz="2" w:space="0" w:color="000000"/>
                                  </w:tcBorders>
                                  <w:vAlign w:val="center"/>
                                </w:tcPr>
                                <w:p w14:paraId="795CF760" w14:textId="77777777" w:rsidR="00B87F7A" w:rsidRDefault="00B87F7A" w:rsidP="002A275F">
                                  <w:pPr>
                                    <w:tabs>
                                      <w:tab w:val="left" w:pos="1134"/>
                                      <w:tab w:val="left" w:pos="6237"/>
                                    </w:tabs>
                                    <w:snapToGrid w:val="0"/>
                                    <w:jc w:val="center"/>
                                    <w:rPr>
                                      <w:rFonts w:ascii="Century Gothic" w:hAnsi="Century Gothic" w:cs="Century Gothic"/>
                                      <w:sz w:val="18"/>
                                      <w:szCs w:val="18"/>
                                    </w:rPr>
                                  </w:pPr>
                                  <w:r>
                                    <w:rPr>
                                      <w:rFonts w:ascii="Century Gothic" w:hAnsi="Century Gothic" w:cs="Century Gothic"/>
                                      <w:sz w:val="18"/>
                                      <w:szCs w:val="18"/>
                                    </w:rPr>
                                    <w:t>Mercredi</w:t>
                                  </w:r>
                                </w:p>
                              </w:tc>
                              <w:tc>
                                <w:tcPr>
                                  <w:tcW w:w="1500" w:type="dxa"/>
                                  <w:tcBorders>
                                    <w:top w:val="single" w:sz="2" w:space="0" w:color="000000"/>
                                    <w:left w:val="single" w:sz="2" w:space="0" w:color="000000"/>
                                    <w:bottom w:val="single" w:sz="2" w:space="0" w:color="000000"/>
                                  </w:tcBorders>
                                  <w:vAlign w:val="center"/>
                                </w:tcPr>
                                <w:p w14:paraId="7E8B2411" w14:textId="77777777" w:rsidR="00B87F7A" w:rsidRDefault="00B87F7A"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3AF3ACAB" w14:textId="77777777" w:rsidR="00B87F7A" w:rsidRDefault="00B87F7A"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3133E5C7" w14:textId="77777777" w:rsidR="00B87F7A" w:rsidRDefault="00B87F7A" w:rsidP="002A275F">
                                  <w:pPr>
                                    <w:pStyle w:val="Contenudetableau"/>
                                    <w:snapToGrid w:val="0"/>
                                    <w:jc w:val="both"/>
                                    <w:rPr>
                                      <w:rFonts w:ascii="Century Gothic" w:hAnsi="Century Gothic" w:cs="Century Gothic"/>
                                      <w:sz w:val="18"/>
                                      <w:szCs w:val="18"/>
                                    </w:rPr>
                                  </w:pPr>
                                </w:p>
                              </w:tc>
                            </w:tr>
                            <w:tr w:rsidR="00B87F7A" w14:paraId="2909CBE8" w14:textId="77777777" w:rsidTr="002A275F">
                              <w:tc>
                                <w:tcPr>
                                  <w:tcW w:w="1500" w:type="dxa"/>
                                  <w:tcBorders>
                                    <w:top w:val="single" w:sz="2" w:space="0" w:color="000000"/>
                                    <w:left w:val="single" w:sz="2" w:space="0" w:color="000000"/>
                                    <w:bottom w:val="single" w:sz="2" w:space="0" w:color="000000"/>
                                  </w:tcBorders>
                                  <w:vAlign w:val="center"/>
                                </w:tcPr>
                                <w:p w14:paraId="1957F0A4" w14:textId="77777777" w:rsidR="00B87F7A" w:rsidRDefault="00B87F7A" w:rsidP="002A275F">
                                  <w:pPr>
                                    <w:tabs>
                                      <w:tab w:val="left" w:pos="1134"/>
                                      <w:tab w:val="left" w:pos="6237"/>
                                    </w:tabs>
                                    <w:snapToGrid w:val="0"/>
                                    <w:jc w:val="center"/>
                                    <w:rPr>
                                      <w:rFonts w:ascii="Century Gothic" w:hAnsi="Century Gothic" w:cs="Century Gothic"/>
                                      <w:sz w:val="18"/>
                                      <w:szCs w:val="18"/>
                                    </w:rPr>
                                  </w:pPr>
                                  <w:proofErr w:type="gramStart"/>
                                  <w:r>
                                    <w:rPr>
                                      <w:rFonts w:ascii="Century Gothic" w:hAnsi="Century Gothic" w:cs="Century Gothic"/>
                                      <w:sz w:val="18"/>
                                      <w:szCs w:val="18"/>
                                    </w:rPr>
                                    <w:t>jeudi</w:t>
                                  </w:r>
                                  <w:proofErr w:type="gramEnd"/>
                                </w:p>
                              </w:tc>
                              <w:tc>
                                <w:tcPr>
                                  <w:tcW w:w="1500" w:type="dxa"/>
                                  <w:tcBorders>
                                    <w:top w:val="single" w:sz="2" w:space="0" w:color="000000"/>
                                    <w:left w:val="single" w:sz="2" w:space="0" w:color="000000"/>
                                    <w:bottom w:val="single" w:sz="2" w:space="0" w:color="000000"/>
                                  </w:tcBorders>
                                  <w:vAlign w:val="center"/>
                                </w:tcPr>
                                <w:p w14:paraId="5DB78D9B" w14:textId="77777777" w:rsidR="00B87F7A" w:rsidRDefault="00B87F7A"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65C05ED4" w14:textId="77777777" w:rsidR="00B87F7A" w:rsidRDefault="00B87F7A"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2002DDF5" w14:textId="77777777" w:rsidR="00B87F7A" w:rsidRDefault="00B87F7A" w:rsidP="002A275F">
                                  <w:pPr>
                                    <w:pStyle w:val="Contenudetableau"/>
                                    <w:snapToGrid w:val="0"/>
                                    <w:jc w:val="both"/>
                                    <w:rPr>
                                      <w:rFonts w:ascii="Century Gothic" w:hAnsi="Century Gothic" w:cs="Century Gothic"/>
                                      <w:sz w:val="18"/>
                                      <w:szCs w:val="18"/>
                                    </w:rPr>
                                  </w:pPr>
                                </w:p>
                              </w:tc>
                            </w:tr>
                            <w:tr w:rsidR="00B87F7A" w14:paraId="5441EF23" w14:textId="77777777" w:rsidTr="002A275F">
                              <w:tc>
                                <w:tcPr>
                                  <w:tcW w:w="1500" w:type="dxa"/>
                                  <w:tcBorders>
                                    <w:top w:val="single" w:sz="2" w:space="0" w:color="000000"/>
                                    <w:left w:val="single" w:sz="2" w:space="0" w:color="000000"/>
                                    <w:bottom w:val="single" w:sz="2" w:space="0" w:color="000000"/>
                                  </w:tcBorders>
                                  <w:vAlign w:val="center"/>
                                </w:tcPr>
                                <w:p w14:paraId="77E05D31" w14:textId="77777777" w:rsidR="00B87F7A" w:rsidRDefault="00B87F7A" w:rsidP="002A275F">
                                  <w:pPr>
                                    <w:tabs>
                                      <w:tab w:val="left" w:pos="1134"/>
                                      <w:tab w:val="left" w:pos="6237"/>
                                    </w:tabs>
                                    <w:snapToGrid w:val="0"/>
                                    <w:jc w:val="center"/>
                                    <w:rPr>
                                      <w:rFonts w:ascii="Century Gothic" w:hAnsi="Century Gothic" w:cs="Century Gothic"/>
                                      <w:sz w:val="18"/>
                                      <w:szCs w:val="18"/>
                                    </w:rPr>
                                  </w:pPr>
                                  <w:proofErr w:type="gramStart"/>
                                  <w:r>
                                    <w:rPr>
                                      <w:rFonts w:ascii="Century Gothic" w:hAnsi="Century Gothic" w:cs="Century Gothic"/>
                                      <w:sz w:val="18"/>
                                      <w:szCs w:val="18"/>
                                    </w:rPr>
                                    <w:t>vendredi</w:t>
                                  </w:r>
                                  <w:proofErr w:type="gramEnd"/>
                                </w:p>
                              </w:tc>
                              <w:tc>
                                <w:tcPr>
                                  <w:tcW w:w="1500" w:type="dxa"/>
                                  <w:tcBorders>
                                    <w:top w:val="single" w:sz="2" w:space="0" w:color="000000"/>
                                    <w:left w:val="single" w:sz="2" w:space="0" w:color="000000"/>
                                    <w:bottom w:val="single" w:sz="2" w:space="0" w:color="000000"/>
                                  </w:tcBorders>
                                  <w:vAlign w:val="center"/>
                                </w:tcPr>
                                <w:p w14:paraId="75641FCD" w14:textId="77777777" w:rsidR="00B87F7A" w:rsidRDefault="00B87F7A"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1D24F72F" w14:textId="77777777" w:rsidR="00B87F7A" w:rsidRDefault="00B87F7A"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2E2B755B" w14:textId="77777777" w:rsidR="00B87F7A" w:rsidRDefault="00B87F7A" w:rsidP="002A275F">
                                  <w:pPr>
                                    <w:pStyle w:val="Contenudetableau"/>
                                    <w:snapToGrid w:val="0"/>
                                    <w:jc w:val="both"/>
                                    <w:rPr>
                                      <w:rFonts w:ascii="Century Gothic" w:hAnsi="Century Gothic" w:cs="Century Gothic"/>
                                      <w:sz w:val="18"/>
                                      <w:szCs w:val="18"/>
                                    </w:rPr>
                                  </w:pPr>
                                </w:p>
                              </w:tc>
                            </w:tr>
                          </w:tbl>
                          <w:p w14:paraId="007FEBB5" w14:textId="77777777" w:rsidR="00B87F7A" w:rsidRDefault="00B87F7A" w:rsidP="00F41A91">
                            <w:pPr>
                              <w:ind w:firstLine="426"/>
                            </w:pPr>
                          </w:p>
                          <w:p w14:paraId="46823800" w14:textId="77777777" w:rsidR="00B87F7A" w:rsidRDefault="00B87F7A" w:rsidP="00F41A91">
                            <w:pPr>
                              <w:ind w:firstLine="426"/>
                            </w:pPr>
                          </w:p>
                          <w:p w14:paraId="0CAB2927" w14:textId="77777777" w:rsidR="00B87F7A" w:rsidRDefault="00B87F7A" w:rsidP="00F41A91">
                            <w:pPr>
                              <w:ind w:firstLine="426"/>
                            </w:pPr>
                          </w:p>
                          <w:p w14:paraId="1D56713F" w14:textId="77777777" w:rsidR="00B87F7A" w:rsidRDefault="00B87F7A" w:rsidP="00F41A91">
                            <w:pPr>
                              <w:ind w:firstLine="426"/>
                            </w:pPr>
                          </w:p>
                          <w:p w14:paraId="18433A95" w14:textId="77777777" w:rsidR="00B87F7A" w:rsidRDefault="00B87F7A" w:rsidP="00F41A91">
                            <w:pPr>
                              <w:ind w:firstLine="426"/>
                            </w:pPr>
                          </w:p>
                          <w:p w14:paraId="662B1E8C" w14:textId="77777777" w:rsidR="00B87F7A" w:rsidRDefault="00B87F7A" w:rsidP="00F41A91">
                            <w:pPr>
                              <w:ind w:firstLine="426"/>
                            </w:pPr>
                          </w:p>
                          <w:p w14:paraId="1F3FD872" w14:textId="77777777" w:rsidR="00B87F7A" w:rsidRDefault="00B87F7A" w:rsidP="00F41A91">
                            <w:pPr>
                              <w:ind w:firstLine="426"/>
                            </w:pPr>
                          </w:p>
                          <w:p w14:paraId="6F5F635B" w14:textId="77777777" w:rsidR="00B87F7A" w:rsidRDefault="00B87F7A" w:rsidP="00F41A91">
                            <w:pPr>
                              <w:ind w:firstLine="426"/>
                            </w:pPr>
                          </w:p>
                          <w:p w14:paraId="39738103" w14:textId="77777777" w:rsidR="00B87F7A" w:rsidRDefault="00B87F7A" w:rsidP="00F41A91">
                            <w:pPr>
                              <w:ind w:firstLine="426"/>
                            </w:pPr>
                          </w:p>
                          <w:p w14:paraId="1F2919BF" w14:textId="77777777" w:rsidR="00B87F7A" w:rsidRDefault="00B87F7A" w:rsidP="00E47CBC">
                            <w:pPr>
                              <w:pStyle w:val="Contenudetableau"/>
                              <w:jc w:val="center"/>
                              <w:rPr>
                                <w:rFonts w:ascii="Century Gothic" w:hAnsi="Century Gothic" w:cs="Century Gothic"/>
                                <w:b/>
                              </w:rPr>
                            </w:pPr>
                          </w:p>
                          <w:p w14:paraId="06CD7D12" w14:textId="77777777" w:rsidR="009F0E05" w:rsidRDefault="009F0E05" w:rsidP="00E47CBC">
                            <w:pPr>
                              <w:pStyle w:val="Contenudetableau"/>
                              <w:jc w:val="center"/>
                              <w:rPr>
                                <w:rFonts w:ascii="Century Gothic" w:hAnsi="Century Gothic" w:cs="Century Gothic"/>
                                <w:b/>
                              </w:rPr>
                            </w:pPr>
                          </w:p>
                          <w:p w14:paraId="1443D65C" w14:textId="77777777" w:rsidR="009F0E05" w:rsidRDefault="009F0E05" w:rsidP="009F0E05">
                            <w:pPr>
                              <w:pStyle w:val="Corpsdetexte"/>
                              <w:tabs>
                                <w:tab w:val="left" w:leader="dot" w:pos="10773"/>
                              </w:tabs>
                              <w:rPr>
                                <w:rFonts w:ascii="Century Gothic" w:hAnsi="Century Gothic" w:cs="Century Gothic"/>
                                <w:i/>
                                <w:iCs/>
                                <w:sz w:val="18"/>
                                <w:szCs w:val="18"/>
                              </w:rPr>
                            </w:pPr>
                            <w:r>
                              <w:rPr>
                                <w:rFonts w:ascii="Century Gothic" w:hAnsi="Century Gothic" w:cs="Century Gothic"/>
                                <w:b/>
                                <w:bCs/>
                                <w:sz w:val="18"/>
                                <w:szCs w:val="18"/>
                              </w:rPr>
                              <w:t xml:space="preserve">En matière de santé et de sécurité au travail, </w:t>
                            </w:r>
                            <w:r>
                              <w:rPr>
                                <w:rFonts w:ascii="Century Gothic" w:hAnsi="Century Gothic" w:cs="Century Gothic"/>
                                <w:sz w:val="18"/>
                                <w:szCs w:val="18"/>
                              </w:rPr>
                              <w:t xml:space="preserve">le tuteur à un rôle spécifique vis-à-vis du stagiaire : </w:t>
                            </w:r>
                          </w:p>
                          <w:p w14:paraId="09835174" w14:textId="77777777" w:rsidR="009F0E05" w:rsidRDefault="009F0E05" w:rsidP="009F0E05">
                            <w:pPr>
                              <w:pStyle w:val="Corpsdetexte"/>
                              <w:widowControl w:val="0"/>
                              <w:numPr>
                                <w:ilvl w:val="0"/>
                                <w:numId w:val="3"/>
                              </w:numPr>
                              <w:suppressAutoHyphens/>
                              <w:spacing w:after="0" w:line="240" w:lineRule="auto"/>
                              <w:jc w:val="both"/>
                              <w:rPr>
                                <w:rFonts w:ascii="Century Gothic" w:hAnsi="Century Gothic" w:cs="Century Gothic"/>
                                <w:i/>
                                <w:iCs/>
                                <w:sz w:val="18"/>
                                <w:szCs w:val="18"/>
                              </w:rPr>
                            </w:pPr>
                            <w:proofErr w:type="gramStart"/>
                            <w:r>
                              <w:rPr>
                                <w:rFonts w:ascii="Century Gothic" w:hAnsi="Century Gothic" w:cs="Century Gothic"/>
                                <w:i/>
                                <w:iCs/>
                                <w:sz w:val="18"/>
                                <w:szCs w:val="18"/>
                              </w:rPr>
                              <w:t>évaluer</w:t>
                            </w:r>
                            <w:proofErr w:type="gramEnd"/>
                            <w:r>
                              <w:rPr>
                                <w:rFonts w:ascii="Century Gothic" w:hAnsi="Century Gothic" w:cs="Century Gothic"/>
                                <w:i/>
                                <w:iCs/>
                                <w:sz w:val="18"/>
                                <w:szCs w:val="18"/>
                              </w:rPr>
                              <w:t xml:space="preserve"> dès son accueil ses connaissances en santé et sécurité au travail et son aptitude à identifier et prévenir les risques pour lui-même et pour les autres ;</w:t>
                            </w:r>
                          </w:p>
                          <w:p w14:paraId="0DD8944E" w14:textId="77777777" w:rsidR="009F0E05" w:rsidRDefault="009F0E05" w:rsidP="009F0E05"/>
                          <w:p w14:paraId="48BE1A8D" w14:textId="77777777" w:rsidR="009F0E05" w:rsidRDefault="009F0E05" w:rsidP="009F0E05">
                            <w:pPr>
                              <w:pStyle w:val="Corpsdetexte"/>
                              <w:widowControl w:val="0"/>
                              <w:numPr>
                                <w:ilvl w:val="0"/>
                                <w:numId w:val="3"/>
                              </w:numPr>
                              <w:suppressAutoHyphens/>
                              <w:spacing w:after="0" w:line="240" w:lineRule="auto"/>
                              <w:jc w:val="both"/>
                              <w:rPr>
                                <w:rFonts w:ascii="Century Gothic" w:hAnsi="Century Gothic" w:cs="Century Gothic"/>
                                <w:i/>
                                <w:iCs/>
                                <w:sz w:val="18"/>
                                <w:szCs w:val="18"/>
                              </w:rPr>
                            </w:pPr>
                            <w:proofErr w:type="gramStart"/>
                            <w:r>
                              <w:rPr>
                                <w:rFonts w:ascii="Century Gothic" w:hAnsi="Century Gothic" w:cs="Century Gothic"/>
                                <w:i/>
                                <w:iCs/>
                                <w:sz w:val="18"/>
                                <w:szCs w:val="18"/>
                              </w:rPr>
                              <w:t>conforter</w:t>
                            </w:r>
                            <w:proofErr w:type="gramEnd"/>
                            <w:r>
                              <w:rPr>
                                <w:rFonts w:ascii="Century Gothic" w:hAnsi="Century Gothic" w:cs="Century Gothic"/>
                                <w:i/>
                                <w:iCs/>
                                <w:sz w:val="18"/>
                                <w:szCs w:val="18"/>
                              </w:rPr>
                              <w:t xml:space="preserve"> et compléter la formation du stagiaire relativement à la santé et la sécurité au travail</w:t>
                            </w:r>
                          </w:p>
                          <w:p w14:paraId="400D5F20" w14:textId="77777777" w:rsidR="009F0E05" w:rsidRDefault="009F0E05" w:rsidP="009F0E05">
                            <w:pPr>
                              <w:pStyle w:val="Paragraphedeliste"/>
                              <w:rPr>
                                <w:rFonts w:ascii="Century Gothic" w:hAnsi="Century Gothic" w:cs="Century Gothic"/>
                                <w:i/>
                                <w:iCs/>
                                <w:sz w:val="18"/>
                                <w:szCs w:val="18"/>
                              </w:rPr>
                            </w:pPr>
                          </w:p>
                          <w:p w14:paraId="5C07288A" w14:textId="77777777" w:rsidR="009F0E05" w:rsidRDefault="009F0E05" w:rsidP="009F0E05">
                            <w:pPr>
                              <w:pStyle w:val="Corpsdetexte"/>
                              <w:widowControl w:val="0"/>
                              <w:suppressAutoHyphens/>
                              <w:spacing w:after="0" w:line="240" w:lineRule="auto"/>
                              <w:jc w:val="both"/>
                              <w:rPr>
                                <w:rFonts w:ascii="Century Gothic" w:hAnsi="Century Gothic" w:cs="Century Gothic"/>
                                <w:i/>
                                <w:iCs/>
                                <w:sz w:val="18"/>
                                <w:szCs w:val="18"/>
                              </w:rPr>
                            </w:pPr>
                          </w:p>
                          <w:p w14:paraId="19AB0EC7" w14:textId="77777777" w:rsidR="009F0E05" w:rsidRDefault="009F0E05" w:rsidP="009F0E05">
                            <w:pPr>
                              <w:pStyle w:val="Corpsdetexte"/>
                              <w:widowControl w:val="0"/>
                              <w:suppressAutoHyphens/>
                              <w:spacing w:after="0" w:line="240" w:lineRule="auto"/>
                              <w:jc w:val="both"/>
                              <w:rPr>
                                <w:rFonts w:ascii="Century Gothic" w:hAnsi="Century Gothic" w:cs="Century Gothic"/>
                                <w:i/>
                                <w:iCs/>
                                <w:sz w:val="18"/>
                                <w:szCs w:val="18"/>
                              </w:rPr>
                            </w:pPr>
                          </w:p>
                          <w:p w14:paraId="52629733" w14:textId="77777777" w:rsidR="009F0E05" w:rsidRDefault="009F0E05" w:rsidP="009F0E05">
                            <w:r>
                              <w:t xml:space="preserve">L'avis médical d’aptitude est : </w:t>
                            </w:r>
                          </w:p>
                          <w:p w14:paraId="2B4F4E21" w14:textId="77777777" w:rsidR="009F0E05" w:rsidRDefault="009F0E05" w:rsidP="009F0E05">
                            <w:r>
                              <w:t>□ favorable</w:t>
                            </w:r>
                          </w:p>
                          <w:p w14:paraId="1C751039" w14:textId="77777777" w:rsidR="009F0E05" w:rsidRDefault="009F0E05" w:rsidP="009F0E05">
                            <w:r>
                              <w:t xml:space="preserve">□ favorable avec </w:t>
                            </w:r>
                            <w:proofErr w:type="gramStart"/>
                            <w:r>
                              <w:t>les réserve</w:t>
                            </w:r>
                            <w:proofErr w:type="gramEnd"/>
                            <w:r>
                              <w:t>(</w:t>
                            </w:r>
                            <w:proofErr w:type="gramStart"/>
                            <w:r>
                              <w:t>s)  suivante</w:t>
                            </w:r>
                            <w:proofErr w:type="gramEnd"/>
                            <w:r>
                              <w:t xml:space="preserve">(s) : </w:t>
                            </w:r>
                          </w:p>
                          <w:p w14:paraId="51FC1214" w14:textId="77777777" w:rsidR="009F0E05" w:rsidRDefault="009F0E05" w:rsidP="009F0E05">
                            <w:r>
                              <w:t>□ défavorable (interdiction de mettre le mineur en contact avec les équipements, produits et milieux interdits)</w:t>
                            </w:r>
                          </w:p>
                          <w:p w14:paraId="4E4E6C05" w14:textId="77777777" w:rsidR="009F0E05" w:rsidRDefault="009F0E05" w:rsidP="00E47CBC">
                            <w:pPr>
                              <w:pStyle w:val="Contenudetableau"/>
                              <w:jc w:val="center"/>
                              <w:rPr>
                                <w:rFonts w:ascii="Century Gothic" w:hAnsi="Century Gothic" w:cs="Century Gothic"/>
                                <w:b/>
                              </w:rPr>
                            </w:pPr>
                          </w:p>
                          <w:p w14:paraId="3192E518" w14:textId="77777777" w:rsidR="009F0E05" w:rsidRDefault="009F0E05" w:rsidP="00E47CBC">
                            <w:pPr>
                              <w:pStyle w:val="Contenudetableau"/>
                              <w:jc w:val="center"/>
                              <w:rPr>
                                <w:rFonts w:ascii="Century Gothic" w:hAnsi="Century Gothic" w:cs="Century Gothic"/>
                                <w:b/>
                              </w:rPr>
                            </w:pPr>
                          </w:p>
                          <w:p w14:paraId="6B6B850F" w14:textId="77777777" w:rsidR="00B87F7A" w:rsidRDefault="00B87F7A" w:rsidP="004C3045">
                            <w:pPr>
                              <w:pStyle w:val="Contenudetableau"/>
                              <w:jc w:val="center"/>
                              <w:rPr>
                                <w:rFonts w:ascii="Century Gothic" w:hAnsi="Century Gothic" w:cs="Century Gothic"/>
                                <w:b/>
                              </w:rPr>
                            </w:pPr>
                          </w:p>
                          <w:p w14:paraId="16DC8B42" w14:textId="77777777" w:rsidR="00B87F7A" w:rsidRDefault="00B87F7A" w:rsidP="004C3045">
                            <w:pPr>
                              <w:pStyle w:val="Contenudetableau"/>
                              <w:jc w:val="center"/>
                              <w:rPr>
                                <w:rFonts w:ascii="Century Gothic" w:hAnsi="Century Gothic" w:cs="Century Gothic"/>
                                <w:b/>
                              </w:rPr>
                            </w:pPr>
                            <w:proofErr w:type="gramStart"/>
                            <w:r>
                              <w:rPr>
                                <w:rFonts w:ascii="Century Gothic" w:hAnsi="Century Gothic" w:cs="Century Gothic"/>
                                <w:b/>
                              </w:rPr>
                              <w:t>COMPETENCES  PROFESSIONNELLES</w:t>
                            </w:r>
                            <w:proofErr w:type="gramEnd"/>
                            <w:r>
                              <w:rPr>
                                <w:rFonts w:ascii="Century Gothic" w:hAnsi="Century Gothic" w:cs="Century Gothic"/>
                                <w:b/>
                              </w:rPr>
                              <w:t xml:space="preserve"> À DÉVELOPPER PENDANT LA P.F.M.P.</w:t>
                            </w:r>
                          </w:p>
                          <w:p w14:paraId="25D731BA" w14:textId="77777777" w:rsidR="00B87F7A" w:rsidRDefault="00B87F7A" w:rsidP="004C3045">
                            <w:pPr>
                              <w:pStyle w:val="Contenudetableau"/>
                              <w:jc w:val="center"/>
                            </w:pPr>
                          </w:p>
                          <w:p w14:paraId="4B9B82BD" w14:textId="77777777" w:rsidR="00B87F7A" w:rsidRDefault="00B87F7A" w:rsidP="00F41A91">
                            <w:pPr>
                              <w:ind w:firstLine="426"/>
                            </w:pPr>
                          </w:p>
                          <w:p w14:paraId="27F36228" w14:textId="77777777" w:rsidR="00B87F7A" w:rsidRDefault="00B87F7A" w:rsidP="00D30EC7">
                            <w:pPr>
                              <w:pStyle w:val="NormalWeb"/>
                              <w:numPr>
                                <w:ilvl w:val="0"/>
                                <w:numId w:val="4"/>
                              </w:numPr>
                              <w:spacing w:after="0"/>
                            </w:pPr>
                            <w:proofErr w:type="gramStart"/>
                            <w:r>
                              <w:rPr>
                                <w:sz w:val="27"/>
                                <w:szCs w:val="27"/>
                              </w:rPr>
                              <w:t>observation</w:t>
                            </w:r>
                            <w:proofErr w:type="gramEnd"/>
                            <w:r>
                              <w:rPr>
                                <w:sz w:val="27"/>
                                <w:szCs w:val="27"/>
                              </w:rPr>
                              <w:t xml:space="preserve"> ;</w:t>
                            </w:r>
                          </w:p>
                          <w:p w14:paraId="3F0955AC" w14:textId="77777777" w:rsidR="00B87F7A" w:rsidRDefault="00B87F7A" w:rsidP="00D30EC7">
                            <w:pPr>
                              <w:pStyle w:val="NormalWeb"/>
                              <w:numPr>
                                <w:ilvl w:val="0"/>
                                <w:numId w:val="4"/>
                              </w:numPr>
                              <w:spacing w:after="0"/>
                            </w:pPr>
                            <w:proofErr w:type="gramStart"/>
                            <w:r>
                              <w:rPr>
                                <w:sz w:val="27"/>
                                <w:szCs w:val="27"/>
                              </w:rPr>
                              <w:t>préparation</w:t>
                            </w:r>
                            <w:proofErr w:type="gramEnd"/>
                            <w:r>
                              <w:rPr>
                                <w:sz w:val="27"/>
                                <w:szCs w:val="27"/>
                              </w:rPr>
                              <w:t xml:space="preserve"> de solutions ;</w:t>
                            </w:r>
                          </w:p>
                          <w:p w14:paraId="642889B7" w14:textId="77777777" w:rsidR="00B87F7A" w:rsidRDefault="00B87F7A" w:rsidP="00D30EC7">
                            <w:pPr>
                              <w:pStyle w:val="NormalWeb"/>
                              <w:numPr>
                                <w:ilvl w:val="0"/>
                                <w:numId w:val="4"/>
                              </w:numPr>
                              <w:spacing w:after="0"/>
                            </w:pPr>
                            <w:proofErr w:type="gramStart"/>
                            <w:r>
                              <w:rPr>
                                <w:sz w:val="27"/>
                                <w:szCs w:val="27"/>
                              </w:rPr>
                              <w:t>utilisation</w:t>
                            </w:r>
                            <w:proofErr w:type="gramEnd"/>
                            <w:r>
                              <w:rPr>
                                <w:sz w:val="27"/>
                                <w:szCs w:val="27"/>
                              </w:rPr>
                              <w:t xml:space="preserve"> d'un protocole pour réaliser un travail donné ;</w:t>
                            </w:r>
                          </w:p>
                          <w:p w14:paraId="02381058" w14:textId="77777777" w:rsidR="00B87F7A" w:rsidRDefault="00B87F7A" w:rsidP="00D30EC7">
                            <w:pPr>
                              <w:pStyle w:val="NormalWeb"/>
                              <w:numPr>
                                <w:ilvl w:val="0"/>
                                <w:numId w:val="4"/>
                              </w:numPr>
                              <w:spacing w:after="0"/>
                            </w:pPr>
                            <w:proofErr w:type="gramStart"/>
                            <w:r>
                              <w:rPr>
                                <w:sz w:val="27"/>
                                <w:szCs w:val="27"/>
                              </w:rPr>
                              <w:t>travail</w:t>
                            </w:r>
                            <w:proofErr w:type="gramEnd"/>
                            <w:r>
                              <w:rPr>
                                <w:sz w:val="27"/>
                                <w:szCs w:val="27"/>
                              </w:rPr>
                              <w:t xml:space="preserve"> encadré de tout type </w:t>
                            </w:r>
                          </w:p>
                          <w:p w14:paraId="3BD7B1CC" w14:textId="77777777" w:rsidR="00B87F7A" w:rsidRDefault="00B87F7A" w:rsidP="00F41A91">
                            <w:pPr>
                              <w:ind w:firstLine="426"/>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930694" id="Text Box 6" o:spid="_x0000_s1027" type="#_x0000_t202" style="position:absolute;margin-left:3.3pt;margin-top:-83.35pt;width:552.5pt;height:763.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" stroked="f">
                <v:textbox>
                  <w:txbxContent>
                    <w:p w14:paraId="7A98BBFE" w14:textId="77777777" w:rsidR="00B87F7A" w:rsidRDefault="00B87F7A" w:rsidP="00F41A91">
                      <w:pPr>
                        <w:tabs>
                          <w:tab w:val="left" w:pos="1134"/>
                          <w:tab w:val="left" w:pos="6237"/>
                        </w:tabs>
                        <w:snapToGrid w:val="0"/>
                        <w:spacing w:before="40" w:after="120"/>
                        <w:jc w:val="center"/>
                        <w:rPr>
                          <w:rFonts w:ascii="Century Gothic" w:hAnsi="Century Gothic" w:cs="Century Gothic"/>
                          <w:b/>
                          <w:bCs/>
                          <w:sz w:val="18"/>
                          <w:szCs w:val="18"/>
                        </w:rPr>
                      </w:pPr>
                      <w:r>
                        <w:rPr>
                          <w:rFonts w:ascii="Century Gothic" w:hAnsi="Century Gothic" w:cs="Century Gothic"/>
                          <w:b/>
                          <w:bCs/>
                        </w:rPr>
                        <w:t>ANNEXE PÉDAGOGIQUE</w:t>
                      </w:r>
                    </w:p>
                    <w:p w14:paraId="50710ADD" w14:textId="77777777" w:rsidR="00B87F7A" w:rsidRDefault="00B87F7A" w:rsidP="00F41A91">
                      <w:pPr>
                        <w:tabs>
                          <w:tab w:val="left" w:pos="1134"/>
                          <w:tab w:val="left" w:pos="6237"/>
                        </w:tabs>
                        <w:snapToGrid w:val="0"/>
                        <w:spacing w:before="40" w:after="120"/>
                        <w:ind w:left="426"/>
                        <w:rPr>
                          <w:rFonts w:ascii="Century Gothic" w:hAnsi="Century Gothic" w:cs="Century Gothic"/>
                          <w:sz w:val="16"/>
                          <w:szCs w:val="16"/>
                        </w:rPr>
                      </w:pPr>
                      <w:r>
                        <w:rPr>
                          <w:rFonts w:ascii="Century Gothic" w:hAnsi="Century Gothic" w:cs="Century Gothic"/>
                          <w:b/>
                          <w:bCs/>
                          <w:sz w:val="18"/>
                          <w:szCs w:val="18"/>
                        </w:rPr>
                        <w:t>Personnes chargées du suivi :</w:t>
                      </w:r>
                    </w:p>
                    <w:p w14:paraId="1BBAA969" w14:textId="77777777" w:rsidR="00B87F7A" w:rsidRDefault="00B87F7A" w:rsidP="00F41A91">
                      <w:pPr>
                        <w:ind w:firstLine="426"/>
                        <w:rPr>
                          <w:rFonts w:ascii="Century Gothic" w:hAnsi="Century Gothic" w:cs="Century Gothic"/>
                          <w:sz w:val="16"/>
                          <w:szCs w:val="16"/>
                        </w:rPr>
                      </w:pPr>
                      <w:r>
                        <w:rPr>
                          <w:rFonts w:ascii="Century Gothic" w:hAnsi="Century Gothic" w:cs="Century Gothic"/>
                          <w:sz w:val="16"/>
                          <w:szCs w:val="16"/>
                        </w:rPr>
                        <w:t>Nom du professeur :</w:t>
                      </w:r>
                    </w:p>
                    <w:p w14:paraId="6301F4EA" w14:textId="77777777" w:rsidR="00B87F7A" w:rsidRDefault="00B87F7A" w:rsidP="00F41A91">
                      <w:pPr>
                        <w:ind w:firstLine="426"/>
                        <w:rPr>
                          <w:rFonts w:ascii="Century Gothic" w:hAnsi="Century Gothic" w:cs="Century Gothic"/>
                          <w:sz w:val="16"/>
                          <w:szCs w:val="16"/>
                        </w:rPr>
                      </w:pPr>
                      <w:r>
                        <w:rPr>
                          <w:rFonts w:ascii="Century Gothic" w:hAnsi="Century Gothic" w:cs="Century Gothic"/>
                          <w:sz w:val="16"/>
                          <w:szCs w:val="16"/>
                        </w:rPr>
                        <w:t>Nom du tuteur :</w:t>
                      </w:r>
                      <w:r>
                        <w:rPr>
                          <w:rFonts w:ascii="Century Gothic" w:hAnsi="Century Gothic" w:cs="Century Gothic"/>
                          <w:sz w:val="16"/>
                          <w:szCs w:val="16"/>
                        </w:rPr>
                        <w:tab/>
                      </w:r>
                    </w:p>
                    <w:p w14:paraId="5D1D91B1" w14:textId="77777777" w:rsidR="00B87F7A" w:rsidRDefault="00B87F7A" w:rsidP="00F41A91">
                      <w:pPr>
                        <w:ind w:firstLine="426"/>
                        <w:rPr>
                          <w:rFonts w:ascii="Century Gothic" w:hAnsi="Century Gothic" w:cs="Century Gothic"/>
                          <w:i/>
                          <w:iCs/>
                          <w:sz w:val="16"/>
                          <w:szCs w:val="16"/>
                        </w:rPr>
                      </w:pPr>
                      <w:proofErr w:type="gramStart"/>
                      <w:r>
                        <w:rPr>
                          <w:rFonts w:ascii="Century Gothic" w:hAnsi="Century Gothic" w:cs="Century Gothic"/>
                          <w:b/>
                          <w:bCs/>
                          <w:sz w:val="18"/>
                          <w:szCs w:val="18"/>
                        </w:rPr>
                        <w:t xml:space="preserve">Horaires  </w:t>
                      </w:r>
                      <w:r>
                        <w:rPr>
                          <w:rFonts w:ascii="Century Gothic" w:hAnsi="Century Gothic" w:cs="Century Gothic"/>
                          <w:sz w:val="16"/>
                          <w:szCs w:val="16"/>
                        </w:rPr>
                        <w:t>(</w:t>
                      </w:r>
                      <w:proofErr w:type="gramEnd"/>
                      <w:r>
                        <w:rPr>
                          <w:rFonts w:ascii="Century Gothic" w:hAnsi="Century Gothic" w:cs="Century Gothic"/>
                          <w:sz w:val="16"/>
                          <w:szCs w:val="16"/>
                        </w:rPr>
                        <w:t>e</w:t>
                      </w:r>
                      <w:r>
                        <w:rPr>
                          <w:rFonts w:ascii="Century Gothic" w:hAnsi="Century Gothic" w:cs="Century Gothic"/>
                          <w:i/>
                          <w:iCs/>
                          <w:sz w:val="16"/>
                          <w:szCs w:val="16"/>
                        </w:rPr>
                        <w:t>n cas d’horaires variables, l'établissement de formation doit être informé du planning des horaires prévus)</w:t>
                      </w:r>
                    </w:p>
                    <w:p w14:paraId="526B2797" w14:textId="77777777" w:rsidR="00B87F7A" w:rsidRDefault="00B87F7A" w:rsidP="00F41A91">
                      <w:pPr>
                        <w:ind w:firstLine="426"/>
                        <w:rPr>
                          <w:rFonts w:ascii="Century Gothic" w:hAnsi="Century Gothic" w:cs="Century Gothic"/>
                          <w:i/>
                          <w:iCs/>
                          <w:sz w:val="16"/>
                          <w:szCs w:val="16"/>
                        </w:rPr>
                      </w:pPr>
                    </w:p>
                    <w:tbl>
                      <w:tblPr>
                        <w:tblW w:w="0" w:type="auto"/>
                        <w:tblInd w:w="2550" w:type="dxa"/>
                        <w:tblLayout w:type="fixed"/>
                        <w:tblCellMar>
                          <w:top w:w="55" w:type="dxa"/>
                          <w:left w:w="55" w:type="dxa"/>
                          <w:bottom w:w="55" w:type="dxa"/>
                          <w:right w:w="55" w:type="dxa"/>
                        </w:tblCellMar>
                        <w:tblLook w:val="0000" w:firstRow="0" w:lastRow="0" w:firstColumn="0" w:lastColumn="0" w:noHBand="0" w:noVBand="0"/>
                      </w:tblPr>
                      <w:tblGrid>
                        <w:gridCol w:w="1500"/>
                        <w:gridCol w:w="1500"/>
                        <w:gridCol w:w="1538"/>
                        <w:gridCol w:w="1731"/>
                      </w:tblGrid>
                      <w:tr w:rsidR="00B87F7A" w14:paraId="0C24A517" w14:textId="77777777" w:rsidTr="002A275F">
                        <w:tc>
                          <w:tcPr>
                            <w:tcW w:w="1500" w:type="dxa"/>
                            <w:tcBorders>
                              <w:top w:val="single" w:sz="2" w:space="0" w:color="000000"/>
                              <w:left w:val="single" w:sz="2" w:space="0" w:color="000000"/>
                              <w:bottom w:val="single" w:sz="2" w:space="0" w:color="000000"/>
                            </w:tcBorders>
                            <w:shd w:val="clear" w:color="auto" w:fill="E6E6E6"/>
                            <w:vAlign w:val="center"/>
                          </w:tcPr>
                          <w:p w14:paraId="73DAA218" w14:textId="77777777" w:rsidR="00B87F7A" w:rsidRDefault="00B87F7A" w:rsidP="002A275F">
                            <w:pPr>
                              <w:tabs>
                                <w:tab w:val="left" w:pos="1134"/>
                                <w:tab w:val="left" w:pos="6237"/>
                              </w:tabs>
                              <w:jc w:val="center"/>
                              <w:rPr>
                                <w:rFonts w:ascii="Century Gothic" w:hAnsi="Century Gothic" w:cs="Century Gothic"/>
                                <w:i/>
                                <w:iCs/>
                                <w:sz w:val="18"/>
                                <w:szCs w:val="18"/>
                              </w:rPr>
                            </w:pPr>
                            <w:r>
                              <w:rPr>
                                <w:rFonts w:ascii="Century Gothic" w:hAnsi="Century Gothic" w:cs="Century Gothic"/>
                                <w:i/>
                                <w:iCs/>
                                <w:sz w:val="18"/>
                                <w:szCs w:val="18"/>
                              </w:rPr>
                              <w:t>Jours</w:t>
                            </w:r>
                          </w:p>
                        </w:tc>
                        <w:tc>
                          <w:tcPr>
                            <w:tcW w:w="1500" w:type="dxa"/>
                            <w:tcBorders>
                              <w:top w:val="single" w:sz="2" w:space="0" w:color="000000"/>
                              <w:left w:val="single" w:sz="2" w:space="0" w:color="000000"/>
                              <w:bottom w:val="single" w:sz="2" w:space="0" w:color="000000"/>
                            </w:tcBorders>
                            <w:shd w:val="clear" w:color="auto" w:fill="E6E6E6"/>
                            <w:vAlign w:val="center"/>
                          </w:tcPr>
                          <w:p w14:paraId="2589758C" w14:textId="77777777" w:rsidR="00B87F7A" w:rsidRDefault="00B87F7A" w:rsidP="002A275F">
                            <w:pPr>
                              <w:pStyle w:val="Contenudetableau"/>
                              <w:jc w:val="center"/>
                              <w:rPr>
                                <w:rFonts w:ascii="Century Gothic" w:hAnsi="Century Gothic" w:cs="Century Gothic"/>
                                <w:i/>
                                <w:iCs/>
                                <w:sz w:val="18"/>
                                <w:szCs w:val="18"/>
                              </w:rPr>
                            </w:pPr>
                            <w:r>
                              <w:rPr>
                                <w:rFonts w:ascii="Century Gothic" w:hAnsi="Century Gothic" w:cs="Century Gothic"/>
                                <w:i/>
                                <w:iCs/>
                                <w:sz w:val="18"/>
                                <w:szCs w:val="18"/>
                              </w:rPr>
                              <w:t>Matin</w:t>
                            </w:r>
                          </w:p>
                        </w:tc>
                        <w:tc>
                          <w:tcPr>
                            <w:tcW w:w="1538" w:type="dxa"/>
                            <w:tcBorders>
                              <w:top w:val="single" w:sz="2" w:space="0" w:color="000000"/>
                              <w:left w:val="single" w:sz="2" w:space="0" w:color="000000"/>
                              <w:bottom w:val="single" w:sz="2" w:space="0" w:color="000000"/>
                            </w:tcBorders>
                            <w:shd w:val="clear" w:color="auto" w:fill="E6E6E6"/>
                            <w:vAlign w:val="center"/>
                          </w:tcPr>
                          <w:p w14:paraId="256F3508" w14:textId="77777777" w:rsidR="00B87F7A" w:rsidRDefault="00B87F7A" w:rsidP="002A275F">
                            <w:pPr>
                              <w:pStyle w:val="Contenudetableau"/>
                              <w:jc w:val="center"/>
                              <w:rPr>
                                <w:rFonts w:ascii="Century Gothic" w:hAnsi="Century Gothic" w:cs="Century Gothic"/>
                                <w:i/>
                                <w:iCs/>
                                <w:sz w:val="18"/>
                                <w:szCs w:val="18"/>
                              </w:rPr>
                            </w:pPr>
                            <w:r>
                              <w:rPr>
                                <w:rFonts w:ascii="Century Gothic" w:hAnsi="Century Gothic" w:cs="Century Gothic"/>
                                <w:i/>
                                <w:iCs/>
                                <w:sz w:val="18"/>
                                <w:szCs w:val="18"/>
                              </w:rPr>
                              <w:t>Pause</w:t>
                            </w:r>
                          </w:p>
                        </w:tc>
                        <w:tc>
                          <w:tcPr>
                            <w:tcW w:w="1731" w:type="dxa"/>
                            <w:tcBorders>
                              <w:top w:val="single" w:sz="2" w:space="0" w:color="000000"/>
                              <w:left w:val="single" w:sz="2" w:space="0" w:color="000000"/>
                              <w:bottom w:val="single" w:sz="2" w:space="0" w:color="000000"/>
                              <w:right w:val="single" w:sz="2" w:space="0" w:color="000000"/>
                            </w:tcBorders>
                            <w:shd w:val="clear" w:color="auto" w:fill="E6E6E6"/>
                            <w:vAlign w:val="center"/>
                          </w:tcPr>
                          <w:p w14:paraId="36523E16" w14:textId="77777777" w:rsidR="00B87F7A" w:rsidRDefault="00B87F7A" w:rsidP="002A275F">
                            <w:pPr>
                              <w:pStyle w:val="Contenudetableau"/>
                              <w:jc w:val="center"/>
                            </w:pPr>
                            <w:r>
                              <w:rPr>
                                <w:rFonts w:ascii="Century Gothic" w:hAnsi="Century Gothic" w:cs="Century Gothic"/>
                                <w:i/>
                                <w:iCs/>
                                <w:sz w:val="18"/>
                                <w:szCs w:val="18"/>
                              </w:rPr>
                              <w:t>Après-midi</w:t>
                            </w:r>
                          </w:p>
                        </w:tc>
                      </w:tr>
                      <w:tr w:rsidR="00B87F7A" w14:paraId="63985981" w14:textId="77777777" w:rsidTr="002A275F">
                        <w:tc>
                          <w:tcPr>
                            <w:tcW w:w="1500" w:type="dxa"/>
                            <w:tcBorders>
                              <w:top w:val="single" w:sz="2" w:space="0" w:color="000000"/>
                              <w:left w:val="single" w:sz="2" w:space="0" w:color="000000"/>
                              <w:bottom w:val="single" w:sz="2" w:space="0" w:color="000000"/>
                            </w:tcBorders>
                            <w:vAlign w:val="center"/>
                          </w:tcPr>
                          <w:p w14:paraId="74DE27B0" w14:textId="77777777" w:rsidR="00B87F7A" w:rsidRDefault="00B87F7A" w:rsidP="002A275F">
                            <w:pPr>
                              <w:tabs>
                                <w:tab w:val="left" w:pos="1134"/>
                                <w:tab w:val="left" w:pos="6237"/>
                              </w:tabs>
                              <w:snapToGrid w:val="0"/>
                              <w:jc w:val="center"/>
                              <w:rPr>
                                <w:rFonts w:ascii="Century Gothic" w:hAnsi="Century Gothic" w:cs="Century Gothic"/>
                                <w:sz w:val="18"/>
                                <w:szCs w:val="18"/>
                              </w:rPr>
                            </w:pPr>
                            <w:r>
                              <w:rPr>
                                <w:rFonts w:ascii="Century Gothic" w:hAnsi="Century Gothic" w:cs="Century Gothic"/>
                                <w:sz w:val="18"/>
                                <w:szCs w:val="18"/>
                              </w:rPr>
                              <w:t>Lundi</w:t>
                            </w:r>
                          </w:p>
                        </w:tc>
                        <w:tc>
                          <w:tcPr>
                            <w:tcW w:w="1500" w:type="dxa"/>
                            <w:tcBorders>
                              <w:top w:val="single" w:sz="2" w:space="0" w:color="000000"/>
                              <w:left w:val="single" w:sz="2" w:space="0" w:color="000000"/>
                              <w:bottom w:val="single" w:sz="2" w:space="0" w:color="000000"/>
                            </w:tcBorders>
                            <w:vAlign w:val="center"/>
                          </w:tcPr>
                          <w:p w14:paraId="09A57DF5" w14:textId="77777777" w:rsidR="00B87F7A" w:rsidRDefault="00B87F7A"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2CDDCC96" w14:textId="77777777" w:rsidR="00B87F7A" w:rsidRDefault="00B87F7A"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53FE7341" w14:textId="77777777" w:rsidR="00B87F7A" w:rsidRDefault="00B87F7A" w:rsidP="002A275F">
                            <w:pPr>
                              <w:pStyle w:val="Contenudetableau"/>
                              <w:snapToGrid w:val="0"/>
                              <w:jc w:val="both"/>
                              <w:rPr>
                                <w:rFonts w:ascii="Century Gothic" w:hAnsi="Century Gothic" w:cs="Century Gothic"/>
                                <w:sz w:val="18"/>
                                <w:szCs w:val="18"/>
                              </w:rPr>
                            </w:pPr>
                          </w:p>
                        </w:tc>
                      </w:tr>
                      <w:tr w:rsidR="00B87F7A" w14:paraId="73435691" w14:textId="77777777" w:rsidTr="002A275F">
                        <w:tc>
                          <w:tcPr>
                            <w:tcW w:w="1500" w:type="dxa"/>
                            <w:tcBorders>
                              <w:top w:val="single" w:sz="2" w:space="0" w:color="000000"/>
                              <w:left w:val="single" w:sz="2" w:space="0" w:color="000000"/>
                              <w:bottom w:val="single" w:sz="2" w:space="0" w:color="000000"/>
                            </w:tcBorders>
                            <w:vAlign w:val="center"/>
                          </w:tcPr>
                          <w:p w14:paraId="66AEA259" w14:textId="77777777" w:rsidR="00B87F7A" w:rsidRDefault="00B87F7A" w:rsidP="002A275F">
                            <w:pPr>
                              <w:tabs>
                                <w:tab w:val="left" w:pos="1134"/>
                                <w:tab w:val="left" w:pos="6237"/>
                              </w:tabs>
                              <w:snapToGrid w:val="0"/>
                              <w:jc w:val="center"/>
                              <w:rPr>
                                <w:rFonts w:ascii="Century Gothic" w:hAnsi="Century Gothic" w:cs="Century Gothic"/>
                                <w:sz w:val="18"/>
                                <w:szCs w:val="18"/>
                              </w:rPr>
                            </w:pPr>
                            <w:r>
                              <w:rPr>
                                <w:rFonts w:ascii="Century Gothic" w:hAnsi="Century Gothic" w:cs="Century Gothic"/>
                                <w:sz w:val="18"/>
                                <w:szCs w:val="18"/>
                              </w:rPr>
                              <w:t>Mardi</w:t>
                            </w:r>
                          </w:p>
                        </w:tc>
                        <w:tc>
                          <w:tcPr>
                            <w:tcW w:w="1500" w:type="dxa"/>
                            <w:tcBorders>
                              <w:top w:val="single" w:sz="2" w:space="0" w:color="000000"/>
                              <w:left w:val="single" w:sz="2" w:space="0" w:color="000000"/>
                              <w:bottom w:val="single" w:sz="2" w:space="0" w:color="000000"/>
                            </w:tcBorders>
                            <w:vAlign w:val="center"/>
                          </w:tcPr>
                          <w:p w14:paraId="54970D2B" w14:textId="77777777" w:rsidR="00B87F7A" w:rsidRDefault="00B87F7A"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41E1067C" w14:textId="77777777" w:rsidR="00B87F7A" w:rsidRDefault="00B87F7A"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70C2910B" w14:textId="77777777" w:rsidR="00B87F7A" w:rsidRDefault="00B87F7A" w:rsidP="002A275F">
                            <w:pPr>
                              <w:pStyle w:val="Contenudetableau"/>
                              <w:snapToGrid w:val="0"/>
                              <w:jc w:val="both"/>
                              <w:rPr>
                                <w:rFonts w:ascii="Century Gothic" w:hAnsi="Century Gothic" w:cs="Century Gothic"/>
                                <w:sz w:val="18"/>
                                <w:szCs w:val="18"/>
                              </w:rPr>
                            </w:pPr>
                          </w:p>
                        </w:tc>
                      </w:tr>
                      <w:tr w:rsidR="00B87F7A" w14:paraId="2F02CBFA" w14:textId="77777777" w:rsidTr="002A275F">
                        <w:tc>
                          <w:tcPr>
                            <w:tcW w:w="1500" w:type="dxa"/>
                            <w:tcBorders>
                              <w:top w:val="single" w:sz="2" w:space="0" w:color="000000"/>
                              <w:left w:val="single" w:sz="2" w:space="0" w:color="000000"/>
                              <w:bottom w:val="single" w:sz="2" w:space="0" w:color="000000"/>
                            </w:tcBorders>
                            <w:vAlign w:val="center"/>
                          </w:tcPr>
                          <w:p w14:paraId="795CF760" w14:textId="77777777" w:rsidR="00B87F7A" w:rsidRDefault="00B87F7A" w:rsidP="002A275F">
                            <w:pPr>
                              <w:tabs>
                                <w:tab w:val="left" w:pos="1134"/>
                                <w:tab w:val="left" w:pos="6237"/>
                              </w:tabs>
                              <w:snapToGrid w:val="0"/>
                              <w:jc w:val="center"/>
                              <w:rPr>
                                <w:rFonts w:ascii="Century Gothic" w:hAnsi="Century Gothic" w:cs="Century Gothic"/>
                                <w:sz w:val="18"/>
                                <w:szCs w:val="18"/>
                              </w:rPr>
                            </w:pPr>
                            <w:r>
                              <w:rPr>
                                <w:rFonts w:ascii="Century Gothic" w:hAnsi="Century Gothic" w:cs="Century Gothic"/>
                                <w:sz w:val="18"/>
                                <w:szCs w:val="18"/>
                              </w:rPr>
                              <w:t>Mercredi</w:t>
                            </w:r>
                          </w:p>
                        </w:tc>
                        <w:tc>
                          <w:tcPr>
                            <w:tcW w:w="1500" w:type="dxa"/>
                            <w:tcBorders>
                              <w:top w:val="single" w:sz="2" w:space="0" w:color="000000"/>
                              <w:left w:val="single" w:sz="2" w:space="0" w:color="000000"/>
                              <w:bottom w:val="single" w:sz="2" w:space="0" w:color="000000"/>
                            </w:tcBorders>
                            <w:vAlign w:val="center"/>
                          </w:tcPr>
                          <w:p w14:paraId="7E8B2411" w14:textId="77777777" w:rsidR="00B87F7A" w:rsidRDefault="00B87F7A"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3AF3ACAB" w14:textId="77777777" w:rsidR="00B87F7A" w:rsidRDefault="00B87F7A"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3133E5C7" w14:textId="77777777" w:rsidR="00B87F7A" w:rsidRDefault="00B87F7A" w:rsidP="002A275F">
                            <w:pPr>
                              <w:pStyle w:val="Contenudetableau"/>
                              <w:snapToGrid w:val="0"/>
                              <w:jc w:val="both"/>
                              <w:rPr>
                                <w:rFonts w:ascii="Century Gothic" w:hAnsi="Century Gothic" w:cs="Century Gothic"/>
                                <w:sz w:val="18"/>
                                <w:szCs w:val="18"/>
                              </w:rPr>
                            </w:pPr>
                          </w:p>
                        </w:tc>
                      </w:tr>
                      <w:tr w:rsidR="00B87F7A" w14:paraId="2909CBE8" w14:textId="77777777" w:rsidTr="002A275F">
                        <w:tc>
                          <w:tcPr>
                            <w:tcW w:w="1500" w:type="dxa"/>
                            <w:tcBorders>
                              <w:top w:val="single" w:sz="2" w:space="0" w:color="000000"/>
                              <w:left w:val="single" w:sz="2" w:space="0" w:color="000000"/>
                              <w:bottom w:val="single" w:sz="2" w:space="0" w:color="000000"/>
                            </w:tcBorders>
                            <w:vAlign w:val="center"/>
                          </w:tcPr>
                          <w:p w14:paraId="1957F0A4" w14:textId="77777777" w:rsidR="00B87F7A" w:rsidRDefault="00B87F7A" w:rsidP="002A275F">
                            <w:pPr>
                              <w:tabs>
                                <w:tab w:val="left" w:pos="1134"/>
                                <w:tab w:val="left" w:pos="6237"/>
                              </w:tabs>
                              <w:snapToGrid w:val="0"/>
                              <w:jc w:val="center"/>
                              <w:rPr>
                                <w:rFonts w:ascii="Century Gothic" w:hAnsi="Century Gothic" w:cs="Century Gothic"/>
                                <w:sz w:val="18"/>
                                <w:szCs w:val="18"/>
                              </w:rPr>
                            </w:pPr>
                            <w:proofErr w:type="gramStart"/>
                            <w:r>
                              <w:rPr>
                                <w:rFonts w:ascii="Century Gothic" w:hAnsi="Century Gothic" w:cs="Century Gothic"/>
                                <w:sz w:val="18"/>
                                <w:szCs w:val="18"/>
                              </w:rPr>
                              <w:t>jeudi</w:t>
                            </w:r>
                            <w:proofErr w:type="gramEnd"/>
                          </w:p>
                        </w:tc>
                        <w:tc>
                          <w:tcPr>
                            <w:tcW w:w="1500" w:type="dxa"/>
                            <w:tcBorders>
                              <w:top w:val="single" w:sz="2" w:space="0" w:color="000000"/>
                              <w:left w:val="single" w:sz="2" w:space="0" w:color="000000"/>
                              <w:bottom w:val="single" w:sz="2" w:space="0" w:color="000000"/>
                            </w:tcBorders>
                            <w:vAlign w:val="center"/>
                          </w:tcPr>
                          <w:p w14:paraId="5DB78D9B" w14:textId="77777777" w:rsidR="00B87F7A" w:rsidRDefault="00B87F7A"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65C05ED4" w14:textId="77777777" w:rsidR="00B87F7A" w:rsidRDefault="00B87F7A"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2002DDF5" w14:textId="77777777" w:rsidR="00B87F7A" w:rsidRDefault="00B87F7A" w:rsidP="002A275F">
                            <w:pPr>
                              <w:pStyle w:val="Contenudetableau"/>
                              <w:snapToGrid w:val="0"/>
                              <w:jc w:val="both"/>
                              <w:rPr>
                                <w:rFonts w:ascii="Century Gothic" w:hAnsi="Century Gothic" w:cs="Century Gothic"/>
                                <w:sz w:val="18"/>
                                <w:szCs w:val="18"/>
                              </w:rPr>
                            </w:pPr>
                          </w:p>
                        </w:tc>
                      </w:tr>
                      <w:tr w:rsidR="00B87F7A" w14:paraId="5441EF23" w14:textId="77777777" w:rsidTr="002A275F">
                        <w:tc>
                          <w:tcPr>
                            <w:tcW w:w="1500" w:type="dxa"/>
                            <w:tcBorders>
                              <w:top w:val="single" w:sz="2" w:space="0" w:color="000000"/>
                              <w:left w:val="single" w:sz="2" w:space="0" w:color="000000"/>
                              <w:bottom w:val="single" w:sz="2" w:space="0" w:color="000000"/>
                            </w:tcBorders>
                            <w:vAlign w:val="center"/>
                          </w:tcPr>
                          <w:p w14:paraId="77E05D31" w14:textId="77777777" w:rsidR="00B87F7A" w:rsidRDefault="00B87F7A" w:rsidP="002A275F">
                            <w:pPr>
                              <w:tabs>
                                <w:tab w:val="left" w:pos="1134"/>
                                <w:tab w:val="left" w:pos="6237"/>
                              </w:tabs>
                              <w:snapToGrid w:val="0"/>
                              <w:jc w:val="center"/>
                              <w:rPr>
                                <w:rFonts w:ascii="Century Gothic" w:hAnsi="Century Gothic" w:cs="Century Gothic"/>
                                <w:sz w:val="18"/>
                                <w:szCs w:val="18"/>
                              </w:rPr>
                            </w:pPr>
                            <w:proofErr w:type="gramStart"/>
                            <w:r>
                              <w:rPr>
                                <w:rFonts w:ascii="Century Gothic" w:hAnsi="Century Gothic" w:cs="Century Gothic"/>
                                <w:sz w:val="18"/>
                                <w:szCs w:val="18"/>
                              </w:rPr>
                              <w:t>vendredi</w:t>
                            </w:r>
                            <w:proofErr w:type="gramEnd"/>
                          </w:p>
                        </w:tc>
                        <w:tc>
                          <w:tcPr>
                            <w:tcW w:w="1500" w:type="dxa"/>
                            <w:tcBorders>
                              <w:top w:val="single" w:sz="2" w:space="0" w:color="000000"/>
                              <w:left w:val="single" w:sz="2" w:space="0" w:color="000000"/>
                              <w:bottom w:val="single" w:sz="2" w:space="0" w:color="000000"/>
                            </w:tcBorders>
                            <w:vAlign w:val="center"/>
                          </w:tcPr>
                          <w:p w14:paraId="75641FCD" w14:textId="77777777" w:rsidR="00B87F7A" w:rsidRDefault="00B87F7A"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1D24F72F" w14:textId="77777777" w:rsidR="00B87F7A" w:rsidRDefault="00B87F7A"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2E2B755B" w14:textId="77777777" w:rsidR="00B87F7A" w:rsidRDefault="00B87F7A" w:rsidP="002A275F">
                            <w:pPr>
                              <w:pStyle w:val="Contenudetableau"/>
                              <w:snapToGrid w:val="0"/>
                              <w:jc w:val="both"/>
                              <w:rPr>
                                <w:rFonts w:ascii="Century Gothic" w:hAnsi="Century Gothic" w:cs="Century Gothic"/>
                                <w:sz w:val="18"/>
                                <w:szCs w:val="18"/>
                              </w:rPr>
                            </w:pPr>
                          </w:p>
                        </w:tc>
                      </w:tr>
                    </w:tbl>
                    <w:p w14:paraId="007FEBB5" w14:textId="77777777" w:rsidR="00B87F7A" w:rsidRDefault="00B87F7A" w:rsidP="00F41A91">
                      <w:pPr>
                        <w:ind w:firstLine="426"/>
                      </w:pPr>
                    </w:p>
                    <w:p w14:paraId="46823800" w14:textId="77777777" w:rsidR="00B87F7A" w:rsidRDefault="00B87F7A" w:rsidP="00F41A91">
                      <w:pPr>
                        <w:ind w:firstLine="426"/>
                      </w:pPr>
                    </w:p>
                    <w:p w14:paraId="0CAB2927" w14:textId="77777777" w:rsidR="00B87F7A" w:rsidRDefault="00B87F7A" w:rsidP="00F41A91">
                      <w:pPr>
                        <w:ind w:firstLine="426"/>
                      </w:pPr>
                    </w:p>
                    <w:p w14:paraId="1D56713F" w14:textId="77777777" w:rsidR="00B87F7A" w:rsidRDefault="00B87F7A" w:rsidP="00F41A91">
                      <w:pPr>
                        <w:ind w:firstLine="426"/>
                      </w:pPr>
                    </w:p>
                    <w:p w14:paraId="18433A95" w14:textId="77777777" w:rsidR="00B87F7A" w:rsidRDefault="00B87F7A" w:rsidP="00F41A91">
                      <w:pPr>
                        <w:ind w:firstLine="426"/>
                      </w:pPr>
                    </w:p>
                    <w:p w14:paraId="662B1E8C" w14:textId="77777777" w:rsidR="00B87F7A" w:rsidRDefault="00B87F7A" w:rsidP="00F41A91">
                      <w:pPr>
                        <w:ind w:firstLine="426"/>
                      </w:pPr>
                    </w:p>
                    <w:p w14:paraId="1F3FD872" w14:textId="77777777" w:rsidR="00B87F7A" w:rsidRDefault="00B87F7A" w:rsidP="00F41A91">
                      <w:pPr>
                        <w:ind w:firstLine="426"/>
                      </w:pPr>
                    </w:p>
                    <w:p w14:paraId="6F5F635B" w14:textId="77777777" w:rsidR="00B87F7A" w:rsidRDefault="00B87F7A" w:rsidP="00F41A91">
                      <w:pPr>
                        <w:ind w:firstLine="426"/>
                      </w:pPr>
                    </w:p>
                    <w:p w14:paraId="39738103" w14:textId="77777777" w:rsidR="00B87F7A" w:rsidRDefault="00B87F7A" w:rsidP="00F41A91">
                      <w:pPr>
                        <w:ind w:firstLine="426"/>
                      </w:pPr>
                    </w:p>
                    <w:p w14:paraId="1F2919BF" w14:textId="77777777" w:rsidR="00B87F7A" w:rsidRDefault="00B87F7A" w:rsidP="00E47CBC">
                      <w:pPr>
                        <w:pStyle w:val="Contenudetableau"/>
                        <w:jc w:val="center"/>
                        <w:rPr>
                          <w:rFonts w:ascii="Century Gothic" w:hAnsi="Century Gothic" w:cs="Century Gothic"/>
                          <w:b/>
                        </w:rPr>
                      </w:pPr>
                    </w:p>
                    <w:p w14:paraId="06CD7D12" w14:textId="77777777" w:rsidR="009F0E05" w:rsidRDefault="009F0E05" w:rsidP="00E47CBC">
                      <w:pPr>
                        <w:pStyle w:val="Contenudetableau"/>
                        <w:jc w:val="center"/>
                        <w:rPr>
                          <w:rFonts w:ascii="Century Gothic" w:hAnsi="Century Gothic" w:cs="Century Gothic"/>
                          <w:b/>
                        </w:rPr>
                      </w:pPr>
                    </w:p>
                    <w:p w14:paraId="1443D65C" w14:textId="77777777" w:rsidR="009F0E05" w:rsidRDefault="009F0E05" w:rsidP="009F0E05">
                      <w:pPr>
                        <w:pStyle w:val="Corpsdetexte"/>
                        <w:tabs>
                          <w:tab w:val="left" w:leader="dot" w:pos="10773"/>
                        </w:tabs>
                        <w:rPr>
                          <w:rFonts w:ascii="Century Gothic" w:hAnsi="Century Gothic" w:cs="Century Gothic"/>
                          <w:i/>
                          <w:iCs/>
                          <w:sz w:val="18"/>
                          <w:szCs w:val="18"/>
                        </w:rPr>
                      </w:pPr>
                      <w:r>
                        <w:rPr>
                          <w:rFonts w:ascii="Century Gothic" w:hAnsi="Century Gothic" w:cs="Century Gothic"/>
                          <w:b/>
                          <w:bCs/>
                          <w:sz w:val="18"/>
                          <w:szCs w:val="18"/>
                        </w:rPr>
                        <w:t xml:space="preserve">En matière de santé et de sécurité au travail, </w:t>
                      </w:r>
                      <w:r>
                        <w:rPr>
                          <w:rFonts w:ascii="Century Gothic" w:hAnsi="Century Gothic" w:cs="Century Gothic"/>
                          <w:sz w:val="18"/>
                          <w:szCs w:val="18"/>
                        </w:rPr>
                        <w:t xml:space="preserve">le tuteur à un rôle spécifique vis-à-vis du stagiaire : </w:t>
                      </w:r>
                    </w:p>
                    <w:p w14:paraId="09835174" w14:textId="77777777" w:rsidR="009F0E05" w:rsidRDefault="009F0E05" w:rsidP="009F0E05">
                      <w:pPr>
                        <w:pStyle w:val="Corpsdetexte"/>
                        <w:widowControl w:val="0"/>
                        <w:numPr>
                          <w:ilvl w:val="0"/>
                          <w:numId w:val="3"/>
                        </w:numPr>
                        <w:suppressAutoHyphens/>
                        <w:spacing w:after="0" w:line="240" w:lineRule="auto"/>
                        <w:jc w:val="both"/>
                        <w:rPr>
                          <w:rFonts w:ascii="Century Gothic" w:hAnsi="Century Gothic" w:cs="Century Gothic"/>
                          <w:i/>
                          <w:iCs/>
                          <w:sz w:val="18"/>
                          <w:szCs w:val="18"/>
                        </w:rPr>
                      </w:pPr>
                      <w:proofErr w:type="gramStart"/>
                      <w:r>
                        <w:rPr>
                          <w:rFonts w:ascii="Century Gothic" w:hAnsi="Century Gothic" w:cs="Century Gothic"/>
                          <w:i/>
                          <w:iCs/>
                          <w:sz w:val="18"/>
                          <w:szCs w:val="18"/>
                        </w:rPr>
                        <w:t>évaluer</w:t>
                      </w:r>
                      <w:proofErr w:type="gramEnd"/>
                      <w:r>
                        <w:rPr>
                          <w:rFonts w:ascii="Century Gothic" w:hAnsi="Century Gothic" w:cs="Century Gothic"/>
                          <w:i/>
                          <w:iCs/>
                          <w:sz w:val="18"/>
                          <w:szCs w:val="18"/>
                        </w:rPr>
                        <w:t xml:space="preserve"> dès son accueil ses connaissances en santé et sécurité au travail et son aptitude à identifier et prévenir les risques pour lui-même et pour les autres ;</w:t>
                      </w:r>
                    </w:p>
                    <w:p w14:paraId="0DD8944E" w14:textId="77777777" w:rsidR="009F0E05" w:rsidRDefault="009F0E05" w:rsidP="009F0E05"/>
                    <w:p w14:paraId="48BE1A8D" w14:textId="77777777" w:rsidR="009F0E05" w:rsidRDefault="009F0E05" w:rsidP="009F0E05">
                      <w:pPr>
                        <w:pStyle w:val="Corpsdetexte"/>
                        <w:widowControl w:val="0"/>
                        <w:numPr>
                          <w:ilvl w:val="0"/>
                          <w:numId w:val="3"/>
                        </w:numPr>
                        <w:suppressAutoHyphens/>
                        <w:spacing w:after="0" w:line="240" w:lineRule="auto"/>
                        <w:jc w:val="both"/>
                        <w:rPr>
                          <w:rFonts w:ascii="Century Gothic" w:hAnsi="Century Gothic" w:cs="Century Gothic"/>
                          <w:i/>
                          <w:iCs/>
                          <w:sz w:val="18"/>
                          <w:szCs w:val="18"/>
                        </w:rPr>
                      </w:pPr>
                      <w:proofErr w:type="gramStart"/>
                      <w:r>
                        <w:rPr>
                          <w:rFonts w:ascii="Century Gothic" w:hAnsi="Century Gothic" w:cs="Century Gothic"/>
                          <w:i/>
                          <w:iCs/>
                          <w:sz w:val="18"/>
                          <w:szCs w:val="18"/>
                        </w:rPr>
                        <w:t>conforter</w:t>
                      </w:r>
                      <w:proofErr w:type="gramEnd"/>
                      <w:r>
                        <w:rPr>
                          <w:rFonts w:ascii="Century Gothic" w:hAnsi="Century Gothic" w:cs="Century Gothic"/>
                          <w:i/>
                          <w:iCs/>
                          <w:sz w:val="18"/>
                          <w:szCs w:val="18"/>
                        </w:rPr>
                        <w:t xml:space="preserve"> et compléter la formation du stagiaire relativement à la santé et la sécurité au travail</w:t>
                      </w:r>
                    </w:p>
                    <w:p w14:paraId="400D5F20" w14:textId="77777777" w:rsidR="009F0E05" w:rsidRDefault="009F0E05" w:rsidP="009F0E05">
                      <w:pPr>
                        <w:pStyle w:val="Paragraphedeliste"/>
                        <w:rPr>
                          <w:rFonts w:ascii="Century Gothic" w:hAnsi="Century Gothic" w:cs="Century Gothic"/>
                          <w:i/>
                          <w:iCs/>
                          <w:sz w:val="18"/>
                          <w:szCs w:val="18"/>
                        </w:rPr>
                      </w:pPr>
                    </w:p>
                    <w:p w14:paraId="5C07288A" w14:textId="77777777" w:rsidR="009F0E05" w:rsidRDefault="009F0E05" w:rsidP="009F0E05">
                      <w:pPr>
                        <w:pStyle w:val="Corpsdetexte"/>
                        <w:widowControl w:val="0"/>
                        <w:suppressAutoHyphens/>
                        <w:spacing w:after="0" w:line="240" w:lineRule="auto"/>
                        <w:jc w:val="both"/>
                        <w:rPr>
                          <w:rFonts w:ascii="Century Gothic" w:hAnsi="Century Gothic" w:cs="Century Gothic"/>
                          <w:i/>
                          <w:iCs/>
                          <w:sz w:val="18"/>
                          <w:szCs w:val="18"/>
                        </w:rPr>
                      </w:pPr>
                    </w:p>
                    <w:p w14:paraId="19AB0EC7" w14:textId="77777777" w:rsidR="009F0E05" w:rsidRDefault="009F0E05" w:rsidP="009F0E05">
                      <w:pPr>
                        <w:pStyle w:val="Corpsdetexte"/>
                        <w:widowControl w:val="0"/>
                        <w:suppressAutoHyphens/>
                        <w:spacing w:after="0" w:line="240" w:lineRule="auto"/>
                        <w:jc w:val="both"/>
                        <w:rPr>
                          <w:rFonts w:ascii="Century Gothic" w:hAnsi="Century Gothic" w:cs="Century Gothic"/>
                          <w:i/>
                          <w:iCs/>
                          <w:sz w:val="18"/>
                          <w:szCs w:val="18"/>
                        </w:rPr>
                      </w:pPr>
                    </w:p>
                    <w:p w14:paraId="52629733" w14:textId="77777777" w:rsidR="009F0E05" w:rsidRDefault="009F0E05" w:rsidP="009F0E05">
                      <w:r>
                        <w:t xml:space="preserve">L'avis médical d’aptitude est : </w:t>
                      </w:r>
                    </w:p>
                    <w:p w14:paraId="2B4F4E21" w14:textId="77777777" w:rsidR="009F0E05" w:rsidRDefault="009F0E05" w:rsidP="009F0E05">
                      <w:r>
                        <w:t>□ favorable</w:t>
                      </w:r>
                    </w:p>
                    <w:p w14:paraId="1C751039" w14:textId="77777777" w:rsidR="009F0E05" w:rsidRDefault="009F0E05" w:rsidP="009F0E05">
                      <w:r>
                        <w:t xml:space="preserve">□ favorable avec </w:t>
                      </w:r>
                      <w:proofErr w:type="gramStart"/>
                      <w:r>
                        <w:t>les réserve</w:t>
                      </w:r>
                      <w:proofErr w:type="gramEnd"/>
                      <w:r>
                        <w:t>(</w:t>
                      </w:r>
                      <w:proofErr w:type="gramStart"/>
                      <w:r>
                        <w:t>s)  suivante</w:t>
                      </w:r>
                      <w:proofErr w:type="gramEnd"/>
                      <w:r>
                        <w:t xml:space="preserve">(s) : </w:t>
                      </w:r>
                    </w:p>
                    <w:p w14:paraId="51FC1214" w14:textId="77777777" w:rsidR="009F0E05" w:rsidRDefault="009F0E05" w:rsidP="009F0E05">
                      <w:r>
                        <w:t>□ défavorable (interdiction de mettre le mineur en contact avec les équipements, produits et milieux interdits)</w:t>
                      </w:r>
                    </w:p>
                    <w:p w14:paraId="4E4E6C05" w14:textId="77777777" w:rsidR="009F0E05" w:rsidRDefault="009F0E05" w:rsidP="00E47CBC">
                      <w:pPr>
                        <w:pStyle w:val="Contenudetableau"/>
                        <w:jc w:val="center"/>
                        <w:rPr>
                          <w:rFonts w:ascii="Century Gothic" w:hAnsi="Century Gothic" w:cs="Century Gothic"/>
                          <w:b/>
                        </w:rPr>
                      </w:pPr>
                    </w:p>
                    <w:p w14:paraId="3192E518" w14:textId="77777777" w:rsidR="009F0E05" w:rsidRDefault="009F0E05" w:rsidP="00E47CBC">
                      <w:pPr>
                        <w:pStyle w:val="Contenudetableau"/>
                        <w:jc w:val="center"/>
                        <w:rPr>
                          <w:rFonts w:ascii="Century Gothic" w:hAnsi="Century Gothic" w:cs="Century Gothic"/>
                          <w:b/>
                        </w:rPr>
                      </w:pPr>
                    </w:p>
                    <w:p w14:paraId="6B6B850F" w14:textId="77777777" w:rsidR="00B87F7A" w:rsidRDefault="00B87F7A" w:rsidP="004C3045">
                      <w:pPr>
                        <w:pStyle w:val="Contenudetableau"/>
                        <w:jc w:val="center"/>
                        <w:rPr>
                          <w:rFonts w:ascii="Century Gothic" w:hAnsi="Century Gothic" w:cs="Century Gothic"/>
                          <w:b/>
                        </w:rPr>
                      </w:pPr>
                    </w:p>
                    <w:p w14:paraId="16DC8B42" w14:textId="77777777" w:rsidR="00B87F7A" w:rsidRDefault="00B87F7A" w:rsidP="004C3045">
                      <w:pPr>
                        <w:pStyle w:val="Contenudetableau"/>
                        <w:jc w:val="center"/>
                        <w:rPr>
                          <w:rFonts w:ascii="Century Gothic" w:hAnsi="Century Gothic" w:cs="Century Gothic"/>
                          <w:b/>
                        </w:rPr>
                      </w:pPr>
                      <w:proofErr w:type="gramStart"/>
                      <w:r>
                        <w:rPr>
                          <w:rFonts w:ascii="Century Gothic" w:hAnsi="Century Gothic" w:cs="Century Gothic"/>
                          <w:b/>
                        </w:rPr>
                        <w:t>COMPETENCES  PROFESSIONNELLES</w:t>
                      </w:r>
                      <w:proofErr w:type="gramEnd"/>
                      <w:r>
                        <w:rPr>
                          <w:rFonts w:ascii="Century Gothic" w:hAnsi="Century Gothic" w:cs="Century Gothic"/>
                          <w:b/>
                        </w:rPr>
                        <w:t xml:space="preserve"> À DÉVELOPPER PENDANT LA P.F.M.P.</w:t>
                      </w:r>
                    </w:p>
                    <w:p w14:paraId="25D731BA" w14:textId="77777777" w:rsidR="00B87F7A" w:rsidRDefault="00B87F7A" w:rsidP="004C3045">
                      <w:pPr>
                        <w:pStyle w:val="Contenudetableau"/>
                        <w:jc w:val="center"/>
                      </w:pPr>
                    </w:p>
                    <w:p w14:paraId="4B9B82BD" w14:textId="77777777" w:rsidR="00B87F7A" w:rsidRDefault="00B87F7A" w:rsidP="00F41A91">
                      <w:pPr>
                        <w:ind w:firstLine="426"/>
                      </w:pPr>
                    </w:p>
                    <w:p w14:paraId="27F36228" w14:textId="77777777" w:rsidR="00B87F7A" w:rsidRDefault="00B87F7A" w:rsidP="00D30EC7">
                      <w:pPr>
                        <w:pStyle w:val="NormalWeb"/>
                        <w:numPr>
                          <w:ilvl w:val="0"/>
                          <w:numId w:val="4"/>
                        </w:numPr>
                        <w:spacing w:after="0"/>
                      </w:pPr>
                      <w:proofErr w:type="gramStart"/>
                      <w:r>
                        <w:rPr>
                          <w:sz w:val="27"/>
                          <w:szCs w:val="27"/>
                        </w:rPr>
                        <w:t>observation</w:t>
                      </w:r>
                      <w:proofErr w:type="gramEnd"/>
                      <w:r>
                        <w:rPr>
                          <w:sz w:val="27"/>
                          <w:szCs w:val="27"/>
                        </w:rPr>
                        <w:t xml:space="preserve"> ;</w:t>
                      </w:r>
                    </w:p>
                    <w:p w14:paraId="3F0955AC" w14:textId="77777777" w:rsidR="00B87F7A" w:rsidRDefault="00B87F7A" w:rsidP="00D30EC7">
                      <w:pPr>
                        <w:pStyle w:val="NormalWeb"/>
                        <w:numPr>
                          <w:ilvl w:val="0"/>
                          <w:numId w:val="4"/>
                        </w:numPr>
                        <w:spacing w:after="0"/>
                      </w:pPr>
                      <w:proofErr w:type="gramStart"/>
                      <w:r>
                        <w:rPr>
                          <w:sz w:val="27"/>
                          <w:szCs w:val="27"/>
                        </w:rPr>
                        <w:t>préparation</w:t>
                      </w:r>
                      <w:proofErr w:type="gramEnd"/>
                      <w:r>
                        <w:rPr>
                          <w:sz w:val="27"/>
                          <w:szCs w:val="27"/>
                        </w:rPr>
                        <w:t xml:space="preserve"> de solutions ;</w:t>
                      </w:r>
                    </w:p>
                    <w:p w14:paraId="642889B7" w14:textId="77777777" w:rsidR="00B87F7A" w:rsidRDefault="00B87F7A" w:rsidP="00D30EC7">
                      <w:pPr>
                        <w:pStyle w:val="NormalWeb"/>
                        <w:numPr>
                          <w:ilvl w:val="0"/>
                          <w:numId w:val="4"/>
                        </w:numPr>
                        <w:spacing w:after="0"/>
                      </w:pPr>
                      <w:proofErr w:type="gramStart"/>
                      <w:r>
                        <w:rPr>
                          <w:sz w:val="27"/>
                          <w:szCs w:val="27"/>
                        </w:rPr>
                        <w:t>utilisation</w:t>
                      </w:r>
                      <w:proofErr w:type="gramEnd"/>
                      <w:r>
                        <w:rPr>
                          <w:sz w:val="27"/>
                          <w:szCs w:val="27"/>
                        </w:rPr>
                        <w:t xml:space="preserve"> d'un protocole pour réaliser un travail donné ;</w:t>
                      </w:r>
                    </w:p>
                    <w:p w14:paraId="02381058" w14:textId="77777777" w:rsidR="00B87F7A" w:rsidRDefault="00B87F7A" w:rsidP="00D30EC7">
                      <w:pPr>
                        <w:pStyle w:val="NormalWeb"/>
                        <w:numPr>
                          <w:ilvl w:val="0"/>
                          <w:numId w:val="4"/>
                        </w:numPr>
                        <w:spacing w:after="0"/>
                      </w:pPr>
                      <w:proofErr w:type="gramStart"/>
                      <w:r>
                        <w:rPr>
                          <w:sz w:val="27"/>
                          <w:szCs w:val="27"/>
                        </w:rPr>
                        <w:t>travail</w:t>
                      </w:r>
                      <w:proofErr w:type="gramEnd"/>
                      <w:r>
                        <w:rPr>
                          <w:sz w:val="27"/>
                          <w:szCs w:val="27"/>
                        </w:rPr>
                        <w:t xml:space="preserve"> encadré de tout type </w:t>
                      </w:r>
                    </w:p>
                    <w:p w14:paraId="3BD7B1CC" w14:textId="77777777" w:rsidR="00B87F7A" w:rsidRDefault="00B87F7A" w:rsidP="00F41A91">
                      <w:pPr>
                        <w:ind w:firstLine="426"/>
                      </w:pPr>
                    </w:p>
                  </w:txbxContent>
                </v:textbox>
              </v:shape>
            </w:pict>
          </mc:Fallback>
        </mc:AlternateContent>
      </w:r>
      <w:r>
        <w:rPr>
          <w:noProof/>
          <w:lang w:eastAsia="fr-FR"/>
        </w:rPr>
        <mc:AlternateContent>
          <mc:Choice Requires="wps">
            <w:drawing>
              <wp:anchor distT="0" distB="0" distL="114300" distR="114300" simplePos="0" relativeHeight="251653632" behindDoc="0" locked="0" layoutInCell="1" allowOverlap="1" wp14:anchorId="6D704018" wp14:editId="26F386BE">
                <wp:simplePos x="0" y="0"/>
                <wp:positionH relativeFrom="column">
                  <wp:posOffset>7201535</wp:posOffset>
                </wp:positionH>
                <wp:positionV relativeFrom="paragraph">
                  <wp:posOffset>-203835</wp:posOffset>
                </wp:positionV>
                <wp:extent cx="7576820" cy="9191625"/>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6820" cy="9191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AC98CB" w14:textId="77777777" w:rsidR="00B87F7A" w:rsidRPr="003F73F6" w:rsidRDefault="00B87F7A" w:rsidP="006F21E8">
                            <w:pPr>
                              <w:pStyle w:val="Titre1"/>
                              <w:numPr>
                                <w:ilvl w:val="0"/>
                                <w:numId w:val="1"/>
                              </w:numPr>
                              <w:ind w:left="283" w:right="1191" w:firstLine="0"/>
                              <w:jc w:val="center"/>
                              <w:rPr>
                                <w:sz w:val="20"/>
                                <w:szCs w:val="20"/>
                              </w:rPr>
                            </w:pPr>
                            <w:r w:rsidRPr="003F73F6">
                              <w:rPr>
                                <w:sz w:val="20"/>
                                <w:szCs w:val="20"/>
                              </w:rPr>
                              <w:t xml:space="preserve">CONVENTION </w:t>
                            </w:r>
                          </w:p>
                          <w:p w14:paraId="7F6E60A9" w14:textId="77777777" w:rsidR="00B87F7A" w:rsidRPr="003F73F6" w:rsidRDefault="00B87F7A" w:rsidP="006F21E8">
                            <w:pPr>
                              <w:pStyle w:val="Titre1"/>
                              <w:numPr>
                                <w:ilvl w:val="0"/>
                                <w:numId w:val="1"/>
                              </w:numPr>
                              <w:ind w:left="283" w:right="1191" w:firstLine="0"/>
                              <w:jc w:val="center"/>
                              <w:rPr>
                                <w:rFonts w:eastAsia="SimSun" w:cs="Arial"/>
                                <w:sz w:val="20"/>
                                <w:szCs w:val="20"/>
                              </w:rPr>
                            </w:pPr>
                            <w:r w:rsidRPr="003F73F6">
                              <w:rPr>
                                <w:sz w:val="20"/>
                                <w:szCs w:val="20"/>
                              </w:rPr>
                              <w:t>POUR UNE P</w:t>
                            </w:r>
                            <w:r w:rsidRPr="003F73F6">
                              <w:rPr>
                                <w:rFonts w:eastAsia="SimSun"/>
                                <w:sz w:val="20"/>
                                <w:szCs w:val="20"/>
                              </w:rPr>
                              <w:t>É</w:t>
                            </w:r>
                            <w:r w:rsidRPr="003F73F6">
                              <w:rPr>
                                <w:sz w:val="20"/>
                                <w:szCs w:val="20"/>
                              </w:rPr>
                              <w:t>RIODE DE FORMATION EN MILIEU PROFESSIONNEL</w:t>
                            </w:r>
                          </w:p>
                          <w:p w14:paraId="43B33EEE" w14:textId="77777777" w:rsidR="00876DF7" w:rsidRPr="00876DF7" w:rsidRDefault="00876DF7" w:rsidP="00876DF7">
                            <w:pPr>
                              <w:pStyle w:val="Paragraphedeliste"/>
                              <w:widowControl w:val="0"/>
                              <w:numPr>
                                <w:ilvl w:val="0"/>
                                <w:numId w:val="1"/>
                              </w:numPr>
                              <w:tabs>
                                <w:tab w:val="left" w:pos="731"/>
                                <w:tab w:val="left" w:pos="6521"/>
                              </w:tabs>
                              <w:suppressAutoHyphens/>
                              <w:spacing w:line="240" w:lineRule="auto"/>
                              <w:ind w:right="667"/>
                              <w:rPr>
                                <w:rFonts w:ascii="Century Gothic" w:hAnsi="Century Gothic" w:cs="Century Gothic"/>
                                <w:sz w:val="18"/>
                                <w:szCs w:val="18"/>
                              </w:rPr>
                            </w:pPr>
                            <w:r w:rsidRPr="00876DF7">
                              <w:rPr>
                                <w:rFonts w:ascii="Century Gothic" w:hAnsi="Century Gothic" w:cs="Century Gothic"/>
                                <w:sz w:val="18"/>
                                <w:szCs w:val="18"/>
                              </w:rPr>
                              <w:t xml:space="preserve">Vu le code du travail, notamment ses articles L.4121-1 et suivants, L.4153-1 à L.4153-9, L.4154-2 à L.4154-3, R.4153-38 à R.4153-52, D.4153-2 à D. 4153-4 et D.4153-15 à D. 4153-37, </w:t>
                            </w:r>
                          </w:p>
                          <w:p w14:paraId="4E8217B6" w14:textId="77777777" w:rsidR="00876DF7" w:rsidRPr="00876DF7" w:rsidRDefault="00876DF7" w:rsidP="00876DF7">
                            <w:pPr>
                              <w:pStyle w:val="Paragraphedeliste"/>
                              <w:widowControl w:val="0"/>
                              <w:numPr>
                                <w:ilvl w:val="0"/>
                                <w:numId w:val="1"/>
                              </w:numPr>
                              <w:tabs>
                                <w:tab w:val="left" w:pos="731"/>
                                <w:tab w:val="left" w:pos="6521"/>
                              </w:tabs>
                              <w:suppressAutoHyphens/>
                              <w:spacing w:line="240" w:lineRule="auto"/>
                              <w:ind w:right="667"/>
                              <w:rPr>
                                <w:rFonts w:ascii="Century Gothic" w:hAnsi="Century Gothic" w:cs="Century Gothic"/>
                                <w:sz w:val="18"/>
                                <w:szCs w:val="18"/>
                              </w:rPr>
                            </w:pPr>
                            <w:r w:rsidRPr="00876DF7">
                              <w:rPr>
                                <w:rFonts w:ascii="Century Gothic" w:hAnsi="Century Gothic" w:cs="Century Gothic"/>
                                <w:sz w:val="18"/>
                                <w:szCs w:val="18"/>
                              </w:rPr>
                              <w:t xml:space="preserve">Vu le code de l’éducation, notamment ses articles. L 124-1 à 20, R.124-10 à R.124-13 et D. 124-1 à D. 124-9, </w:t>
                            </w:r>
                          </w:p>
                          <w:p w14:paraId="6FD4867E" w14:textId="3141055B" w:rsidR="00876DF7" w:rsidRPr="00876DF7" w:rsidRDefault="00876DF7" w:rsidP="00876DF7">
                            <w:pPr>
                              <w:pStyle w:val="Paragraphedeliste"/>
                              <w:widowControl w:val="0"/>
                              <w:numPr>
                                <w:ilvl w:val="0"/>
                                <w:numId w:val="1"/>
                              </w:numPr>
                              <w:tabs>
                                <w:tab w:val="left" w:pos="731"/>
                                <w:tab w:val="left" w:pos="6521"/>
                              </w:tabs>
                              <w:suppressAutoHyphens/>
                              <w:spacing w:line="240" w:lineRule="auto"/>
                              <w:ind w:right="667"/>
                              <w:rPr>
                                <w:rFonts w:ascii="Century Gothic" w:hAnsi="Century Gothic" w:cs="Century Gothic"/>
                                <w:sz w:val="18"/>
                                <w:szCs w:val="18"/>
                              </w:rPr>
                            </w:pPr>
                            <w:r w:rsidRPr="00876DF7">
                              <w:rPr>
                                <w:rFonts w:ascii="Century Gothic" w:hAnsi="Century Gothic" w:cs="Century Gothic"/>
                                <w:sz w:val="18"/>
                                <w:szCs w:val="18"/>
                              </w:rPr>
                              <w:t>Vu la délibération du conseil d’administration du lycée en date du ……………</w:t>
                            </w:r>
                            <w:r w:rsidR="00164542">
                              <w:rPr>
                                <w:rFonts w:ascii="Century Gothic" w:hAnsi="Century Gothic" w:cs="Century Gothic"/>
                                <w:sz w:val="18"/>
                                <w:szCs w:val="18"/>
                              </w:rPr>
                              <w:t>01/09/2025</w:t>
                            </w:r>
                            <w:r w:rsidRPr="00876DF7">
                              <w:rPr>
                                <w:rFonts w:ascii="Century Gothic" w:hAnsi="Century Gothic" w:cs="Century Gothic"/>
                                <w:sz w:val="18"/>
                                <w:szCs w:val="18"/>
                              </w:rPr>
                              <w:t>……………………</w:t>
                            </w:r>
                            <w:proofErr w:type="gramStart"/>
                            <w:r w:rsidRPr="00876DF7">
                              <w:rPr>
                                <w:rFonts w:ascii="Century Gothic" w:hAnsi="Century Gothic" w:cs="Century Gothic"/>
                                <w:sz w:val="18"/>
                                <w:szCs w:val="18"/>
                              </w:rPr>
                              <w:t>…….</w:t>
                            </w:r>
                            <w:proofErr w:type="gramEnd"/>
                            <w:r w:rsidRPr="00876DF7">
                              <w:rPr>
                                <w:rFonts w:ascii="Century Gothic" w:hAnsi="Century Gothic" w:cs="Century Gothic"/>
                                <w:sz w:val="18"/>
                                <w:szCs w:val="18"/>
                              </w:rPr>
                              <w:t xml:space="preserve">…… </w:t>
                            </w:r>
                            <w:proofErr w:type="gramStart"/>
                            <w:r w:rsidRPr="00876DF7">
                              <w:rPr>
                                <w:rFonts w:ascii="Century Gothic" w:hAnsi="Century Gothic" w:cs="Century Gothic"/>
                                <w:sz w:val="18"/>
                                <w:szCs w:val="18"/>
                              </w:rPr>
                              <w:t>approuvant</w:t>
                            </w:r>
                            <w:proofErr w:type="gramEnd"/>
                            <w:r w:rsidRPr="00876DF7">
                              <w:rPr>
                                <w:rFonts w:ascii="Century Gothic" w:hAnsi="Century Gothic" w:cs="Century Gothic"/>
                                <w:sz w:val="18"/>
                                <w:szCs w:val="18"/>
                              </w:rPr>
                              <w:t xml:space="preserve"> la convention-type et autorisant le chef d’établissement à conclure au nom de l’établissement toute convention relative aux périodes de formation en milieu professionnel conforme à la convention-type,</w:t>
                            </w:r>
                          </w:p>
                          <w:p w14:paraId="401F2969" w14:textId="77777777" w:rsidR="00876DF7" w:rsidRDefault="00876DF7" w:rsidP="00B16578">
                            <w:pPr>
                              <w:tabs>
                                <w:tab w:val="left" w:pos="1418"/>
                                <w:tab w:val="left" w:pos="6521"/>
                              </w:tabs>
                              <w:ind w:left="284" w:hanging="284"/>
                              <w:rPr>
                                <w:rFonts w:ascii="Century Gothic" w:hAnsi="Century Gothic" w:cs="Century Gothic"/>
                                <w:b/>
                                <w:spacing w:val="-10"/>
                                <w:sz w:val="20"/>
                                <w:szCs w:val="20"/>
                              </w:rPr>
                            </w:pPr>
                          </w:p>
                          <w:p w14:paraId="259F6E01" w14:textId="77777777" w:rsidR="00876DF7" w:rsidRDefault="00876DF7" w:rsidP="00B16578">
                            <w:pPr>
                              <w:tabs>
                                <w:tab w:val="left" w:pos="1418"/>
                                <w:tab w:val="left" w:pos="6521"/>
                              </w:tabs>
                              <w:ind w:left="284" w:hanging="284"/>
                              <w:rPr>
                                <w:rFonts w:ascii="Century Gothic" w:hAnsi="Century Gothic" w:cs="Century Gothic"/>
                                <w:b/>
                                <w:spacing w:val="-10"/>
                                <w:sz w:val="20"/>
                                <w:szCs w:val="20"/>
                              </w:rPr>
                            </w:pPr>
                          </w:p>
                          <w:p w14:paraId="27AD9A10" w14:textId="77777777" w:rsidR="00876DF7" w:rsidRDefault="00876DF7" w:rsidP="00B16578">
                            <w:pPr>
                              <w:tabs>
                                <w:tab w:val="left" w:pos="1418"/>
                                <w:tab w:val="left" w:pos="6521"/>
                              </w:tabs>
                              <w:ind w:left="284" w:hanging="284"/>
                              <w:rPr>
                                <w:rFonts w:ascii="Century Gothic" w:hAnsi="Century Gothic" w:cs="Century Gothic"/>
                                <w:b/>
                                <w:spacing w:val="-10"/>
                                <w:sz w:val="20"/>
                                <w:szCs w:val="20"/>
                              </w:rPr>
                            </w:pPr>
                          </w:p>
                          <w:p w14:paraId="6982B6ED" w14:textId="77777777" w:rsidR="00876DF7" w:rsidRDefault="00876DF7" w:rsidP="00B16578">
                            <w:pPr>
                              <w:tabs>
                                <w:tab w:val="left" w:pos="1418"/>
                                <w:tab w:val="left" w:pos="6521"/>
                              </w:tabs>
                              <w:ind w:left="284" w:hanging="284"/>
                              <w:rPr>
                                <w:rFonts w:ascii="Century Gothic" w:hAnsi="Century Gothic" w:cs="Century Gothic"/>
                                <w:b/>
                                <w:spacing w:val="-10"/>
                                <w:sz w:val="20"/>
                                <w:szCs w:val="20"/>
                              </w:rPr>
                            </w:pPr>
                          </w:p>
                          <w:p w14:paraId="31CDFAFE" w14:textId="49FC2776" w:rsidR="00B87F7A" w:rsidRDefault="00B87F7A" w:rsidP="00B16578">
                            <w:pPr>
                              <w:tabs>
                                <w:tab w:val="left" w:pos="1418"/>
                                <w:tab w:val="left" w:pos="6521"/>
                              </w:tabs>
                              <w:ind w:left="284" w:hanging="284"/>
                              <w:rPr>
                                <w:rFonts w:ascii="Century Gothic" w:hAnsi="Century Gothic" w:cs="Century Gothic"/>
                                <w:b/>
                                <w:spacing w:val="-10"/>
                                <w:sz w:val="20"/>
                                <w:szCs w:val="20"/>
                              </w:rPr>
                            </w:pPr>
                            <w:r>
                              <w:rPr>
                                <w:rFonts w:ascii="Century Gothic" w:hAnsi="Century Gothic" w:cs="Century Gothic"/>
                                <w:b/>
                                <w:spacing w:val="-10"/>
                                <w:sz w:val="20"/>
                                <w:szCs w:val="20"/>
                              </w:rPr>
                              <w:t xml:space="preserve">Entre l'établissement, </w:t>
                            </w:r>
                          </w:p>
                          <w:p w14:paraId="46229FA4" w14:textId="77777777" w:rsidR="00B87F7A" w:rsidRDefault="00B87F7A" w:rsidP="00B16578">
                            <w:pPr>
                              <w:tabs>
                                <w:tab w:val="left" w:pos="1418"/>
                                <w:tab w:val="left" w:pos="6521"/>
                              </w:tabs>
                              <w:ind w:left="284" w:hanging="284"/>
                              <w:rPr>
                                <w:rFonts w:ascii="Century Gothic" w:hAnsi="Century Gothic" w:cs="Century Gothic"/>
                                <w:b/>
                                <w:spacing w:val="-10"/>
                                <w:sz w:val="20"/>
                                <w:szCs w:val="20"/>
                              </w:rPr>
                            </w:pPr>
                          </w:p>
                          <w:p w14:paraId="3953275A" w14:textId="77777777" w:rsidR="00B87F7A" w:rsidRDefault="00B87F7A" w:rsidP="00B16578">
                            <w:pPr>
                              <w:tabs>
                                <w:tab w:val="left" w:pos="1418"/>
                                <w:tab w:val="left" w:pos="6521"/>
                              </w:tabs>
                              <w:ind w:left="284" w:hanging="284"/>
                            </w:pPr>
                          </w:p>
                          <w:p w14:paraId="46197A31" w14:textId="77777777" w:rsidR="00B87F7A" w:rsidRDefault="00B87F7A"/>
                          <w:p w14:paraId="5A71831D" w14:textId="77777777" w:rsidR="00B87F7A" w:rsidRDefault="00B87F7A"/>
                          <w:p w14:paraId="4FBFDD28" w14:textId="77777777" w:rsidR="00B87F7A" w:rsidRDefault="00B87F7A"/>
                          <w:p w14:paraId="0E941768" w14:textId="77777777" w:rsidR="00B87F7A" w:rsidRDefault="00B87F7A"/>
                          <w:p w14:paraId="6252BC62" w14:textId="77777777" w:rsidR="00B87F7A" w:rsidRDefault="00B87F7A"/>
                          <w:p w14:paraId="1B11E002" w14:textId="77777777" w:rsidR="00B87F7A" w:rsidRDefault="00B87F7A" w:rsidP="00A95FDD">
                            <w:pPr>
                              <w:tabs>
                                <w:tab w:val="left" w:pos="1418"/>
                                <w:tab w:val="left" w:pos="6521"/>
                              </w:tabs>
                              <w:ind w:left="284" w:hanging="284"/>
                              <w:rPr>
                                <w:rFonts w:ascii="Century Gothic" w:hAnsi="Century Gothic" w:cs="Century Gothic"/>
                                <w:b/>
                                <w:spacing w:val="-10"/>
                                <w:sz w:val="20"/>
                                <w:szCs w:val="20"/>
                              </w:rPr>
                            </w:pPr>
                          </w:p>
                          <w:p w14:paraId="17CB6F7E" w14:textId="77777777" w:rsidR="00B87F7A" w:rsidRDefault="00B87F7A" w:rsidP="00A95FDD">
                            <w:pPr>
                              <w:tabs>
                                <w:tab w:val="left" w:pos="1418"/>
                                <w:tab w:val="left" w:pos="6521"/>
                              </w:tabs>
                              <w:ind w:left="284" w:hanging="284"/>
                              <w:rPr>
                                <w:rFonts w:ascii="Century Gothic" w:hAnsi="Century Gothic" w:cs="Century Gothic"/>
                                <w:b/>
                                <w:spacing w:val="-10"/>
                                <w:sz w:val="20"/>
                                <w:szCs w:val="20"/>
                              </w:rPr>
                            </w:pPr>
                            <w:proofErr w:type="gramStart"/>
                            <w:r>
                              <w:rPr>
                                <w:rFonts w:ascii="Century Gothic" w:hAnsi="Century Gothic" w:cs="Century Gothic"/>
                                <w:b/>
                                <w:spacing w:val="-10"/>
                                <w:sz w:val="20"/>
                                <w:szCs w:val="20"/>
                              </w:rPr>
                              <w:t>l'entreprise</w:t>
                            </w:r>
                            <w:proofErr w:type="gramEnd"/>
                            <w:r>
                              <w:rPr>
                                <w:rFonts w:ascii="Century Gothic" w:hAnsi="Century Gothic" w:cs="Century Gothic"/>
                                <w:b/>
                                <w:spacing w:val="-10"/>
                                <w:sz w:val="20"/>
                                <w:szCs w:val="20"/>
                              </w:rPr>
                              <w:t xml:space="preserve"> ou l'organisme d'accueil</w:t>
                            </w:r>
                          </w:p>
                          <w:p w14:paraId="7280E22D" w14:textId="77777777" w:rsidR="00B87F7A" w:rsidRDefault="00B87F7A"/>
                          <w:p w14:paraId="5571DB65" w14:textId="77777777" w:rsidR="00B87F7A" w:rsidRDefault="00B87F7A"/>
                          <w:p w14:paraId="0BFAA60F" w14:textId="77777777" w:rsidR="00B87F7A" w:rsidRDefault="00B87F7A"/>
                          <w:p w14:paraId="29C1444C" w14:textId="77777777" w:rsidR="00B87F7A" w:rsidRDefault="00B87F7A"/>
                          <w:p w14:paraId="7665EFF2" w14:textId="77777777" w:rsidR="00B87F7A" w:rsidRDefault="00B87F7A"/>
                          <w:p w14:paraId="3FB31D09" w14:textId="77777777" w:rsidR="00B87F7A" w:rsidRDefault="00B87F7A"/>
                          <w:p w14:paraId="556DC181" w14:textId="77777777" w:rsidR="00B87F7A" w:rsidRDefault="00B87F7A"/>
                          <w:p w14:paraId="6EA54688" w14:textId="77777777" w:rsidR="00B87F7A" w:rsidRDefault="00B87F7A"/>
                          <w:p w14:paraId="558FB2FC" w14:textId="77777777" w:rsidR="00B87F7A" w:rsidRDefault="00B87F7A"/>
                          <w:p w14:paraId="04D256D3" w14:textId="77777777" w:rsidR="00B87F7A" w:rsidRDefault="00B87F7A"/>
                          <w:p w14:paraId="14599800" w14:textId="77777777" w:rsidR="00B87F7A" w:rsidRDefault="00B87F7A" w:rsidP="00E37CAE">
                            <w:pPr>
                              <w:tabs>
                                <w:tab w:val="left" w:pos="1418"/>
                                <w:tab w:val="left" w:pos="6521"/>
                              </w:tabs>
                              <w:ind w:left="284" w:hanging="284"/>
                              <w:rPr>
                                <w:rFonts w:ascii="Century Gothic" w:hAnsi="Century Gothic" w:cs="Century Gothic"/>
                                <w:b/>
                                <w:spacing w:val="-10"/>
                                <w:sz w:val="20"/>
                                <w:szCs w:val="20"/>
                              </w:rPr>
                            </w:pPr>
                            <w:proofErr w:type="gramStart"/>
                            <w:r>
                              <w:rPr>
                                <w:rFonts w:ascii="Century Gothic" w:hAnsi="Century Gothic" w:cs="Century Gothic"/>
                                <w:b/>
                                <w:spacing w:val="-10"/>
                                <w:sz w:val="20"/>
                                <w:szCs w:val="20"/>
                              </w:rPr>
                              <w:t>et</w:t>
                            </w:r>
                            <w:proofErr w:type="gramEnd"/>
                            <w:r>
                              <w:rPr>
                                <w:rFonts w:ascii="Century Gothic" w:hAnsi="Century Gothic" w:cs="Century Gothic"/>
                                <w:b/>
                                <w:spacing w:val="-10"/>
                                <w:sz w:val="20"/>
                                <w:szCs w:val="20"/>
                              </w:rPr>
                              <w:t xml:space="preserve"> l'élève</w:t>
                            </w:r>
                          </w:p>
                          <w:p w14:paraId="4C28E615" w14:textId="77777777" w:rsidR="00B87F7A" w:rsidRDefault="00B87F7A"/>
                          <w:p w14:paraId="580F824D" w14:textId="77777777" w:rsidR="00B87F7A" w:rsidRDefault="00B87F7A"/>
                          <w:p w14:paraId="6606B988" w14:textId="77777777" w:rsidR="00B87F7A" w:rsidRDefault="00B87F7A"/>
                          <w:p w14:paraId="2B089663" w14:textId="77777777" w:rsidR="00B87F7A" w:rsidRDefault="00B87F7A"/>
                          <w:p w14:paraId="037E10BC" w14:textId="77777777" w:rsidR="00B87F7A" w:rsidRDefault="00B87F7A"/>
                          <w:p w14:paraId="1654BBB0" w14:textId="77777777" w:rsidR="00B87F7A" w:rsidRDefault="00B87F7A"/>
                          <w:p w14:paraId="4BB11C0A" w14:textId="77777777" w:rsidR="00B87F7A" w:rsidRDefault="00B87F7A"/>
                          <w:p w14:paraId="648D81F3" w14:textId="77777777" w:rsidR="00B87F7A" w:rsidRDefault="00B87F7A"/>
                          <w:p w14:paraId="23BF2AB6" w14:textId="77777777" w:rsidR="00B87F7A" w:rsidRDefault="00B87F7A">
                            <w:pPr>
                              <w:rPr>
                                <w:rFonts w:ascii="Century Gothic" w:hAnsi="Century Gothic" w:cs="Century Gothic"/>
                                <w:b/>
                                <w:sz w:val="18"/>
                                <w:szCs w:val="18"/>
                              </w:rPr>
                            </w:pPr>
                          </w:p>
                          <w:p w14:paraId="77D63D03" w14:textId="77777777" w:rsidR="00B87F7A" w:rsidRDefault="00B87F7A">
                            <w:pPr>
                              <w:rPr>
                                <w:rFonts w:ascii="Century Gothic" w:hAnsi="Century Gothic" w:cs="Century Gothic"/>
                                <w:b/>
                                <w:sz w:val="18"/>
                                <w:szCs w:val="18"/>
                              </w:rPr>
                            </w:pPr>
                          </w:p>
                          <w:p w14:paraId="70EFA56E" w14:textId="49184FB9" w:rsidR="00B87F7A" w:rsidRPr="00424EC4" w:rsidRDefault="00410C48">
                            <w:pPr>
                              <w:rPr>
                                <w:b/>
                              </w:rPr>
                            </w:pPr>
                            <w:r>
                              <w:rPr>
                                <w:rFonts w:ascii="Century Gothic" w:hAnsi="Century Gothic" w:cs="Century Gothic"/>
                                <w:b/>
                                <w:sz w:val="18"/>
                                <w:szCs w:val="18"/>
                              </w:rPr>
                              <w:t xml:space="preserve">    </w:t>
                            </w:r>
                            <w:r w:rsidR="000C2E87">
                              <w:rPr>
                                <w:rFonts w:ascii="Century Gothic" w:hAnsi="Century Gothic" w:cs="Century Gothic"/>
                                <w:b/>
                                <w:sz w:val="18"/>
                                <w:szCs w:val="18"/>
                              </w:rPr>
                              <w:t>Du</w:t>
                            </w:r>
                            <w:r w:rsidR="00E6627A">
                              <w:rPr>
                                <w:rFonts w:ascii="Century Gothic" w:hAnsi="Century Gothic" w:cs="Century Gothic"/>
                                <w:b/>
                                <w:sz w:val="18"/>
                                <w:szCs w:val="18"/>
                              </w:rPr>
                              <w:t xml:space="preserve"> </w:t>
                            </w:r>
                            <w:r w:rsidR="00A22CB1">
                              <w:rPr>
                                <w:rFonts w:ascii="Century Gothic" w:hAnsi="Century Gothic" w:cs="Century Gothic"/>
                                <w:b/>
                                <w:sz w:val="18"/>
                                <w:szCs w:val="18"/>
                              </w:rPr>
                              <w:t xml:space="preserve"> </w:t>
                            </w:r>
                            <w:r w:rsidR="000C2E87">
                              <w:rPr>
                                <w:rFonts w:ascii="Century Gothic" w:hAnsi="Century Gothic" w:cs="Century Gothic"/>
                                <w:b/>
                                <w:sz w:val="18"/>
                                <w:szCs w:val="18"/>
                              </w:rPr>
                              <w:t xml:space="preserve"> </w:t>
                            </w:r>
                            <w:r w:rsidR="00A90526">
                              <w:rPr>
                                <w:rFonts w:ascii="Century Gothic" w:hAnsi="Century Gothic" w:cs="Century Gothic"/>
                                <w:b/>
                                <w:sz w:val="18"/>
                                <w:szCs w:val="18"/>
                              </w:rPr>
                              <w:fldChar w:fldCharType="begin"/>
                            </w:r>
                            <w:r w:rsidR="00A90526">
                              <w:rPr>
                                <w:rFonts w:ascii="Century Gothic" w:hAnsi="Century Gothic" w:cs="Century Gothic"/>
                                <w:b/>
                                <w:sz w:val="18"/>
                                <w:szCs w:val="18"/>
                              </w:rPr>
                              <w:instrText xml:space="preserve"> MERGEFIELD P1 </w:instrText>
                            </w:r>
                            <w:r w:rsidR="00A90526">
                              <w:rPr>
                                <w:rFonts w:ascii="Century Gothic" w:hAnsi="Century Gothic" w:cs="Century Gothic"/>
                                <w:b/>
                                <w:sz w:val="18"/>
                                <w:szCs w:val="18"/>
                              </w:rPr>
                              <w:fldChar w:fldCharType="separate"/>
                            </w:r>
                            <w:r w:rsidR="00C81B76">
                              <w:rPr>
                                <w:rFonts w:ascii="Century Gothic" w:hAnsi="Century Gothic" w:cs="Century Gothic"/>
                                <w:b/>
                                <w:noProof/>
                                <w:sz w:val="18"/>
                                <w:szCs w:val="18"/>
                              </w:rPr>
                              <w:t>«P1»</w:t>
                            </w:r>
                            <w:r w:rsidR="00A90526">
                              <w:rPr>
                                <w:rFonts w:ascii="Century Gothic" w:hAnsi="Century Gothic" w:cs="Century Gothic"/>
                                <w:b/>
                                <w:sz w:val="18"/>
                                <w:szCs w:val="18"/>
                              </w:rPr>
                              <w:fldChar w:fldCharType="end"/>
                            </w:r>
                            <w:r w:rsidR="00B87F7A" w:rsidRPr="00424EC4">
                              <w:rPr>
                                <w:rFonts w:ascii="Century Gothic" w:hAnsi="Century Gothic" w:cs="Century Gothic"/>
                                <w:b/>
                                <w:sz w:val="18"/>
                                <w:szCs w:val="18"/>
                              </w:rPr>
                              <w:t>il a été convenu ce qui suit :</w:t>
                            </w:r>
                          </w:p>
                          <w:p w14:paraId="34AA6B37" w14:textId="77777777" w:rsidR="00B87F7A" w:rsidRDefault="00B87F7A"/>
                          <w:p w14:paraId="08DFF95F" w14:textId="77777777" w:rsidR="00B87F7A" w:rsidRDefault="00B87F7A"/>
                          <w:p w14:paraId="136E6391" w14:textId="77777777" w:rsidR="00B87F7A" w:rsidRDefault="00B87F7A" w:rsidP="00B16578">
                            <w:pPr>
                              <w:rPr>
                                <w:rFonts w:ascii="Century Gothic" w:hAnsi="Century Gothic" w:cs="Century Gothic"/>
                                <w:b/>
                                <w:bCs/>
                                <w:i/>
                                <w:iCs/>
                                <w:sz w:val="18"/>
                                <w:szCs w:val="18"/>
                              </w:rPr>
                            </w:pPr>
                          </w:p>
                          <w:p w14:paraId="0CEE720B" w14:textId="77777777" w:rsidR="00B87F7A" w:rsidRDefault="00B87F7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704018" id="Text Box 2" o:spid="_x0000_s1028" type="#_x0000_t202" style="position:absolute;margin-left:567.05pt;margin-top:-16.05pt;width:596.6pt;height:723.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" stroked="f">
                <v:textbox>
                  <w:txbxContent>
                    <w:p w14:paraId="33AC98CB" w14:textId="77777777" w:rsidR="00B87F7A" w:rsidRPr="003F73F6" w:rsidRDefault="00B87F7A" w:rsidP="006F21E8">
                      <w:pPr>
                        <w:pStyle w:val="Titre1"/>
                        <w:numPr>
                          <w:ilvl w:val="0"/>
                          <w:numId w:val="1"/>
                        </w:numPr>
                        <w:ind w:left="283" w:right="1191" w:firstLine="0"/>
                        <w:jc w:val="center"/>
                        <w:rPr>
                          <w:sz w:val="20"/>
                          <w:szCs w:val="20"/>
                        </w:rPr>
                      </w:pPr>
                      <w:r w:rsidRPr="003F73F6">
                        <w:rPr>
                          <w:sz w:val="20"/>
                          <w:szCs w:val="20"/>
                        </w:rPr>
                        <w:t xml:space="preserve">CONVENTION </w:t>
                      </w:r>
                    </w:p>
                    <w:p w14:paraId="7F6E60A9" w14:textId="77777777" w:rsidR="00B87F7A" w:rsidRPr="003F73F6" w:rsidRDefault="00B87F7A" w:rsidP="006F21E8">
                      <w:pPr>
                        <w:pStyle w:val="Titre1"/>
                        <w:numPr>
                          <w:ilvl w:val="0"/>
                          <w:numId w:val="1"/>
                        </w:numPr>
                        <w:ind w:left="283" w:right="1191" w:firstLine="0"/>
                        <w:jc w:val="center"/>
                        <w:rPr>
                          <w:rFonts w:eastAsia="SimSun" w:cs="Arial"/>
                          <w:sz w:val="20"/>
                          <w:szCs w:val="20"/>
                        </w:rPr>
                      </w:pPr>
                      <w:r w:rsidRPr="003F73F6">
                        <w:rPr>
                          <w:sz w:val="20"/>
                          <w:szCs w:val="20"/>
                        </w:rPr>
                        <w:t>POUR UNE P</w:t>
                      </w:r>
                      <w:r w:rsidRPr="003F73F6">
                        <w:rPr>
                          <w:rFonts w:eastAsia="SimSun"/>
                          <w:sz w:val="20"/>
                          <w:szCs w:val="20"/>
                        </w:rPr>
                        <w:t>É</w:t>
                      </w:r>
                      <w:r w:rsidRPr="003F73F6">
                        <w:rPr>
                          <w:sz w:val="20"/>
                          <w:szCs w:val="20"/>
                        </w:rPr>
                        <w:t>RIODE DE FORMATION EN MILIEU PROFESSIONNEL</w:t>
                      </w:r>
                    </w:p>
                    <w:p w14:paraId="43B33EEE" w14:textId="77777777" w:rsidR="00876DF7" w:rsidRPr="00876DF7" w:rsidRDefault="00876DF7" w:rsidP="00876DF7">
                      <w:pPr>
                        <w:pStyle w:val="Paragraphedeliste"/>
                        <w:widowControl w:val="0"/>
                        <w:numPr>
                          <w:ilvl w:val="0"/>
                          <w:numId w:val="1"/>
                        </w:numPr>
                        <w:tabs>
                          <w:tab w:val="left" w:pos="731"/>
                          <w:tab w:val="left" w:pos="6521"/>
                        </w:tabs>
                        <w:suppressAutoHyphens/>
                        <w:spacing w:line="240" w:lineRule="auto"/>
                        <w:ind w:right="667"/>
                        <w:rPr>
                          <w:rFonts w:ascii="Century Gothic" w:hAnsi="Century Gothic" w:cs="Century Gothic"/>
                          <w:sz w:val="18"/>
                          <w:szCs w:val="18"/>
                        </w:rPr>
                      </w:pPr>
                      <w:r w:rsidRPr="00876DF7">
                        <w:rPr>
                          <w:rFonts w:ascii="Century Gothic" w:hAnsi="Century Gothic" w:cs="Century Gothic"/>
                          <w:sz w:val="18"/>
                          <w:szCs w:val="18"/>
                        </w:rPr>
                        <w:t xml:space="preserve">Vu le code du travail, notamment ses articles L.4121-1 et suivants, L.4153-1 à L.4153-9, L.4154-2 à L.4154-3, R.4153-38 à R.4153-52, D.4153-2 à D. 4153-4 et D.4153-15 à D. 4153-37, </w:t>
                      </w:r>
                    </w:p>
                    <w:p w14:paraId="4E8217B6" w14:textId="77777777" w:rsidR="00876DF7" w:rsidRPr="00876DF7" w:rsidRDefault="00876DF7" w:rsidP="00876DF7">
                      <w:pPr>
                        <w:pStyle w:val="Paragraphedeliste"/>
                        <w:widowControl w:val="0"/>
                        <w:numPr>
                          <w:ilvl w:val="0"/>
                          <w:numId w:val="1"/>
                        </w:numPr>
                        <w:tabs>
                          <w:tab w:val="left" w:pos="731"/>
                          <w:tab w:val="left" w:pos="6521"/>
                        </w:tabs>
                        <w:suppressAutoHyphens/>
                        <w:spacing w:line="240" w:lineRule="auto"/>
                        <w:ind w:right="667"/>
                        <w:rPr>
                          <w:rFonts w:ascii="Century Gothic" w:hAnsi="Century Gothic" w:cs="Century Gothic"/>
                          <w:sz w:val="18"/>
                          <w:szCs w:val="18"/>
                        </w:rPr>
                      </w:pPr>
                      <w:r w:rsidRPr="00876DF7">
                        <w:rPr>
                          <w:rFonts w:ascii="Century Gothic" w:hAnsi="Century Gothic" w:cs="Century Gothic"/>
                          <w:sz w:val="18"/>
                          <w:szCs w:val="18"/>
                        </w:rPr>
                        <w:t xml:space="preserve">Vu le code de l’éducation, notamment ses articles. L 124-1 à 20, R.124-10 à R.124-13 et D. 124-1 à D. 124-9, </w:t>
                      </w:r>
                    </w:p>
                    <w:p w14:paraId="6FD4867E" w14:textId="3141055B" w:rsidR="00876DF7" w:rsidRPr="00876DF7" w:rsidRDefault="00876DF7" w:rsidP="00876DF7">
                      <w:pPr>
                        <w:pStyle w:val="Paragraphedeliste"/>
                        <w:widowControl w:val="0"/>
                        <w:numPr>
                          <w:ilvl w:val="0"/>
                          <w:numId w:val="1"/>
                        </w:numPr>
                        <w:tabs>
                          <w:tab w:val="left" w:pos="731"/>
                          <w:tab w:val="left" w:pos="6521"/>
                        </w:tabs>
                        <w:suppressAutoHyphens/>
                        <w:spacing w:line="240" w:lineRule="auto"/>
                        <w:ind w:right="667"/>
                        <w:rPr>
                          <w:rFonts w:ascii="Century Gothic" w:hAnsi="Century Gothic" w:cs="Century Gothic"/>
                          <w:sz w:val="18"/>
                          <w:szCs w:val="18"/>
                        </w:rPr>
                      </w:pPr>
                      <w:r w:rsidRPr="00876DF7">
                        <w:rPr>
                          <w:rFonts w:ascii="Century Gothic" w:hAnsi="Century Gothic" w:cs="Century Gothic"/>
                          <w:sz w:val="18"/>
                          <w:szCs w:val="18"/>
                        </w:rPr>
                        <w:t>Vu la délibération du conseil d’administration du lycée en date du ……………</w:t>
                      </w:r>
                      <w:r w:rsidR="00164542">
                        <w:rPr>
                          <w:rFonts w:ascii="Century Gothic" w:hAnsi="Century Gothic" w:cs="Century Gothic"/>
                          <w:sz w:val="18"/>
                          <w:szCs w:val="18"/>
                        </w:rPr>
                        <w:t>01/09/2025</w:t>
                      </w:r>
                      <w:r w:rsidRPr="00876DF7">
                        <w:rPr>
                          <w:rFonts w:ascii="Century Gothic" w:hAnsi="Century Gothic" w:cs="Century Gothic"/>
                          <w:sz w:val="18"/>
                          <w:szCs w:val="18"/>
                        </w:rPr>
                        <w:t>……………………</w:t>
                      </w:r>
                      <w:proofErr w:type="gramStart"/>
                      <w:r w:rsidRPr="00876DF7">
                        <w:rPr>
                          <w:rFonts w:ascii="Century Gothic" w:hAnsi="Century Gothic" w:cs="Century Gothic"/>
                          <w:sz w:val="18"/>
                          <w:szCs w:val="18"/>
                        </w:rPr>
                        <w:t>…….</w:t>
                      </w:r>
                      <w:proofErr w:type="gramEnd"/>
                      <w:r w:rsidRPr="00876DF7">
                        <w:rPr>
                          <w:rFonts w:ascii="Century Gothic" w:hAnsi="Century Gothic" w:cs="Century Gothic"/>
                          <w:sz w:val="18"/>
                          <w:szCs w:val="18"/>
                        </w:rPr>
                        <w:t xml:space="preserve">…… </w:t>
                      </w:r>
                      <w:proofErr w:type="gramStart"/>
                      <w:r w:rsidRPr="00876DF7">
                        <w:rPr>
                          <w:rFonts w:ascii="Century Gothic" w:hAnsi="Century Gothic" w:cs="Century Gothic"/>
                          <w:sz w:val="18"/>
                          <w:szCs w:val="18"/>
                        </w:rPr>
                        <w:t>approuvant</w:t>
                      </w:r>
                      <w:proofErr w:type="gramEnd"/>
                      <w:r w:rsidRPr="00876DF7">
                        <w:rPr>
                          <w:rFonts w:ascii="Century Gothic" w:hAnsi="Century Gothic" w:cs="Century Gothic"/>
                          <w:sz w:val="18"/>
                          <w:szCs w:val="18"/>
                        </w:rPr>
                        <w:t xml:space="preserve"> la convention-type et autorisant le chef d’établissement à conclure au nom de l’établissement toute convention relative aux périodes de formation en milieu professionnel conforme à la convention-type,</w:t>
                      </w:r>
                    </w:p>
                    <w:p w14:paraId="401F2969" w14:textId="77777777" w:rsidR="00876DF7" w:rsidRDefault="00876DF7" w:rsidP="00B16578">
                      <w:pPr>
                        <w:tabs>
                          <w:tab w:val="left" w:pos="1418"/>
                          <w:tab w:val="left" w:pos="6521"/>
                        </w:tabs>
                        <w:ind w:left="284" w:hanging="284"/>
                        <w:rPr>
                          <w:rFonts w:ascii="Century Gothic" w:hAnsi="Century Gothic" w:cs="Century Gothic"/>
                          <w:b/>
                          <w:spacing w:val="-10"/>
                          <w:sz w:val="20"/>
                          <w:szCs w:val="20"/>
                        </w:rPr>
                      </w:pPr>
                    </w:p>
                    <w:p w14:paraId="259F6E01" w14:textId="77777777" w:rsidR="00876DF7" w:rsidRDefault="00876DF7" w:rsidP="00B16578">
                      <w:pPr>
                        <w:tabs>
                          <w:tab w:val="left" w:pos="1418"/>
                          <w:tab w:val="left" w:pos="6521"/>
                        </w:tabs>
                        <w:ind w:left="284" w:hanging="284"/>
                        <w:rPr>
                          <w:rFonts w:ascii="Century Gothic" w:hAnsi="Century Gothic" w:cs="Century Gothic"/>
                          <w:b/>
                          <w:spacing w:val="-10"/>
                          <w:sz w:val="20"/>
                          <w:szCs w:val="20"/>
                        </w:rPr>
                      </w:pPr>
                    </w:p>
                    <w:p w14:paraId="27AD9A10" w14:textId="77777777" w:rsidR="00876DF7" w:rsidRDefault="00876DF7" w:rsidP="00B16578">
                      <w:pPr>
                        <w:tabs>
                          <w:tab w:val="left" w:pos="1418"/>
                          <w:tab w:val="left" w:pos="6521"/>
                        </w:tabs>
                        <w:ind w:left="284" w:hanging="284"/>
                        <w:rPr>
                          <w:rFonts w:ascii="Century Gothic" w:hAnsi="Century Gothic" w:cs="Century Gothic"/>
                          <w:b/>
                          <w:spacing w:val="-10"/>
                          <w:sz w:val="20"/>
                          <w:szCs w:val="20"/>
                        </w:rPr>
                      </w:pPr>
                    </w:p>
                    <w:p w14:paraId="6982B6ED" w14:textId="77777777" w:rsidR="00876DF7" w:rsidRDefault="00876DF7" w:rsidP="00B16578">
                      <w:pPr>
                        <w:tabs>
                          <w:tab w:val="left" w:pos="1418"/>
                          <w:tab w:val="left" w:pos="6521"/>
                        </w:tabs>
                        <w:ind w:left="284" w:hanging="284"/>
                        <w:rPr>
                          <w:rFonts w:ascii="Century Gothic" w:hAnsi="Century Gothic" w:cs="Century Gothic"/>
                          <w:b/>
                          <w:spacing w:val="-10"/>
                          <w:sz w:val="20"/>
                          <w:szCs w:val="20"/>
                        </w:rPr>
                      </w:pPr>
                    </w:p>
                    <w:p w14:paraId="31CDFAFE" w14:textId="49FC2776" w:rsidR="00B87F7A" w:rsidRDefault="00B87F7A" w:rsidP="00B16578">
                      <w:pPr>
                        <w:tabs>
                          <w:tab w:val="left" w:pos="1418"/>
                          <w:tab w:val="left" w:pos="6521"/>
                        </w:tabs>
                        <w:ind w:left="284" w:hanging="284"/>
                        <w:rPr>
                          <w:rFonts w:ascii="Century Gothic" w:hAnsi="Century Gothic" w:cs="Century Gothic"/>
                          <w:b/>
                          <w:spacing w:val="-10"/>
                          <w:sz w:val="20"/>
                          <w:szCs w:val="20"/>
                        </w:rPr>
                      </w:pPr>
                      <w:r>
                        <w:rPr>
                          <w:rFonts w:ascii="Century Gothic" w:hAnsi="Century Gothic" w:cs="Century Gothic"/>
                          <w:b/>
                          <w:spacing w:val="-10"/>
                          <w:sz w:val="20"/>
                          <w:szCs w:val="20"/>
                        </w:rPr>
                        <w:t xml:space="preserve">Entre l'établissement, </w:t>
                      </w:r>
                    </w:p>
                    <w:p w14:paraId="46229FA4" w14:textId="77777777" w:rsidR="00B87F7A" w:rsidRDefault="00B87F7A" w:rsidP="00B16578">
                      <w:pPr>
                        <w:tabs>
                          <w:tab w:val="left" w:pos="1418"/>
                          <w:tab w:val="left" w:pos="6521"/>
                        </w:tabs>
                        <w:ind w:left="284" w:hanging="284"/>
                        <w:rPr>
                          <w:rFonts w:ascii="Century Gothic" w:hAnsi="Century Gothic" w:cs="Century Gothic"/>
                          <w:b/>
                          <w:spacing w:val="-10"/>
                          <w:sz w:val="20"/>
                          <w:szCs w:val="20"/>
                        </w:rPr>
                      </w:pPr>
                    </w:p>
                    <w:p w14:paraId="3953275A" w14:textId="77777777" w:rsidR="00B87F7A" w:rsidRDefault="00B87F7A" w:rsidP="00B16578">
                      <w:pPr>
                        <w:tabs>
                          <w:tab w:val="left" w:pos="1418"/>
                          <w:tab w:val="left" w:pos="6521"/>
                        </w:tabs>
                        <w:ind w:left="284" w:hanging="284"/>
                      </w:pPr>
                    </w:p>
                    <w:p w14:paraId="46197A31" w14:textId="77777777" w:rsidR="00B87F7A" w:rsidRDefault="00B87F7A"/>
                    <w:p w14:paraId="5A71831D" w14:textId="77777777" w:rsidR="00B87F7A" w:rsidRDefault="00B87F7A"/>
                    <w:p w14:paraId="4FBFDD28" w14:textId="77777777" w:rsidR="00B87F7A" w:rsidRDefault="00B87F7A"/>
                    <w:p w14:paraId="0E941768" w14:textId="77777777" w:rsidR="00B87F7A" w:rsidRDefault="00B87F7A"/>
                    <w:p w14:paraId="6252BC62" w14:textId="77777777" w:rsidR="00B87F7A" w:rsidRDefault="00B87F7A"/>
                    <w:p w14:paraId="1B11E002" w14:textId="77777777" w:rsidR="00B87F7A" w:rsidRDefault="00B87F7A" w:rsidP="00A95FDD">
                      <w:pPr>
                        <w:tabs>
                          <w:tab w:val="left" w:pos="1418"/>
                          <w:tab w:val="left" w:pos="6521"/>
                        </w:tabs>
                        <w:ind w:left="284" w:hanging="284"/>
                        <w:rPr>
                          <w:rFonts w:ascii="Century Gothic" w:hAnsi="Century Gothic" w:cs="Century Gothic"/>
                          <w:b/>
                          <w:spacing w:val="-10"/>
                          <w:sz w:val="20"/>
                          <w:szCs w:val="20"/>
                        </w:rPr>
                      </w:pPr>
                    </w:p>
                    <w:p w14:paraId="17CB6F7E" w14:textId="77777777" w:rsidR="00B87F7A" w:rsidRDefault="00B87F7A" w:rsidP="00A95FDD">
                      <w:pPr>
                        <w:tabs>
                          <w:tab w:val="left" w:pos="1418"/>
                          <w:tab w:val="left" w:pos="6521"/>
                        </w:tabs>
                        <w:ind w:left="284" w:hanging="284"/>
                        <w:rPr>
                          <w:rFonts w:ascii="Century Gothic" w:hAnsi="Century Gothic" w:cs="Century Gothic"/>
                          <w:b/>
                          <w:spacing w:val="-10"/>
                          <w:sz w:val="20"/>
                          <w:szCs w:val="20"/>
                        </w:rPr>
                      </w:pPr>
                      <w:proofErr w:type="gramStart"/>
                      <w:r>
                        <w:rPr>
                          <w:rFonts w:ascii="Century Gothic" w:hAnsi="Century Gothic" w:cs="Century Gothic"/>
                          <w:b/>
                          <w:spacing w:val="-10"/>
                          <w:sz w:val="20"/>
                          <w:szCs w:val="20"/>
                        </w:rPr>
                        <w:t>l'entreprise</w:t>
                      </w:r>
                      <w:proofErr w:type="gramEnd"/>
                      <w:r>
                        <w:rPr>
                          <w:rFonts w:ascii="Century Gothic" w:hAnsi="Century Gothic" w:cs="Century Gothic"/>
                          <w:b/>
                          <w:spacing w:val="-10"/>
                          <w:sz w:val="20"/>
                          <w:szCs w:val="20"/>
                        </w:rPr>
                        <w:t xml:space="preserve"> ou l'organisme d'accueil</w:t>
                      </w:r>
                    </w:p>
                    <w:p w14:paraId="7280E22D" w14:textId="77777777" w:rsidR="00B87F7A" w:rsidRDefault="00B87F7A"/>
                    <w:p w14:paraId="5571DB65" w14:textId="77777777" w:rsidR="00B87F7A" w:rsidRDefault="00B87F7A"/>
                    <w:p w14:paraId="0BFAA60F" w14:textId="77777777" w:rsidR="00B87F7A" w:rsidRDefault="00B87F7A"/>
                    <w:p w14:paraId="29C1444C" w14:textId="77777777" w:rsidR="00B87F7A" w:rsidRDefault="00B87F7A"/>
                    <w:p w14:paraId="7665EFF2" w14:textId="77777777" w:rsidR="00B87F7A" w:rsidRDefault="00B87F7A"/>
                    <w:p w14:paraId="3FB31D09" w14:textId="77777777" w:rsidR="00B87F7A" w:rsidRDefault="00B87F7A"/>
                    <w:p w14:paraId="556DC181" w14:textId="77777777" w:rsidR="00B87F7A" w:rsidRDefault="00B87F7A"/>
                    <w:p w14:paraId="6EA54688" w14:textId="77777777" w:rsidR="00B87F7A" w:rsidRDefault="00B87F7A"/>
                    <w:p w14:paraId="558FB2FC" w14:textId="77777777" w:rsidR="00B87F7A" w:rsidRDefault="00B87F7A"/>
                    <w:p w14:paraId="04D256D3" w14:textId="77777777" w:rsidR="00B87F7A" w:rsidRDefault="00B87F7A"/>
                    <w:p w14:paraId="14599800" w14:textId="77777777" w:rsidR="00B87F7A" w:rsidRDefault="00B87F7A" w:rsidP="00E37CAE">
                      <w:pPr>
                        <w:tabs>
                          <w:tab w:val="left" w:pos="1418"/>
                          <w:tab w:val="left" w:pos="6521"/>
                        </w:tabs>
                        <w:ind w:left="284" w:hanging="284"/>
                        <w:rPr>
                          <w:rFonts w:ascii="Century Gothic" w:hAnsi="Century Gothic" w:cs="Century Gothic"/>
                          <w:b/>
                          <w:spacing w:val="-10"/>
                          <w:sz w:val="20"/>
                          <w:szCs w:val="20"/>
                        </w:rPr>
                      </w:pPr>
                      <w:proofErr w:type="gramStart"/>
                      <w:r>
                        <w:rPr>
                          <w:rFonts w:ascii="Century Gothic" w:hAnsi="Century Gothic" w:cs="Century Gothic"/>
                          <w:b/>
                          <w:spacing w:val="-10"/>
                          <w:sz w:val="20"/>
                          <w:szCs w:val="20"/>
                        </w:rPr>
                        <w:t>et</w:t>
                      </w:r>
                      <w:proofErr w:type="gramEnd"/>
                      <w:r>
                        <w:rPr>
                          <w:rFonts w:ascii="Century Gothic" w:hAnsi="Century Gothic" w:cs="Century Gothic"/>
                          <w:b/>
                          <w:spacing w:val="-10"/>
                          <w:sz w:val="20"/>
                          <w:szCs w:val="20"/>
                        </w:rPr>
                        <w:t xml:space="preserve"> l'élève</w:t>
                      </w:r>
                    </w:p>
                    <w:p w14:paraId="4C28E615" w14:textId="77777777" w:rsidR="00B87F7A" w:rsidRDefault="00B87F7A"/>
                    <w:p w14:paraId="580F824D" w14:textId="77777777" w:rsidR="00B87F7A" w:rsidRDefault="00B87F7A"/>
                    <w:p w14:paraId="6606B988" w14:textId="77777777" w:rsidR="00B87F7A" w:rsidRDefault="00B87F7A"/>
                    <w:p w14:paraId="2B089663" w14:textId="77777777" w:rsidR="00B87F7A" w:rsidRDefault="00B87F7A"/>
                    <w:p w14:paraId="037E10BC" w14:textId="77777777" w:rsidR="00B87F7A" w:rsidRDefault="00B87F7A"/>
                    <w:p w14:paraId="1654BBB0" w14:textId="77777777" w:rsidR="00B87F7A" w:rsidRDefault="00B87F7A"/>
                    <w:p w14:paraId="4BB11C0A" w14:textId="77777777" w:rsidR="00B87F7A" w:rsidRDefault="00B87F7A"/>
                    <w:p w14:paraId="648D81F3" w14:textId="77777777" w:rsidR="00B87F7A" w:rsidRDefault="00B87F7A"/>
                    <w:p w14:paraId="23BF2AB6" w14:textId="77777777" w:rsidR="00B87F7A" w:rsidRDefault="00B87F7A">
                      <w:pPr>
                        <w:rPr>
                          <w:rFonts w:ascii="Century Gothic" w:hAnsi="Century Gothic" w:cs="Century Gothic"/>
                          <w:b/>
                          <w:sz w:val="18"/>
                          <w:szCs w:val="18"/>
                        </w:rPr>
                      </w:pPr>
                    </w:p>
                    <w:p w14:paraId="77D63D03" w14:textId="77777777" w:rsidR="00B87F7A" w:rsidRDefault="00B87F7A">
                      <w:pPr>
                        <w:rPr>
                          <w:rFonts w:ascii="Century Gothic" w:hAnsi="Century Gothic" w:cs="Century Gothic"/>
                          <w:b/>
                          <w:sz w:val="18"/>
                          <w:szCs w:val="18"/>
                        </w:rPr>
                      </w:pPr>
                    </w:p>
                    <w:p w14:paraId="70EFA56E" w14:textId="49184FB9" w:rsidR="00B87F7A" w:rsidRPr="00424EC4" w:rsidRDefault="00410C48">
                      <w:pPr>
                        <w:rPr>
                          <w:b/>
                        </w:rPr>
                      </w:pPr>
                      <w:r>
                        <w:rPr>
                          <w:rFonts w:ascii="Century Gothic" w:hAnsi="Century Gothic" w:cs="Century Gothic"/>
                          <w:b/>
                          <w:sz w:val="18"/>
                          <w:szCs w:val="18"/>
                        </w:rPr>
                        <w:t xml:space="preserve">    </w:t>
                      </w:r>
                      <w:r w:rsidR="000C2E87">
                        <w:rPr>
                          <w:rFonts w:ascii="Century Gothic" w:hAnsi="Century Gothic" w:cs="Century Gothic"/>
                          <w:b/>
                          <w:sz w:val="18"/>
                          <w:szCs w:val="18"/>
                        </w:rPr>
                        <w:t>Du</w:t>
                      </w:r>
                      <w:r w:rsidR="00E6627A">
                        <w:rPr>
                          <w:rFonts w:ascii="Century Gothic" w:hAnsi="Century Gothic" w:cs="Century Gothic"/>
                          <w:b/>
                          <w:sz w:val="18"/>
                          <w:szCs w:val="18"/>
                        </w:rPr>
                        <w:t xml:space="preserve"> </w:t>
                      </w:r>
                      <w:r w:rsidR="00A22CB1">
                        <w:rPr>
                          <w:rFonts w:ascii="Century Gothic" w:hAnsi="Century Gothic" w:cs="Century Gothic"/>
                          <w:b/>
                          <w:sz w:val="18"/>
                          <w:szCs w:val="18"/>
                        </w:rPr>
                        <w:t xml:space="preserve"> </w:t>
                      </w:r>
                      <w:r w:rsidR="000C2E87">
                        <w:rPr>
                          <w:rFonts w:ascii="Century Gothic" w:hAnsi="Century Gothic" w:cs="Century Gothic"/>
                          <w:b/>
                          <w:sz w:val="18"/>
                          <w:szCs w:val="18"/>
                        </w:rPr>
                        <w:t xml:space="preserve"> </w:t>
                      </w:r>
                      <w:r w:rsidR="00A90526">
                        <w:rPr>
                          <w:rFonts w:ascii="Century Gothic" w:hAnsi="Century Gothic" w:cs="Century Gothic"/>
                          <w:b/>
                          <w:sz w:val="18"/>
                          <w:szCs w:val="18"/>
                        </w:rPr>
                        <w:fldChar w:fldCharType="begin"/>
                      </w:r>
                      <w:r w:rsidR="00A90526">
                        <w:rPr>
                          <w:rFonts w:ascii="Century Gothic" w:hAnsi="Century Gothic" w:cs="Century Gothic"/>
                          <w:b/>
                          <w:sz w:val="18"/>
                          <w:szCs w:val="18"/>
                        </w:rPr>
                        <w:instrText xml:space="preserve"> MERGEFIELD P1 </w:instrText>
                      </w:r>
                      <w:r w:rsidR="00A90526">
                        <w:rPr>
                          <w:rFonts w:ascii="Century Gothic" w:hAnsi="Century Gothic" w:cs="Century Gothic"/>
                          <w:b/>
                          <w:sz w:val="18"/>
                          <w:szCs w:val="18"/>
                        </w:rPr>
                        <w:fldChar w:fldCharType="separate"/>
                      </w:r>
                      <w:r w:rsidR="00C81B76">
                        <w:rPr>
                          <w:rFonts w:ascii="Century Gothic" w:hAnsi="Century Gothic" w:cs="Century Gothic"/>
                          <w:b/>
                          <w:noProof/>
                          <w:sz w:val="18"/>
                          <w:szCs w:val="18"/>
                        </w:rPr>
                        <w:t>«P1»</w:t>
                      </w:r>
                      <w:r w:rsidR="00A90526">
                        <w:rPr>
                          <w:rFonts w:ascii="Century Gothic" w:hAnsi="Century Gothic" w:cs="Century Gothic"/>
                          <w:b/>
                          <w:sz w:val="18"/>
                          <w:szCs w:val="18"/>
                        </w:rPr>
                        <w:fldChar w:fldCharType="end"/>
                      </w:r>
                      <w:r w:rsidR="00B87F7A" w:rsidRPr="00424EC4">
                        <w:rPr>
                          <w:rFonts w:ascii="Century Gothic" w:hAnsi="Century Gothic" w:cs="Century Gothic"/>
                          <w:b/>
                          <w:sz w:val="18"/>
                          <w:szCs w:val="18"/>
                        </w:rPr>
                        <w:t>il a été convenu ce qui suit :</w:t>
                      </w:r>
                    </w:p>
                    <w:p w14:paraId="34AA6B37" w14:textId="77777777" w:rsidR="00B87F7A" w:rsidRDefault="00B87F7A"/>
                    <w:p w14:paraId="08DFF95F" w14:textId="77777777" w:rsidR="00B87F7A" w:rsidRDefault="00B87F7A"/>
                    <w:p w14:paraId="136E6391" w14:textId="77777777" w:rsidR="00B87F7A" w:rsidRDefault="00B87F7A" w:rsidP="00B16578">
                      <w:pPr>
                        <w:rPr>
                          <w:rFonts w:ascii="Century Gothic" w:hAnsi="Century Gothic" w:cs="Century Gothic"/>
                          <w:b/>
                          <w:bCs/>
                          <w:i/>
                          <w:iCs/>
                          <w:sz w:val="18"/>
                          <w:szCs w:val="18"/>
                        </w:rPr>
                      </w:pPr>
                    </w:p>
                    <w:p w14:paraId="0CEE720B" w14:textId="77777777" w:rsidR="00B87F7A" w:rsidRDefault="00B87F7A"/>
                  </w:txbxContent>
                </v:textbox>
              </v:shape>
            </w:pict>
          </mc:Fallback>
        </mc:AlternateContent>
      </w:r>
    </w:p>
    <w:p w14:paraId="5BAA1532" w14:textId="77777777" w:rsidR="0076048E" w:rsidRDefault="0076048E" w:rsidP="006F21E8"/>
    <w:p w14:paraId="26FC09A4" w14:textId="77777777" w:rsidR="0076048E" w:rsidRDefault="0076048E" w:rsidP="006F21E8"/>
    <w:p w14:paraId="2E0A9054" w14:textId="77777777" w:rsidR="0076048E" w:rsidRDefault="0076048E" w:rsidP="006F21E8"/>
    <w:p w14:paraId="664F9F62" w14:textId="77777777" w:rsidR="0076048E" w:rsidRDefault="0076048E" w:rsidP="006F21E8"/>
    <w:p w14:paraId="17A26DA3" w14:textId="77777777" w:rsidR="0076048E" w:rsidRDefault="0076048E" w:rsidP="006F21E8"/>
    <w:p w14:paraId="4D54C36E" w14:textId="77777777" w:rsidR="0076048E" w:rsidRDefault="0076048E" w:rsidP="006F21E8"/>
    <w:p w14:paraId="47DA3C29" w14:textId="77777777" w:rsidR="0076048E" w:rsidRDefault="0076048E" w:rsidP="006F21E8"/>
    <w:p w14:paraId="1A42CBA3" w14:textId="77777777" w:rsidR="0076048E" w:rsidRDefault="0076048E" w:rsidP="006F21E8"/>
    <w:p w14:paraId="0F8ADE6C" w14:textId="544ADC26" w:rsidR="0076048E" w:rsidRDefault="000E111E" w:rsidP="006F21E8">
      <w:r>
        <w:rPr>
          <w:noProof/>
          <w:lang w:eastAsia="fr-FR"/>
        </w:rPr>
        <mc:AlternateContent>
          <mc:Choice Requires="wps">
            <w:drawing>
              <wp:anchor distT="0" distB="0" distL="114300" distR="114300" simplePos="0" relativeHeight="251658752" behindDoc="0" locked="0" layoutInCell="1" allowOverlap="1" wp14:anchorId="0657BAE1" wp14:editId="2E2B7597">
                <wp:simplePos x="0" y="0"/>
                <wp:positionH relativeFrom="column">
                  <wp:posOffset>41910</wp:posOffset>
                </wp:positionH>
                <wp:positionV relativeFrom="paragraph">
                  <wp:posOffset>38100</wp:posOffset>
                </wp:positionV>
                <wp:extent cx="6590665" cy="843280"/>
                <wp:effectExtent l="0" t="0" r="635" b="0"/>
                <wp:wrapNone/>
                <wp:docPr id="1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0665" cy="843280"/>
                        </a:xfrm>
                        <a:prstGeom prst="rect">
                          <a:avLst/>
                        </a:prstGeom>
                        <a:solidFill>
                          <a:srgbClr val="FFFFFF"/>
                        </a:solidFill>
                        <a:ln w="9525">
                          <a:solidFill>
                            <a:srgbClr val="000000"/>
                          </a:solidFill>
                          <a:miter lim="800000"/>
                          <a:headEnd/>
                          <a:tailEnd/>
                        </a:ln>
                      </wps:spPr>
                      <wps:txbx>
                        <w:txbxContent>
                          <w:p w14:paraId="5017E8B0" w14:textId="77777777" w:rsidR="00B87F7A" w:rsidRPr="007B71CA" w:rsidRDefault="00B87F7A">
                            <w:r>
                              <w:rPr>
                                <w:rFonts w:ascii="Century Gothic" w:hAnsi="Century Gothic"/>
                                <w:b/>
                                <w:sz w:val="18"/>
                                <w:szCs w:val="18"/>
                              </w:rPr>
                              <w:t>Modalités pratiques du suivi de la période de formation</w:t>
                            </w:r>
                            <w:r>
                              <w:rPr>
                                <w:rFonts w:ascii="Century Gothic" w:hAnsi="Century Gothic"/>
                                <w:sz w:val="18"/>
                                <w:szCs w:val="18"/>
                              </w:rPr>
                              <w:t> </w:t>
                            </w:r>
                            <w:r>
                              <w:rPr>
                                <w:rFonts w:ascii="Century Gothic" w:hAnsi="Century Gothic"/>
                                <w:b/>
                                <w:sz w:val="18"/>
                                <w:szCs w:val="18"/>
                              </w:rPr>
                              <w:t xml:space="preserve">: </w:t>
                            </w:r>
                            <w:r w:rsidRPr="007B71CA">
                              <w:rPr>
                                <w:rFonts w:ascii="Century Gothic" w:hAnsi="Century Gothic"/>
                                <w:sz w:val="18"/>
                                <w:szCs w:val="18"/>
                              </w:rPr>
                              <w:t>le professeur prend contact dans la première semaine de formation avec le tuteur, afin de s’assurer de la bonne installation du stagiaire, puis organise au moins une visite sur le lieu du stage en présence du stagiaire et du tuteur</w:t>
                            </w:r>
                            <w:r>
                              <w:rPr>
                                <w:rFonts w:ascii="Century Gothic" w:hAnsi="Century Gothic"/>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57BAE1" id="Text Box 7" o:spid="_x0000_s1029" type="#_x0000_t202" style="position:absolute;margin-left:3.3pt;margin-top:3pt;width:518.95pt;height:66.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">
                <v:textbox>
                  <w:txbxContent>
                    <w:p w14:paraId="5017E8B0" w14:textId="77777777" w:rsidR="00B87F7A" w:rsidRPr="007B71CA" w:rsidRDefault="00B87F7A">
                      <w:r>
                        <w:rPr>
                          <w:rFonts w:ascii="Century Gothic" w:hAnsi="Century Gothic"/>
                          <w:b/>
                          <w:sz w:val="18"/>
                          <w:szCs w:val="18"/>
                        </w:rPr>
                        <w:t>Modalités pratiques du suivi de la période de formation</w:t>
                      </w:r>
                      <w:r>
                        <w:rPr>
                          <w:rFonts w:ascii="Century Gothic" w:hAnsi="Century Gothic"/>
                          <w:sz w:val="18"/>
                          <w:szCs w:val="18"/>
                        </w:rPr>
                        <w:t> </w:t>
                      </w:r>
                      <w:r>
                        <w:rPr>
                          <w:rFonts w:ascii="Century Gothic" w:hAnsi="Century Gothic"/>
                          <w:b/>
                          <w:sz w:val="18"/>
                          <w:szCs w:val="18"/>
                        </w:rPr>
                        <w:t xml:space="preserve">: </w:t>
                      </w:r>
                      <w:r w:rsidRPr="007B71CA">
                        <w:rPr>
                          <w:rFonts w:ascii="Century Gothic" w:hAnsi="Century Gothic"/>
                          <w:sz w:val="18"/>
                          <w:szCs w:val="18"/>
                        </w:rPr>
                        <w:t>le professeur prend contact dans la première semaine de formation avec le tuteur, afin de s’assurer de la bonne installation du stagiaire, puis organise au moins une visite sur le lieu du stage en présence du stagiaire et du tuteur</w:t>
                      </w:r>
                      <w:r>
                        <w:rPr>
                          <w:rFonts w:ascii="Century Gothic" w:hAnsi="Century Gothic"/>
                          <w:sz w:val="18"/>
                          <w:szCs w:val="18"/>
                        </w:rPr>
                        <w:t xml:space="preserve">. </w:t>
                      </w:r>
                    </w:p>
                  </w:txbxContent>
                </v:textbox>
              </v:shape>
            </w:pict>
          </mc:Fallback>
        </mc:AlternateContent>
      </w:r>
    </w:p>
    <w:p w14:paraId="5D837D2B" w14:textId="77777777" w:rsidR="0076048E" w:rsidRDefault="0076048E" w:rsidP="006F21E8"/>
    <w:p w14:paraId="1865D3B5" w14:textId="77777777" w:rsidR="0076048E" w:rsidRDefault="0076048E" w:rsidP="006F21E8"/>
    <w:p w14:paraId="15778E9D" w14:textId="0BB10E38" w:rsidR="0076048E" w:rsidRDefault="000E111E" w:rsidP="006F21E8">
      <w:r>
        <w:rPr>
          <w:noProof/>
          <w:lang w:eastAsia="fr-FR"/>
        </w:rPr>
        <mc:AlternateContent>
          <mc:Choice Requires="wps">
            <w:drawing>
              <wp:anchor distT="0" distB="0" distL="114300" distR="114300" simplePos="0" relativeHeight="251654656" behindDoc="0" locked="0" layoutInCell="1" allowOverlap="1" wp14:anchorId="6EA8FB6A" wp14:editId="516786F4">
                <wp:simplePos x="0" y="0"/>
                <wp:positionH relativeFrom="column">
                  <wp:posOffset>7404100</wp:posOffset>
                </wp:positionH>
                <wp:positionV relativeFrom="paragraph">
                  <wp:posOffset>43815</wp:posOffset>
                </wp:positionV>
                <wp:extent cx="6982460" cy="1247140"/>
                <wp:effectExtent l="0" t="0" r="8890" b="0"/>
                <wp:wrapNone/>
                <wp:docPr id="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2460" cy="1247140"/>
                        </a:xfrm>
                        <a:prstGeom prst="rect">
                          <a:avLst/>
                        </a:prstGeom>
                        <a:solidFill>
                          <a:srgbClr val="FFFFFF"/>
                        </a:solidFill>
                        <a:ln w="9525">
                          <a:solidFill>
                            <a:srgbClr val="000000"/>
                          </a:solidFill>
                          <a:miter lim="800000"/>
                          <a:headEnd/>
                          <a:tailEnd/>
                        </a:ln>
                      </wps:spPr>
                      <wps:txbx>
                        <w:txbxContent>
                          <w:p w14:paraId="6E184801" w14:textId="77777777" w:rsidR="00B87F7A" w:rsidRDefault="00B87F7A" w:rsidP="00A95FDD">
                            <w:pPr>
                              <w:snapToGrid w:val="0"/>
                            </w:pPr>
                          </w:p>
                          <w:p w14:paraId="348F3205" w14:textId="77777777" w:rsidR="00B87F7A" w:rsidRDefault="00B87F7A"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Nom </w:t>
                            </w:r>
                            <w:r w:rsidRPr="00A95FDD">
                              <w:rPr>
                                <w:rFonts w:ascii="Century Gothic" w:hAnsi="Century Gothic" w:cs="Century Gothic"/>
                                <w:b/>
                                <w:spacing w:val="-10"/>
                                <w:sz w:val="18"/>
                                <w:szCs w:val="18"/>
                              </w:rPr>
                              <w:t>:     LYCEE BLAISE CENDRARS</w:t>
                            </w:r>
                            <w:r>
                              <w:rPr>
                                <w:rFonts w:ascii="Century Gothic" w:hAnsi="Century Gothic" w:cs="Century Gothic"/>
                                <w:spacing w:val="-10"/>
                                <w:sz w:val="18"/>
                                <w:szCs w:val="18"/>
                              </w:rPr>
                              <w:t xml:space="preserve">                                        Adresse :  </w:t>
                            </w:r>
                            <w:r w:rsidRPr="00A95FDD">
                              <w:rPr>
                                <w:rFonts w:ascii="Century Gothic" w:hAnsi="Century Gothic" w:cs="Century Gothic"/>
                                <w:b/>
                                <w:spacing w:val="-10"/>
                                <w:sz w:val="18"/>
                                <w:szCs w:val="18"/>
                              </w:rPr>
                              <w:t>12 avenue Léon Jouhaux 9327 Sevran</w:t>
                            </w:r>
                          </w:p>
                          <w:p w14:paraId="747EB3C5" w14:textId="77777777" w:rsidR="00B87F7A" w:rsidRDefault="00B87F7A" w:rsidP="00A95FDD">
                            <w:pPr>
                              <w:rPr>
                                <w:rFonts w:ascii="Century Gothic" w:hAnsi="Century Gothic" w:cs="Century Gothic"/>
                                <w:spacing w:val="-10"/>
                                <w:sz w:val="18"/>
                                <w:szCs w:val="18"/>
                              </w:rPr>
                            </w:pPr>
                          </w:p>
                          <w:p w14:paraId="3BC3711F" w14:textId="77777777" w:rsidR="00B87F7A" w:rsidRDefault="00B87F7A" w:rsidP="00A95FDD">
                            <w:pPr>
                              <w:rPr>
                                <w:rFonts w:ascii="Century Gothic" w:hAnsi="Century Gothic" w:cs="Century Gothic"/>
                                <w:spacing w:val="-10"/>
                                <w:sz w:val="18"/>
                                <w:szCs w:val="18"/>
                              </w:rPr>
                            </w:pPr>
                            <w:r>
                              <w:rPr>
                                <w:rFonts w:ascii="Century Gothic" w:hAnsi="Century Gothic" w:cs="Century Gothic"/>
                                <w:spacing w:val="-10"/>
                                <w:sz w:val="18"/>
                                <w:szCs w:val="18"/>
                              </w:rPr>
                              <w:t>Tél </w:t>
                            </w:r>
                            <w:r w:rsidRPr="00A95FDD">
                              <w:rPr>
                                <w:rFonts w:ascii="Century Gothic" w:hAnsi="Century Gothic" w:cs="Century Gothic"/>
                                <w:b/>
                                <w:spacing w:val="-10"/>
                                <w:sz w:val="18"/>
                                <w:szCs w:val="18"/>
                              </w:rPr>
                              <w:t xml:space="preserve">:        01 49 36 20 50  </w:t>
                            </w:r>
                            <w:r>
                              <w:rPr>
                                <w:rFonts w:ascii="Century Gothic" w:hAnsi="Century Gothic" w:cs="Century Gothic"/>
                                <w:spacing w:val="-10"/>
                                <w:sz w:val="18"/>
                                <w:szCs w:val="18"/>
                              </w:rPr>
                              <w:t xml:space="preserve">                                                               Mél. : </w:t>
                            </w:r>
                            <w:r w:rsidRPr="00A95FDD">
                              <w:rPr>
                                <w:rFonts w:ascii="Century Gothic" w:hAnsi="Century Gothic" w:cs="Century Gothic"/>
                                <w:b/>
                                <w:spacing w:val="-10"/>
                                <w:sz w:val="18"/>
                                <w:szCs w:val="18"/>
                              </w:rPr>
                              <w:t>ce.0932048w@ac-creteil.fr</w:t>
                            </w:r>
                          </w:p>
                          <w:p w14:paraId="53D7831C" w14:textId="77777777" w:rsidR="00B87F7A" w:rsidRDefault="00B87F7A"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Fax :      </w:t>
                            </w:r>
                            <w:r w:rsidRPr="00A95FDD">
                              <w:rPr>
                                <w:rFonts w:ascii="Century Gothic" w:hAnsi="Century Gothic" w:cs="Century Gothic"/>
                                <w:b/>
                                <w:spacing w:val="-10"/>
                                <w:sz w:val="18"/>
                                <w:szCs w:val="18"/>
                              </w:rPr>
                              <w:t>01 43 85 61 31</w:t>
                            </w:r>
                          </w:p>
                          <w:p w14:paraId="0DCDA2A4" w14:textId="77777777" w:rsidR="00B87F7A" w:rsidRDefault="00B87F7A" w:rsidP="00A95FDD">
                            <w:pPr>
                              <w:rPr>
                                <w:rFonts w:ascii="Century Gothic" w:hAnsi="Century Gothic" w:cs="Century Gothic"/>
                                <w:spacing w:val="-10"/>
                                <w:sz w:val="18"/>
                                <w:szCs w:val="18"/>
                              </w:rPr>
                            </w:pPr>
                          </w:p>
                          <w:p w14:paraId="24E51C69" w14:textId="5D43A959" w:rsidR="00B87F7A" w:rsidRDefault="00B87F7A" w:rsidP="00A95FDD">
                            <w:pPr>
                              <w:rPr>
                                <w:rFonts w:ascii="Century Gothic" w:hAnsi="Century Gothic" w:cs="Century Gothic"/>
                                <w:spacing w:val="-10"/>
                                <w:sz w:val="18"/>
                                <w:szCs w:val="18"/>
                              </w:rPr>
                            </w:pPr>
                            <w:proofErr w:type="gramStart"/>
                            <w:r>
                              <w:rPr>
                                <w:rFonts w:ascii="Century Gothic" w:hAnsi="Century Gothic" w:cs="Century Gothic"/>
                                <w:spacing w:val="-10"/>
                                <w:sz w:val="18"/>
                                <w:szCs w:val="18"/>
                              </w:rPr>
                              <w:t>représenté</w:t>
                            </w:r>
                            <w:proofErr w:type="gramEnd"/>
                            <w:r>
                              <w:rPr>
                                <w:rFonts w:ascii="Century Gothic" w:hAnsi="Century Gothic" w:cs="Century Gothic"/>
                                <w:spacing w:val="-10"/>
                                <w:sz w:val="18"/>
                                <w:szCs w:val="18"/>
                              </w:rPr>
                              <w:t xml:space="preserve"> par</w:t>
                            </w:r>
                            <w:proofErr w:type="gramStart"/>
                            <w:r>
                              <w:rPr>
                                <w:rFonts w:ascii="Century Gothic" w:hAnsi="Century Gothic" w:cs="Century Gothic"/>
                                <w:spacing w:val="-10"/>
                                <w:sz w:val="18"/>
                                <w:szCs w:val="18"/>
                              </w:rPr>
                              <w:t xml:space="preserve">   </w:t>
                            </w:r>
                            <w:r w:rsidRPr="00A95FDD">
                              <w:rPr>
                                <w:rFonts w:ascii="Century Gothic" w:hAnsi="Century Gothic" w:cs="Century Gothic"/>
                                <w:b/>
                                <w:spacing w:val="-10"/>
                                <w:sz w:val="18"/>
                                <w:szCs w:val="18"/>
                              </w:rPr>
                              <w:t>:</w:t>
                            </w:r>
                            <w:proofErr w:type="gramEnd"/>
                            <w:r w:rsidRPr="00A95FDD">
                              <w:rPr>
                                <w:rFonts w:ascii="Century Gothic" w:hAnsi="Century Gothic" w:cs="Century Gothic"/>
                                <w:b/>
                                <w:spacing w:val="-10"/>
                                <w:sz w:val="18"/>
                                <w:szCs w:val="18"/>
                              </w:rPr>
                              <w:t xml:space="preserve">       Madame </w:t>
                            </w:r>
                            <w:r w:rsidR="00AE0A08">
                              <w:rPr>
                                <w:rFonts w:ascii="Century Gothic" w:hAnsi="Century Gothic" w:cs="Century Gothic"/>
                                <w:b/>
                                <w:spacing w:val="-10"/>
                                <w:sz w:val="18"/>
                                <w:szCs w:val="18"/>
                              </w:rPr>
                              <w:t>VER EECKE</w:t>
                            </w:r>
                            <w:r w:rsidRPr="00A95FDD">
                              <w:rPr>
                                <w:rFonts w:ascii="Century Gothic" w:hAnsi="Century Gothic" w:cs="Century Gothic"/>
                                <w:b/>
                                <w:spacing w:val="-10"/>
                                <w:sz w:val="18"/>
                                <w:szCs w:val="18"/>
                              </w:rPr>
                              <w:t xml:space="preserve">         Chef d’Etablissement</w:t>
                            </w:r>
                          </w:p>
                          <w:p w14:paraId="047FAFC8" w14:textId="77777777" w:rsidR="00B87F7A" w:rsidRDefault="00B87F7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A8FB6A" id="Text Box 3" o:spid="_x0000_s1030" type="#_x0000_t202" style="position:absolute;margin-left:583pt;margin-top:3.45pt;width:549.8pt;height:98.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">
                <v:textbox>
                  <w:txbxContent>
                    <w:p w14:paraId="6E184801" w14:textId="77777777" w:rsidR="00B87F7A" w:rsidRDefault="00B87F7A" w:rsidP="00A95FDD">
                      <w:pPr>
                        <w:snapToGrid w:val="0"/>
                      </w:pPr>
                    </w:p>
                    <w:p w14:paraId="348F3205" w14:textId="77777777" w:rsidR="00B87F7A" w:rsidRDefault="00B87F7A"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Nom </w:t>
                      </w:r>
                      <w:r w:rsidRPr="00A95FDD">
                        <w:rPr>
                          <w:rFonts w:ascii="Century Gothic" w:hAnsi="Century Gothic" w:cs="Century Gothic"/>
                          <w:b/>
                          <w:spacing w:val="-10"/>
                          <w:sz w:val="18"/>
                          <w:szCs w:val="18"/>
                        </w:rPr>
                        <w:t>:     LYCEE BLAISE CENDRARS</w:t>
                      </w:r>
                      <w:r>
                        <w:rPr>
                          <w:rFonts w:ascii="Century Gothic" w:hAnsi="Century Gothic" w:cs="Century Gothic"/>
                          <w:spacing w:val="-10"/>
                          <w:sz w:val="18"/>
                          <w:szCs w:val="18"/>
                        </w:rPr>
                        <w:t xml:space="preserve">                                        Adresse :  </w:t>
                      </w:r>
                      <w:r w:rsidRPr="00A95FDD">
                        <w:rPr>
                          <w:rFonts w:ascii="Century Gothic" w:hAnsi="Century Gothic" w:cs="Century Gothic"/>
                          <w:b/>
                          <w:spacing w:val="-10"/>
                          <w:sz w:val="18"/>
                          <w:szCs w:val="18"/>
                        </w:rPr>
                        <w:t>12 avenue Léon Jouhaux 9327 Sevran</w:t>
                      </w:r>
                    </w:p>
                    <w:p w14:paraId="747EB3C5" w14:textId="77777777" w:rsidR="00B87F7A" w:rsidRDefault="00B87F7A" w:rsidP="00A95FDD">
                      <w:pPr>
                        <w:rPr>
                          <w:rFonts w:ascii="Century Gothic" w:hAnsi="Century Gothic" w:cs="Century Gothic"/>
                          <w:spacing w:val="-10"/>
                          <w:sz w:val="18"/>
                          <w:szCs w:val="18"/>
                        </w:rPr>
                      </w:pPr>
                    </w:p>
                    <w:p w14:paraId="3BC3711F" w14:textId="77777777" w:rsidR="00B87F7A" w:rsidRDefault="00B87F7A" w:rsidP="00A95FDD">
                      <w:pPr>
                        <w:rPr>
                          <w:rFonts w:ascii="Century Gothic" w:hAnsi="Century Gothic" w:cs="Century Gothic"/>
                          <w:spacing w:val="-10"/>
                          <w:sz w:val="18"/>
                          <w:szCs w:val="18"/>
                        </w:rPr>
                      </w:pPr>
                      <w:r>
                        <w:rPr>
                          <w:rFonts w:ascii="Century Gothic" w:hAnsi="Century Gothic" w:cs="Century Gothic"/>
                          <w:spacing w:val="-10"/>
                          <w:sz w:val="18"/>
                          <w:szCs w:val="18"/>
                        </w:rPr>
                        <w:t>Tél </w:t>
                      </w:r>
                      <w:r w:rsidRPr="00A95FDD">
                        <w:rPr>
                          <w:rFonts w:ascii="Century Gothic" w:hAnsi="Century Gothic" w:cs="Century Gothic"/>
                          <w:b/>
                          <w:spacing w:val="-10"/>
                          <w:sz w:val="18"/>
                          <w:szCs w:val="18"/>
                        </w:rPr>
                        <w:t xml:space="preserve">:        01 49 36 20 50  </w:t>
                      </w:r>
                      <w:r>
                        <w:rPr>
                          <w:rFonts w:ascii="Century Gothic" w:hAnsi="Century Gothic" w:cs="Century Gothic"/>
                          <w:spacing w:val="-10"/>
                          <w:sz w:val="18"/>
                          <w:szCs w:val="18"/>
                        </w:rPr>
                        <w:t xml:space="preserve">                                                               Mél. : </w:t>
                      </w:r>
                      <w:r w:rsidRPr="00A95FDD">
                        <w:rPr>
                          <w:rFonts w:ascii="Century Gothic" w:hAnsi="Century Gothic" w:cs="Century Gothic"/>
                          <w:b/>
                          <w:spacing w:val="-10"/>
                          <w:sz w:val="18"/>
                          <w:szCs w:val="18"/>
                        </w:rPr>
                        <w:t>ce.0932048w@ac-creteil.fr</w:t>
                      </w:r>
                    </w:p>
                    <w:p w14:paraId="53D7831C" w14:textId="77777777" w:rsidR="00B87F7A" w:rsidRDefault="00B87F7A"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Fax :      </w:t>
                      </w:r>
                      <w:r w:rsidRPr="00A95FDD">
                        <w:rPr>
                          <w:rFonts w:ascii="Century Gothic" w:hAnsi="Century Gothic" w:cs="Century Gothic"/>
                          <w:b/>
                          <w:spacing w:val="-10"/>
                          <w:sz w:val="18"/>
                          <w:szCs w:val="18"/>
                        </w:rPr>
                        <w:t>01 43 85 61 31</w:t>
                      </w:r>
                    </w:p>
                    <w:p w14:paraId="0DCDA2A4" w14:textId="77777777" w:rsidR="00B87F7A" w:rsidRDefault="00B87F7A" w:rsidP="00A95FDD">
                      <w:pPr>
                        <w:rPr>
                          <w:rFonts w:ascii="Century Gothic" w:hAnsi="Century Gothic" w:cs="Century Gothic"/>
                          <w:spacing w:val="-10"/>
                          <w:sz w:val="18"/>
                          <w:szCs w:val="18"/>
                        </w:rPr>
                      </w:pPr>
                    </w:p>
                    <w:p w14:paraId="24E51C69" w14:textId="5D43A959" w:rsidR="00B87F7A" w:rsidRDefault="00B87F7A" w:rsidP="00A95FDD">
                      <w:pPr>
                        <w:rPr>
                          <w:rFonts w:ascii="Century Gothic" w:hAnsi="Century Gothic" w:cs="Century Gothic"/>
                          <w:spacing w:val="-10"/>
                          <w:sz w:val="18"/>
                          <w:szCs w:val="18"/>
                        </w:rPr>
                      </w:pPr>
                      <w:proofErr w:type="gramStart"/>
                      <w:r>
                        <w:rPr>
                          <w:rFonts w:ascii="Century Gothic" w:hAnsi="Century Gothic" w:cs="Century Gothic"/>
                          <w:spacing w:val="-10"/>
                          <w:sz w:val="18"/>
                          <w:szCs w:val="18"/>
                        </w:rPr>
                        <w:t>représenté</w:t>
                      </w:r>
                      <w:proofErr w:type="gramEnd"/>
                      <w:r>
                        <w:rPr>
                          <w:rFonts w:ascii="Century Gothic" w:hAnsi="Century Gothic" w:cs="Century Gothic"/>
                          <w:spacing w:val="-10"/>
                          <w:sz w:val="18"/>
                          <w:szCs w:val="18"/>
                        </w:rPr>
                        <w:t xml:space="preserve"> par</w:t>
                      </w:r>
                      <w:proofErr w:type="gramStart"/>
                      <w:r>
                        <w:rPr>
                          <w:rFonts w:ascii="Century Gothic" w:hAnsi="Century Gothic" w:cs="Century Gothic"/>
                          <w:spacing w:val="-10"/>
                          <w:sz w:val="18"/>
                          <w:szCs w:val="18"/>
                        </w:rPr>
                        <w:t xml:space="preserve">   </w:t>
                      </w:r>
                      <w:r w:rsidRPr="00A95FDD">
                        <w:rPr>
                          <w:rFonts w:ascii="Century Gothic" w:hAnsi="Century Gothic" w:cs="Century Gothic"/>
                          <w:b/>
                          <w:spacing w:val="-10"/>
                          <w:sz w:val="18"/>
                          <w:szCs w:val="18"/>
                        </w:rPr>
                        <w:t>:</w:t>
                      </w:r>
                      <w:proofErr w:type="gramEnd"/>
                      <w:r w:rsidRPr="00A95FDD">
                        <w:rPr>
                          <w:rFonts w:ascii="Century Gothic" w:hAnsi="Century Gothic" w:cs="Century Gothic"/>
                          <w:b/>
                          <w:spacing w:val="-10"/>
                          <w:sz w:val="18"/>
                          <w:szCs w:val="18"/>
                        </w:rPr>
                        <w:t xml:space="preserve">       Madame </w:t>
                      </w:r>
                      <w:r w:rsidR="00AE0A08">
                        <w:rPr>
                          <w:rFonts w:ascii="Century Gothic" w:hAnsi="Century Gothic" w:cs="Century Gothic"/>
                          <w:b/>
                          <w:spacing w:val="-10"/>
                          <w:sz w:val="18"/>
                          <w:szCs w:val="18"/>
                        </w:rPr>
                        <w:t>VER EECKE</w:t>
                      </w:r>
                      <w:r w:rsidRPr="00A95FDD">
                        <w:rPr>
                          <w:rFonts w:ascii="Century Gothic" w:hAnsi="Century Gothic" w:cs="Century Gothic"/>
                          <w:b/>
                          <w:spacing w:val="-10"/>
                          <w:sz w:val="18"/>
                          <w:szCs w:val="18"/>
                        </w:rPr>
                        <w:t xml:space="preserve">         Chef d’Etablissement</w:t>
                      </w:r>
                    </w:p>
                    <w:p w14:paraId="047FAFC8" w14:textId="77777777" w:rsidR="00B87F7A" w:rsidRDefault="00B87F7A"/>
                  </w:txbxContent>
                </v:textbox>
              </v:shape>
            </w:pict>
          </mc:Fallback>
        </mc:AlternateContent>
      </w:r>
    </w:p>
    <w:p w14:paraId="26A6D7EE" w14:textId="77777777" w:rsidR="0076048E" w:rsidRDefault="0076048E" w:rsidP="006F21E8"/>
    <w:p w14:paraId="69B69675" w14:textId="3B55A50E" w:rsidR="0076048E" w:rsidRDefault="000E111E" w:rsidP="006F21E8">
      <w:r>
        <w:rPr>
          <w:noProof/>
          <w:lang w:eastAsia="fr-FR"/>
        </w:rPr>
        <mc:AlternateContent>
          <mc:Choice Requires="wps">
            <w:drawing>
              <wp:anchor distT="0" distB="0" distL="114300" distR="114300" simplePos="0" relativeHeight="251659776" behindDoc="0" locked="0" layoutInCell="1" allowOverlap="1" wp14:anchorId="63C1FBC1" wp14:editId="1B5C3478">
                <wp:simplePos x="0" y="0"/>
                <wp:positionH relativeFrom="column">
                  <wp:posOffset>41910</wp:posOffset>
                </wp:positionH>
                <wp:positionV relativeFrom="paragraph">
                  <wp:posOffset>90805</wp:posOffset>
                </wp:positionV>
                <wp:extent cx="6590665" cy="403860"/>
                <wp:effectExtent l="0" t="0" r="635" b="0"/>
                <wp:wrapNone/>
                <wp:docPr id="1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0665" cy="403860"/>
                        </a:xfrm>
                        <a:prstGeom prst="rect">
                          <a:avLst/>
                        </a:prstGeom>
                        <a:solidFill>
                          <a:srgbClr val="FFFFFF"/>
                        </a:solidFill>
                        <a:ln w="9525">
                          <a:solidFill>
                            <a:srgbClr val="000000"/>
                          </a:solidFill>
                          <a:miter lim="800000"/>
                          <a:headEnd/>
                          <a:tailEnd/>
                        </a:ln>
                      </wps:spPr>
                      <wps:txbx>
                        <w:txbxContent>
                          <w:p w14:paraId="2A88644E" w14:textId="77777777" w:rsidR="00B87F7A" w:rsidRDefault="00B87F7A" w:rsidP="002A275F">
                            <w:pPr>
                              <w:widowControl w:val="0"/>
                              <w:tabs>
                                <w:tab w:val="left" w:leader="dot" w:pos="10773"/>
                              </w:tabs>
                              <w:suppressAutoHyphens/>
                              <w:ind w:right="57"/>
                              <w:jc w:val="both"/>
                            </w:pPr>
                            <w:r>
                              <w:rPr>
                                <w:rFonts w:ascii="Century Gothic" w:hAnsi="Century Gothic" w:cs="Century Gothic"/>
                                <w:b/>
                                <w:sz w:val="18"/>
                                <w:szCs w:val="18"/>
                              </w:rPr>
                              <w:t xml:space="preserve">Modalités d’évaluation </w:t>
                            </w:r>
                            <w:r>
                              <w:rPr>
                                <w:rFonts w:ascii="Century Gothic" w:hAnsi="Century Gothic" w:cs="Century Gothic"/>
                                <w:sz w:val="18"/>
                                <w:szCs w:val="18"/>
                              </w:rPr>
                              <w:t xml:space="preserve">de la période de formation en milieu professionnel en référence au règlement d’examen du diplôme considéré : </w:t>
                            </w:r>
                            <w:r w:rsidRPr="009454C3">
                              <w:rPr>
                                <w:rFonts w:ascii="Century Gothic" w:hAnsi="Century Gothic" w:cs="Century Gothic"/>
                                <w:b/>
                                <w:sz w:val="18"/>
                                <w:szCs w:val="18"/>
                              </w:rPr>
                              <w:t>se référer</w:t>
                            </w:r>
                            <w:r>
                              <w:rPr>
                                <w:rFonts w:ascii="Century Gothic" w:hAnsi="Century Gothic" w:cs="Century Gothic"/>
                                <w:b/>
                                <w:sz w:val="18"/>
                                <w:szCs w:val="18"/>
                              </w:rPr>
                              <w:t xml:space="preserve"> au livret de suivi </w:t>
                            </w:r>
                          </w:p>
                          <w:p w14:paraId="4D7CC440" w14:textId="77777777" w:rsidR="00B87F7A" w:rsidRDefault="00B87F7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C1FBC1" id="Text Box 8" o:spid="_x0000_s1031" type="#_x0000_t202" style="position:absolute;margin-left:3.3pt;margin-top:7.15pt;width:518.95pt;height:31.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">
                <v:textbox>
                  <w:txbxContent>
                    <w:p w14:paraId="2A88644E" w14:textId="77777777" w:rsidR="00B87F7A" w:rsidRDefault="00B87F7A" w:rsidP="002A275F">
                      <w:pPr>
                        <w:widowControl w:val="0"/>
                        <w:tabs>
                          <w:tab w:val="left" w:leader="dot" w:pos="10773"/>
                        </w:tabs>
                        <w:suppressAutoHyphens/>
                        <w:ind w:right="57"/>
                        <w:jc w:val="both"/>
                      </w:pPr>
                      <w:r>
                        <w:rPr>
                          <w:rFonts w:ascii="Century Gothic" w:hAnsi="Century Gothic" w:cs="Century Gothic"/>
                          <w:b/>
                          <w:sz w:val="18"/>
                          <w:szCs w:val="18"/>
                        </w:rPr>
                        <w:t xml:space="preserve">Modalités d’évaluation </w:t>
                      </w:r>
                      <w:r>
                        <w:rPr>
                          <w:rFonts w:ascii="Century Gothic" w:hAnsi="Century Gothic" w:cs="Century Gothic"/>
                          <w:sz w:val="18"/>
                          <w:szCs w:val="18"/>
                        </w:rPr>
                        <w:t xml:space="preserve">de la période de formation en milieu professionnel en référence au règlement d’examen du diplôme considéré : </w:t>
                      </w:r>
                      <w:r w:rsidRPr="009454C3">
                        <w:rPr>
                          <w:rFonts w:ascii="Century Gothic" w:hAnsi="Century Gothic" w:cs="Century Gothic"/>
                          <w:b/>
                          <w:sz w:val="18"/>
                          <w:szCs w:val="18"/>
                        </w:rPr>
                        <w:t>se référer</w:t>
                      </w:r>
                      <w:r>
                        <w:rPr>
                          <w:rFonts w:ascii="Century Gothic" w:hAnsi="Century Gothic" w:cs="Century Gothic"/>
                          <w:b/>
                          <w:sz w:val="18"/>
                          <w:szCs w:val="18"/>
                        </w:rPr>
                        <w:t xml:space="preserve"> au livret de suivi </w:t>
                      </w:r>
                    </w:p>
                    <w:p w14:paraId="4D7CC440" w14:textId="77777777" w:rsidR="00B87F7A" w:rsidRDefault="00B87F7A"/>
                  </w:txbxContent>
                </v:textbox>
              </v:shape>
            </w:pict>
          </mc:Fallback>
        </mc:AlternateContent>
      </w:r>
    </w:p>
    <w:p w14:paraId="1CB6EDE8" w14:textId="77777777" w:rsidR="0076048E" w:rsidRDefault="0076048E" w:rsidP="006F21E8"/>
    <w:p w14:paraId="30D1AA3C" w14:textId="77777777" w:rsidR="0076048E" w:rsidRDefault="0076048E" w:rsidP="006F21E8"/>
    <w:p w14:paraId="767C882D" w14:textId="77777777" w:rsidR="0076048E" w:rsidRDefault="0076048E" w:rsidP="006F21E8"/>
    <w:p w14:paraId="22811206" w14:textId="77777777" w:rsidR="0076048E" w:rsidRDefault="0076048E" w:rsidP="006F21E8"/>
    <w:p w14:paraId="4C9D2467" w14:textId="77777777" w:rsidR="0076048E" w:rsidRDefault="0076048E" w:rsidP="006F21E8"/>
    <w:p w14:paraId="438A7469" w14:textId="49D83C18" w:rsidR="0076048E" w:rsidRDefault="000E111E" w:rsidP="006F21E8">
      <w:r>
        <w:rPr>
          <w:noProof/>
          <w:lang w:eastAsia="fr-FR"/>
        </w:rPr>
        <mc:AlternateContent>
          <mc:Choice Requires="wps">
            <w:drawing>
              <wp:anchor distT="0" distB="0" distL="114300" distR="114300" simplePos="0" relativeHeight="251655680" behindDoc="0" locked="0" layoutInCell="1" allowOverlap="1" wp14:anchorId="23E40AD5" wp14:editId="0E1EACCF">
                <wp:simplePos x="0" y="0"/>
                <wp:positionH relativeFrom="column">
                  <wp:posOffset>7404100</wp:posOffset>
                </wp:positionH>
                <wp:positionV relativeFrom="paragraph">
                  <wp:posOffset>89535</wp:posOffset>
                </wp:positionV>
                <wp:extent cx="6982460" cy="1781810"/>
                <wp:effectExtent l="0" t="0" r="8890" b="8890"/>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2460" cy="1781810"/>
                        </a:xfrm>
                        <a:prstGeom prst="rect">
                          <a:avLst/>
                        </a:prstGeom>
                        <a:solidFill>
                          <a:srgbClr val="FFFFFF"/>
                        </a:solidFill>
                        <a:ln w="9525">
                          <a:solidFill>
                            <a:srgbClr val="000000"/>
                          </a:solidFill>
                          <a:miter lim="800000"/>
                          <a:headEnd/>
                          <a:tailEnd/>
                        </a:ln>
                      </wps:spPr>
                      <wps:txbx>
                        <w:txbxContent>
                          <w:p w14:paraId="764E1909" w14:textId="77777777" w:rsidR="00B87F7A" w:rsidRDefault="00B87F7A" w:rsidP="00A95FDD">
                            <w:pPr>
                              <w:rPr>
                                <w:rFonts w:ascii="Century Gothic" w:eastAsia="Century Gothic" w:hAnsi="Century Gothic" w:cs="Century Gothic"/>
                                <w:spacing w:val="-10"/>
                                <w:sz w:val="18"/>
                                <w:szCs w:val="18"/>
                              </w:rPr>
                            </w:pPr>
                            <w:r>
                              <w:rPr>
                                <w:rFonts w:ascii="Century Gothic" w:hAnsi="Century Gothic" w:cs="Century Gothic"/>
                                <w:spacing w:val="-10"/>
                                <w:sz w:val="18"/>
                                <w:szCs w:val="18"/>
                              </w:rPr>
                              <w:t>Raison sociale :                                                                               Adresse :</w:t>
                            </w:r>
                          </w:p>
                          <w:p w14:paraId="2D235453" w14:textId="77777777" w:rsidR="00B87F7A" w:rsidRDefault="00B87F7A" w:rsidP="00A95FDD">
                            <w:pPr>
                              <w:rPr>
                                <w:rFonts w:ascii="Century Gothic" w:hAnsi="Century Gothic" w:cs="Century Gothic"/>
                                <w:spacing w:val="-10"/>
                                <w:sz w:val="18"/>
                                <w:szCs w:val="18"/>
                              </w:rPr>
                            </w:pPr>
                          </w:p>
                          <w:p w14:paraId="3F66B6EA" w14:textId="77777777" w:rsidR="00B87F7A" w:rsidRDefault="00B87F7A"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Domaine d'activité :                                                                     Code APE :                                                                  N° SIRET : </w:t>
                            </w:r>
                          </w:p>
                          <w:p w14:paraId="628402C7" w14:textId="77777777" w:rsidR="00B87F7A" w:rsidRDefault="00B87F7A" w:rsidP="00A95FDD">
                            <w:pPr>
                              <w:rPr>
                                <w:rFonts w:ascii="Century Gothic" w:hAnsi="Century Gothic" w:cs="Century Gothic"/>
                                <w:spacing w:val="-10"/>
                                <w:sz w:val="18"/>
                                <w:szCs w:val="18"/>
                              </w:rPr>
                            </w:pPr>
                          </w:p>
                          <w:p w14:paraId="7D6B68FA" w14:textId="77777777" w:rsidR="00B87F7A" w:rsidRDefault="00B87F7A"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Téléphone :                                               </w:t>
                            </w:r>
                          </w:p>
                          <w:p w14:paraId="1CA7331D" w14:textId="77777777" w:rsidR="00B87F7A" w:rsidRDefault="00B87F7A" w:rsidP="00A95FDD">
                            <w:pPr>
                              <w:rPr>
                                <w:rFonts w:ascii="Century Gothic" w:hAnsi="Century Gothic" w:cs="Century Gothic"/>
                                <w:spacing w:val="-10"/>
                                <w:sz w:val="18"/>
                                <w:szCs w:val="18"/>
                              </w:rPr>
                            </w:pPr>
                          </w:p>
                          <w:p w14:paraId="55608F6A" w14:textId="77777777" w:rsidR="00B87F7A" w:rsidRDefault="00B87F7A" w:rsidP="00A95FDD">
                            <w:pPr>
                              <w:rPr>
                                <w:rFonts w:ascii="Century Gothic" w:hAnsi="Century Gothic" w:cs="Century Gothic"/>
                                <w:spacing w:val="-10"/>
                                <w:sz w:val="18"/>
                                <w:szCs w:val="18"/>
                              </w:rPr>
                            </w:pPr>
                            <w:proofErr w:type="gramStart"/>
                            <w:r>
                              <w:rPr>
                                <w:rFonts w:ascii="Century Gothic" w:hAnsi="Century Gothic" w:cs="Century Gothic"/>
                                <w:spacing w:val="-10"/>
                                <w:sz w:val="18"/>
                                <w:szCs w:val="18"/>
                              </w:rPr>
                              <w:t>représenté</w:t>
                            </w:r>
                            <w:proofErr w:type="gramEnd"/>
                            <w:r>
                              <w:rPr>
                                <w:rFonts w:ascii="Century Gothic" w:hAnsi="Century Gothic" w:cs="Century Gothic"/>
                                <w:spacing w:val="-10"/>
                                <w:sz w:val="18"/>
                                <w:szCs w:val="18"/>
                              </w:rPr>
                              <w:t xml:space="preserve"> par M :                                                                                  en qualité de : </w:t>
                            </w:r>
                          </w:p>
                          <w:p w14:paraId="746AB1F7" w14:textId="77777777" w:rsidR="00B87F7A" w:rsidRDefault="00B87F7A" w:rsidP="00A95FDD">
                            <w:pPr>
                              <w:rPr>
                                <w:rFonts w:ascii="Century Gothic" w:hAnsi="Century Gothic" w:cs="Century Gothic"/>
                                <w:spacing w:val="-10"/>
                                <w:sz w:val="18"/>
                                <w:szCs w:val="18"/>
                              </w:rPr>
                            </w:pPr>
                          </w:p>
                          <w:p w14:paraId="3C3A567A" w14:textId="77777777" w:rsidR="00B87F7A" w:rsidRDefault="00B87F7A" w:rsidP="00A95FDD">
                            <w:pPr>
                              <w:pBdr>
                                <w:top w:val="single" w:sz="4" w:space="1" w:color="000000"/>
                              </w:pBdr>
                              <w:shd w:val="clear" w:color="auto" w:fill="E6E6E6"/>
                              <w:rPr>
                                <w:rFonts w:ascii="Century Gothic" w:hAnsi="Century Gothic" w:cs="Century Gothic"/>
                                <w:spacing w:val="-10"/>
                                <w:sz w:val="18"/>
                                <w:szCs w:val="18"/>
                              </w:rPr>
                            </w:pPr>
                          </w:p>
                          <w:p w14:paraId="25146901" w14:textId="77777777" w:rsidR="00B87F7A" w:rsidRDefault="00B87F7A" w:rsidP="00A95FDD">
                            <w:pPr>
                              <w:pBdr>
                                <w:top w:val="single" w:sz="4" w:space="1" w:color="000000"/>
                              </w:pBdr>
                              <w:shd w:val="clear" w:color="auto" w:fill="E6E6E6"/>
                              <w:rPr>
                                <w:rFonts w:ascii="Century Gothic" w:hAnsi="Century Gothic" w:cs="Century Gothic"/>
                                <w:spacing w:val="-10"/>
                                <w:sz w:val="18"/>
                                <w:szCs w:val="18"/>
                              </w:rPr>
                            </w:pPr>
                            <w:r>
                              <w:rPr>
                                <w:rFonts w:ascii="Century Gothic" w:hAnsi="Century Gothic" w:cs="Century Gothic"/>
                                <w:spacing w:val="-10"/>
                                <w:sz w:val="18"/>
                                <w:szCs w:val="18"/>
                              </w:rPr>
                              <w:t xml:space="preserve">Adresse lieu </w:t>
                            </w:r>
                            <w:proofErr w:type="gramStart"/>
                            <w:r>
                              <w:rPr>
                                <w:rFonts w:ascii="Century Gothic" w:hAnsi="Century Gothic" w:cs="Century Gothic"/>
                                <w:spacing w:val="-10"/>
                                <w:sz w:val="18"/>
                                <w:szCs w:val="18"/>
                              </w:rPr>
                              <w:t xml:space="preserve">d'accueil </w:t>
                            </w:r>
                            <w:r>
                              <w:rPr>
                                <w:rFonts w:ascii="Century Gothic" w:hAnsi="Century Gothic" w:cs="Century Gothic"/>
                                <w:i/>
                                <w:iCs/>
                                <w:spacing w:val="-10"/>
                                <w:sz w:val="16"/>
                                <w:szCs w:val="16"/>
                              </w:rPr>
                              <w:t xml:space="preserve"> (</w:t>
                            </w:r>
                            <w:proofErr w:type="gramEnd"/>
                            <w:r>
                              <w:rPr>
                                <w:rFonts w:ascii="Century Gothic" w:hAnsi="Century Gothic" w:cs="Century Gothic"/>
                                <w:i/>
                                <w:iCs/>
                                <w:spacing w:val="-10"/>
                                <w:sz w:val="16"/>
                                <w:szCs w:val="16"/>
                              </w:rPr>
                              <w:t>si différente du siège social)</w:t>
                            </w:r>
                            <w:r>
                              <w:rPr>
                                <w:rFonts w:ascii="Century Gothic" w:hAnsi="Century Gothic" w:cs="Century Gothic"/>
                                <w:spacing w:val="-10"/>
                                <w:sz w:val="18"/>
                                <w:szCs w:val="18"/>
                              </w:rPr>
                              <w:t xml:space="preserve"> : </w:t>
                            </w:r>
                            <w:r>
                              <w:rPr>
                                <w:rFonts w:ascii="Century Gothic" w:hAnsi="Century Gothic" w:cs="Century Gothic"/>
                                <w:spacing w:val="-10"/>
                                <w:sz w:val="18"/>
                                <w:szCs w:val="18"/>
                              </w:rPr>
                              <w:tab/>
                            </w:r>
                          </w:p>
                          <w:p w14:paraId="1B0D074F" w14:textId="77777777" w:rsidR="00B87F7A" w:rsidRDefault="00B87F7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E40AD5" id="Text Box 4" o:spid="_x0000_s1032" type="#_x0000_t202" style="position:absolute;margin-left:583pt;margin-top:7.05pt;width:549.8pt;height:140.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">
                <v:textbox>
                  <w:txbxContent>
                    <w:p w14:paraId="764E1909" w14:textId="77777777" w:rsidR="00B87F7A" w:rsidRDefault="00B87F7A" w:rsidP="00A95FDD">
                      <w:pPr>
                        <w:rPr>
                          <w:rFonts w:ascii="Century Gothic" w:eastAsia="Century Gothic" w:hAnsi="Century Gothic" w:cs="Century Gothic"/>
                          <w:spacing w:val="-10"/>
                          <w:sz w:val="18"/>
                          <w:szCs w:val="18"/>
                        </w:rPr>
                      </w:pPr>
                      <w:r>
                        <w:rPr>
                          <w:rFonts w:ascii="Century Gothic" w:hAnsi="Century Gothic" w:cs="Century Gothic"/>
                          <w:spacing w:val="-10"/>
                          <w:sz w:val="18"/>
                          <w:szCs w:val="18"/>
                        </w:rPr>
                        <w:t>Raison sociale :                                                                               Adresse :</w:t>
                      </w:r>
                    </w:p>
                    <w:p w14:paraId="2D235453" w14:textId="77777777" w:rsidR="00B87F7A" w:rsidRDefault="00B87F7A" w:rsidP="00A95FDD">
                      <w:pPr>
                        <w:rPr>
                          <w:rFonts w:ascii="Century Gothic" w:hAnsi="Century Gothic" w:cs="Century Gothic"/>
                          <w:spacing w:val="-10"/>
                          <w:sz w:val="18"/>
                          <w:szCs w:val="18"/>
                        </w:rPr>
                      </w:pPr>
                    </w:p>
                    <w:p w14:paraId="3F66B6EA" w14:textId="77777777" w:rsidR="00B87F7A" w:rsidRDefault="00B87F7A"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Domaine d'activité :                                                                     Code APE :                                                                  N° SIRET : </w:t>
                      </w:r>
                    </w:p>
                    <w:p w14:paraId="628402C7" w14:textId="77777777" w:rsidR="00B87F7A" w:rsidRDefault="00B87F7A" w:rsidP="00A95FDD">
                      <w:pPr>
                        <w:rPr>
                          <w:rFonts w:ascii="Century Gothic" w:hAnsi="Century Gothic" w:cs="Century Gothic"/>
                          <w:spacing w:val="-10"/>
                          <w:sz w:val="18"/>
                          <w:szCs w:val="18"/>
                        </w:rPr>
                      </w:pPr>
                    </w:p>
                    <w:p w14:paraId="7D6B68FA" w14:textId="77777777" w:rsidR="00B87F7A" w:rsidRDefault="00B87F7A"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Téléphone :                                               </w:t>
                      </w:r>
                    </w:p>
                    <w:p w14:paraId="1CA7331D" w14:textId="77777777" w:rsidR="00B87F7A" w:rsidRDefault="00B87F7A" w:rsidP="00A95FDD">
                      <w:pPr>
                        <w:rPr>
                          <w:rFonts w:ascii="Century Gothic" w:hAnsi="Century Gothic" w:cs="Century Gothic"/>
                          <w:spacing w:val="-10"/>
                          <w:sz w:val="18"/>
                          <w:szCs w:val="18"/>
                        </w:rPr>
                      </w:pPr>
                    </w:p>
                    <w:p w14:paraId="55608F6A" w14:textId="77777777" w:rsidR="00B87F7A" w:rsidRDefault="00B87F7A" w:rsidP="00A95FDD">
                      <w:pPr>
                        <w:rPr>
                          <w:rFonts w:ascii="Century Gothic" w:hAnsi="Century Gothic" w:cs="Century Gothic"/>
                          <w:spacing w:val="-10"/>
                          <w:sz w:val="18"/>
                          <w:szCs w:val="18"/>
                        </w:rPr>
                      </w:pPr>
                      <w:proofErr w:type="gramStart"/>
                      <w:r>
                        <w:rPr>
                          <w:rFonts w:ascii="Century Gothic" w:hAnsi="Century Gothic" w:cs="Century Gothic"/>
                          <w:spacing w:val="-10"/>
                          <w:sz w:val="18"/>
                          <w:szCs w:val="18"/>
                        </w:rPr>
                        <w:t>représenté</w:t>
                      </w:r>
                      <w:proofErr w:type="gramEnd"/>
                      <w:r>
                        <w:rPr>
                          <w:rFonts w:ascii="Century Gothic" w:hAnsi="Century Gothic" w:cs="Century Gothic"/>
                          <w:spacing w:val="-10"/>
                          <w:sz w:val="18"/>
                          <w:szCs w:val="18"/>
                        </w:rPr>
                        <w:t xml:space="preserve"> par M :                                                                                  en qualité de : </w:t>
                      </w:r>
                    </w:p>
                    <w:p w14:paraId="746AB1F7" w14:textId="77777777" w:rsidR="00B87F7A" w:rsidRDefault="00B87F7A" w:rsidP="00A95FDD">
                      <w:pPr>
                        <w:rPr>
                          <w:rFonts w:ascii="Century Gothic" w:hAnsi="Century Gothic" w:cs="Century Gothic"/>
                          <w:spacing w:val="-10"/>
                          <w:sz w:val="18"/>
                          <w:szCs w:val="18"/>
                        </w:rPr>
                      </w:pPr>
                    </w:p>
                    <w:p w14:paraId="3C3A567A" w14:textId="77777777" w:rsidR="00B87F7A" w:rsidRDefault="00B87F7A" w:rsidP="00A95FDD">
                      <w:pPr>
                        <w:pBdr>
                          <w:top w:val="single" w:sz="4" w:space="1" w:color="000000"/>
                        </w:pBdr>
                        <w:shd w:val="clear" w:color="auto" w:fill="E6E6E6"/>
                        <w:rPr>
                          <w:rFonts w:ascii="Century Gothic" w:hAnsi="Century Gothic" w:cs="Century Gothic"/>
                          <w:spacing w:val="-10"/>
                          <w:sz w:val="18"/>
                          <w:szCs w:val="18"/>
                        </w:rPr>
                      </w:pPr>
                    </w:p>
                    <w:p w14:paraId="25146901" w14:textId="77777777" w:rsidR="00B87F7A" w:rsidRDefault="00B87F7A" w:rsidP="00A95FDD">
                      <w:pPr>
                        <w:pBdr>
                          <w:top w:val="single" w:sz="4" w:space="1" w:color="000000"/>
                        </w:pBdr>
                        <w:shd w:val="clear" w:color="auto" w:fill="E6E6E6"/>
                        <w:rPr>
                          <w:rFonts w:ascii="Century Gothic" w:hAnsi="Century Gothic" w:cs="Century Gothic"/>
                          <w:spacing w:val="-10"/>
                          <w:sz w:val="18"/>
                          <w:szCs w:val="18"/>
                        </w:rPr>
                      </w:pPr>
                      <w:r>
                        <w:rPr>
                          <w:rFonts w:ascii="Century Gothic" w:hAnsi="Century Gothic" w:cs="Century Gothic"/>
                          <w:spacing w:val="-10"/>
                          <w:sz w:val="18"/>
                          <w:szCs w:val="18"/>
                        </w:rPr>
                        <w:t xml:space="preserve">Adresse lieu </w:t>
                      </w:r>
                      <w:proofErr w:type="gramStart"/>
                      <w:r>
                        <w:rPr>
                          <w:rFonts w:ascii="Century Gothic" w:hAnsi="Century Gothic" w:cs="Century Gothic"/>
                          <w:spacing w:val="-10"/>
                          <w:sz w:val="18"/>
                          <w:szCs w:val="18"/>
                        </w:rPr>
                        <w:t xml:space="preserve">d'accueil </w:t>
                      </w:r>
                      <w:r>
                        <w:rPr>
                          <w:rFonts w:ascii="Century Gothic" w:hAnsi="Century Gothic" w:cs="Century Gothic"/>
                          <w:i/>
                          <w:iCs/>
                          <w:spacing w:val="-10"/>
                          <w:sz w:val="16"/>
                          <w:szCs w:val="16"/>
                        </w:rPr>
                        <w:t xml:space="preserve"> (</w:t>
                      </w:r>
                      <w:proofErr w:type="gramEnd"/>
                      <w:r>
                        <w:rPr>
                          <w:rFonts w:ascii="Century Gothic" w:hAnsi="Century Gothic" w:cs="Century Gothic"/>
                          <w:i/>
                          <w:iCs/>
                          <w:spacing w:val="-10"/>
                          <w:sz w:val="16"/>
                          <w:szCs w:val="16"/>
                        </w:rPr>
                        <w:t>si différente du siège social)</w:t>
                      </w:r>
                      <w:r>
                        <w:rPr>
                          <w:rFonts w:ascii="Century Gothic" w:hAnsi="Century Gothic" w:cs="Century Gothic"/>
                          <w:spacing w:val="-10"/>
                          <w:sz w:val="18"/>
                          <w:szCs w:val="18"/>
                        </w:rPr>
                        <w:t xml:space="preserve"> : </w:t>
                      </w:r>
                      <w:r>
                        <w:rPr>
                          <w:rFonts w:ascii="Century Gothic" w:hAnsi="Century Gothic" w:cs="Century Gothic"/>
                          <w:spacing w:val="-10"/>
                          <w:sz w:val="18"/>
                          <w:szCs w:val="18"/>
                        </w:rPr>
                        <w:tab/>
                      </w:r>
                    </w:p>
                    <w:p w14:paraId="1B0D074F" w14:textId="77777777" w:rsidR="00B87F7A" w:rsidRDefault="00B87F7A"/>
                  </w:txbxContent>
                </v:textbox>
              </v:shape>
            </w:pict>
          </mc:Fallback>
        </mc:AlternateContent>
      </w:r>
    </w:p>
    <w:p w14:paraId="31A0B6B0" w14:textId="77777777" w:rsidR="0076048E" w:rsidRDefault="0076048E" w:rsidP="006F21E8"/>
    <w:p w14:paraId="7D8D4FE8" w14:textId="77777777" w:rsidR="0076048E" w:rsidRDefault="0076048E" w:rsidP="006F21E8"/>
    <w:p w14:paraId="313F6C8C" w14:textId="77777777" w:rsidR="0076048E" w:rsidRDefault="0076048E" w:rsidP="006F21E8"/>
    <w:p w14:paraId="6933F4AC" w14:textId="77777777" w:rsidR="0076048E" w:rsidRDefault="0076048E" w:rsidP="006F21E8"/>
    <w:p w14:paraId="093E6512" w14:textId="77777777" w:rsidR="0076048E" w:rsidRDefault="0076048E" w:rsidP="006F21E8"/>
    <w:p w14:paraId="39B81D4F" w14:textId="77777777" w:rsidR="0076048E" w:rsidRDefault="0076048E" w:rsidP="006F21E8"/>
    <w:p w14:paraId="67493B42" w14:textId="77777777" w:rsidR="0076048E" w:rsidRDefault="0076048E" w:rsidP="006F21E8"/>
    <w:p w14:paraId="7F7351D4" w14:textId="77777777" w:rsidR="0076048E" w:rsidRDefault="0076048E" w:rsidP="006F21E8"/>
    <w:p w14:paraId="06171FB7" w14:textId="77777777" w:rsidR="0076048E" w:rsidRDefault="0076048E" w:rsidP="006F21E8"/>
    <w:p w14:paraId="40285FF6" w14:textId="77777777" w:rsidR="0076048E" w:rsidRDefault="0076048E" w:rsidP="006F21E8"/>
    <w:p w14:paraId="67F627D9" w14:textId="7C397444" w:rsidR="0076048E" w:rsidRDefault="000E111E" w:rsidP="006F21E8">
      <w:r>
        <w:rPr>
          <w:noProof/>
          <w:lang w:eastAsia="fr-FR"/>
        </w:rPr>
        <mc:AlternateContent>
          <mc:Choice Requires="wps">
            <w:drawing>
              <wp:anchor distT="0" distB="0" distL="114300" distR="114300" simplePos="0" relativeHeight="251660800" behindDoc="0" locked="0" layoutInCell="1" allowOverlap="1" wp14:anchorId="7E80608C" wp14:editId="0B8EB16E">
                <wp:simplePos x="0" y="0"/>
                <wp:positionH relativeFrom="column">
                  <wp:posOffset>7404100</wp:posOffset>
                </wp:positionH>
                <wp:positionV relativeFrom="paragraph">
                  <wp:posOffset>165100</wp:posOffset>
                </wp:positionV>
                <wp:extent cx="6899910" cy="134175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9910" cy="1341755"/>
                        </a:xfrm>
                        <a:prstGeom prst="rect">
                          <a:avLst/>
                        </a:prstGeom>
                        <a:solidFill>
                          <a:srgbClr val="FFFFFF"/>
                        </a:solidFill>
                        <a:ln w="9525">
                          <a:solidFill>
                            <a:srgbClr val="000000"/>
                          </a:solidFill>
                          <a:miter lim="800000"/>
                          <a:headEnd/>
                          <a:tailEnd/>
                        </a:ln>
                      </wps:spPr>
                      <wps:txbx>
                        <w:txbxContent>
                          <w:p w14:paraId="2DAB1C54" w14:textId="49509BE0" w:rsidR="00B87F7A" w:rsidRDefault="00B87F7A">
                            <w:pPr>
                              <w:rPr>
                                <w:rFonts w:ascii="Century Gothic" w:hAnsi="Century Gothic" w:cs="Century Gothic"/>
                                <w:b/>
                                <w:spacing w:val="-10"/>
                                <w:sz w:val="18"/>
                                <w:szCs w:val="18"/>
                              </w:rPr>
                            </w:pPr>
                            <w:r>
                              <w:rPr>
                                <w:rFonts w:ascii="Century Gothic" w:hAnsi="Century Gothic" w:cs="Century Gothic"/>
                                <w:spacing w:val="-10"/>
                                <w:sz w:val="18"/>
                                <w:szCs w:val="18"/>
                              </w:rPr>
                              <w:t>Nom :</w:t>
                            </w:r>
                            <w:r w:rsidR="00DF23BF">
                              <w:rPr>
                                <w:rFonts w:ascii="Century Gothic" w:hAnsi="Century Gothic" w:cs="Century Gothic"/>
                                <w:spacing w:val="-10"/>
                                <w:sz w:val="18"/>
                                <w:szCs w:val="18"/>
                              </w:rPr>
                              <w:t xml:space="preserve">  </w:t>
                            </w:r>
                            <w:r>
                              <w:rPr>
                                <w:rFonts w:ascii="Century Gothic" w:hAnsi="Century Gothic" w:cs="Century Gothic"/>
                                <w:spacing w:val="-10"/>
                                <w:sz w:val="18"/>
                                <w:szCs w:val="18"/>
                              </w:rPr>
                              <w:t xml:space="preserve"> </w:t>
                            </w:r>
                            <w:r w:rsidR="00410C48">
                              <w:rPr>
                                <w:rFonts w:ascii="Century Gothic" w:hAnsi="Century Gothic" w:cs="Century Gothic"/>
                                <w:b/>
                                <w:spacing w:val="-10"/>
                                <w:sz w:val="18"/>
                                <w:szCs w:val="18"/>
                              </w:rPr>
                              <w:fldChar w:fldCharType="begin"/>
                            </w:r>
                            <w:r w:rsidR="00410C48">
                              <w:rPr>
                                <w:rFonts w:ascii="Century Gothic" w:hAnsi="Century Gothic" w:cs="Century Gothic"/>
                                <w:b/>
                                <w:spacing w:val="-10"/>
                                <w:sz w:val="18"/>
                                <w:szCs w:val="18"/>
                              </w:rPr>
                              <w:instrText xml:space="preserve"> MERGEFIELD NOM </w:instrText>
                            </w:r>
                            <w:r w:rsidR="00410C48">
                              <w:rPr>
                                <w:rFonts w:ascii="Century Gothic" w:hAnsi="Century Gothic" w:cs="Century Gothic"/>
                                <w:b/>
                                <w:spacing w:val="-10"/>
                                <w:sz w:val="18"/>
                                <w:szCs w:val="18"/>
                              </w:rPr>
                              <w:fldChar w:fldCharType="separate"/>
                            </w:r>
                            <w:r w:rsidR="00C81B76">
                              <w:rPr>
                                <w:rFonts w:ascii="Century Gothic" w:hAnsi="Century Gothic" w:cs="Century Gothic"/>
                                <w:b/>
                                <w:noProof/>
                                <w:spacing w:val="-10"/>
                                <w:sz w:val="18"/>
                                <w:szCs w:val="18"/>
                              </w:rPr>
                              <w:t>«NOM»</w:t>
                            </w:r>
                            <w:r w:rsidR="00410C48">
                              <w:rPr>
                                <w:rFonts w:ascii="Century Gothic" w:hAnsi="Century Gothic" w:cs="Century Gothic"/>
                                <w:b/>
                                <w:spacing w:val="-10"/>
                                <w:sz w:val="18"/>
                                <w:szCs w:val="18"/>
                              </w:rPr>
                              <w:fldChar w:fldCharType="end"/>
                            </w:r>
                            <w:r w:rsidR="00410C48">
                              <w:rPr>
                                <w:rFonts w:ascii="Century Gothic" w:hAnsi="Century Gothic" w:cs="Century Gothic"/>
                                <w:b/>
                                <w:spacing w:val="-10"/>
                                <w:sz w:val="18"/>
                                <w:szCs w:val="18"/>
                              </w:rPr>
                              <w:t xml:space="preserve">                </w:t>
                            </w:r>
                            <w:r>
                              <w:rPr>
                                <w:rFonts w:ascii="Century Gothic" w:hAnsi="Century Gothic" w:cs="Century Gothic"/>
                                <w:spacing w:val="-10"/>
                                <w:sz w:val="18"/>
                                <w:szCs w:val="18"/>
                              </w:rPr>
                              <w:t>Prénom :</w:t>
                            </w:r>
                            <w:r w:rsidR="00410C48">
                              <w:rPr>
                                <w:rFonts w:ascii="Century Gothic" w:hAnsi="Century Gothic" w:cs="Century Gothic"/>
                                <w:spacing w:val="-10"/>
                                <w:sz w:val="18"/>
                                <w:szCs w:val="18"/>
                              </w:rPr>
                              <w:t xml:space="preserve">  </w:t>
                            </w:r>
                            <w:r>
                              <w:rPr>
                                <w:rFonts w:ascii="Century Gothic" w:hAnsi="Century Gothic" w:cs="Century Gothic"/>
                                <w:spacing w:val="-10"/>
                                <w:sz w:val="18"/>
                                <w:szCs w:val="18"/>
                              </w:rPr>
                              <w:t xml:space="preserve"> </w:t>
                            </w:r>
                            <w:r w:rsidR="00410C48">
                              <w:rPr>
                                <w:rFonts w:ascii="Century Gothic" w:hAnsi="Century Gothic" w:cs="Century Gothic"/>
                                <w:b/>
                                <w:noProof/>
                                <w:spacing w:val="-10"/>
                                <w:sz w:val="18"/>
                                <w:szCs w:val="18"/>
                              </w:rPr>
                              <w:fldChar w:fldCharType="begin"/>
                            </w:r>
                            <w:r w:rsidR="00410C48">
                              <w:rPr>
                                <w:rFonts w:ascii="Century Gothic" w:hAnsi="Century Gothic" w:cs="Century Gothic"/>
                                <w:b/>
                                <w:noProof/>
                                <w:spacing w:val="-10"/>
                                <w:sz w:val="18"/>
                                <w:szCs w:val="18"/>
                              </w:rPr>
                              <w:instrText xml:space="preserve"> MERGEFIELD PRENOM </w:instrText>
                            </w:r>
                            <w:r w:rsidR="00410C48">
                              <w:rPr>
                                <w:rFonts w:ascii="Century Gothic" w:hAnsi="Century Gothic" w:cs="Century Gothic"/>
                                <w:b/>
                                <w:noProof/>
                                <w:spacing w:val="-10"/>
                                <w:sz w:val="18"/>
                                <w:szCs w:val="18"/>
                              </w:rPr>
                              <w:fldChar w:fldCharType="separate"/>
                            </w:r>
                            <w:r w:rsidR="00C81B76">
                              <w:rPr>
                                <w:rFonts w:ascii="Century Gothic" w:hAnsi="Century Gothic" w:cs="Century Gothic"/>
                                <w:b/>
                                <w:noProof/>
                                <w:spacing w:val="-10"/>
                                <w:sz w:val="18"/>
                                <w:szCs w:val="18"/>
                              </w:rPr>
                              <w:t>«PRENOM»</w:t>
                            </w:r>
                            <w:r w:rsidR="00410C48">
                              <w:rPr>
                                <w:rFonts w:ascii="Century Gothic" w:hAnsi="Century Gothic" w:cs="Century Gothic"/>
                                <w:b/>
                                <w:noProof/>
                                <w:spacing w:val="-10"/>
                                <w:sz w:val="18"/>
                                <w:szCs w:val="18"/>
                              </w:rPr>
                              <w:fldChar w:fldCharType="end"/>
                            </w:r>
                            <w:r w:rsidR="00410C48">
                              <w:rPr>
                                <w:rFonts w:ascii="Century Gothic" w:hAnsi="Century Gothic" w:cs="Century Gothic"/>
                                <w:b/>
                                <w:noProof/>
                                <w:spacing w:val="-10"/>
                                <w:sz w:val="18"/>
                                <w:szCs w:val="18"/>
                              </w:rPr>
                              <w:t xml:space="preserve">                   </w:t>
                            </w:r>
                            <w:r>
                              <w:rPr>
                                <w:rFonts w:ascii="Century Gothic" w:hAnsi="Century Gothic" w:cs="Century Gothic"/>
                                <w:spacing w:val="-10"/>
                                <w:sz w:val="18"/>
                                <w:szCs w:val="18"/>
                              </w:rPr>
                              <w:t xml:space="preserve">Date de naissance :   </w:t>
                            </w:r>
                            <w:r w:rsidR="00410C48">
                              <w:rPr>
                                <w:rFonts w:ascii="Century Gothic" w:hAnsi="Century Gothic" w:cs="Century Gothic"/>
                                <w:spacing w:val="-10"/>
                                <w:sz w:val="18"/>
                                <w:szCs w:val="18"/>
                              </w:rPr>
                              <w:t xml:space="preserve"> </w:t>
                            </w:r>
                            <w:r w:rsidR="00C81B76">
                              <w:rPr>
                                <w:rFonts w:ascii="Century Gothic" w:hAnsi="Century Gothic" w:cs="Century Gothic"/>
                                <w:spacing w:val="-10"/>
                                <w:sz w:val="18"/>
                                <w:szCs w:val="18"/>
                              </w:rPr>
                              <w:fldChar w:fldCharType="begin"/>
                            </w:r>
                            <w:r w:rsidR="00C81B76">
                              <w:rPr>
                                <w:rFonts w:ascii="Century Gothic" w:hAnsi="Century Gothic" w:cs="Century Gothic"/>
                                <w:spacing w:val="-10"/>
                                <w:sz w:val="18"/>
                                <w:szCs w:val="18"/>
                              </w:rPr>
                              <w:instrText xml:space="preserve"> MERGEFIELD "NEE_LE"\@dd/MM/yyyy </w:instrText>
                            </w:r>
                            <w:r w:rsidR="00C81B76">
                              <w:rPr>
                                <w:rFonts w:ascii="Century Gothic" w:hAnsi="Century Gothic" w:cs="Century Gothic"/>
                                <w:spacing w:val="-10"/>
                                <w:sz w:val="18"/>
                                <w:szCs w:val="18"/>
                              </w:rPr>
                              <w:fldChar w:fldCharType="separate"/>
                            </w:r>
                            <w:r w:rsidR="00C81B76">
                              <w:rPr>
                                <w:rFonts w:ascii="Century Gothic" w:hAnsi="Century Gothic" w:cs="Century Gothic"/>
                                <w:noProof/>
                                <w:spacing w:val="-10"/>
                                <w:sz w:val="18"/>
                                <w:szCs w:val="18"/>
                              </w:rPr>
                              <w:t>«NEE_LE»</w:t>
                            </w:r>
                            <w:r w:rsidR="00C81B76">
                              <w:rPr>
                                <w:rFonts w:ascii="Century Gothic" w:hAnsi="Century Gothic" w:cs="Century Gothic"/>
                                <w:spacing w:val="-10"/>
                                <w:sz w:val="18"/>
                                <w:szCs w:val="18"/>
                              </w:rPr>
                              <w:fldChar w:fldCharType="end"/>
                            </w:r>
                          </w:p>
                          <w:p w14:paraId="186A94B7" w14:textId="77777777" w:rsidR="00B87F7A" w:rsidRDefault="00B87F7A">
                            <w:pPr>
                              <w:rPr>
                                <w:rFonts w:ascii="Century Gothic" w:hAnsi="Century Gothic" w:cs="Century Gothic"/>
                                <w:b/>
                                <w:spacing w:val="-10"/>
                                <w:sz w:val="18"/>
                                <w:szCs w:val="18"/>
                              </w:rPr>
                            </w:pPr>
                          </w:p>
                          <w:p w14:paraId="4BD7EDEC" w14:textId="77777777" w:rsidR="00B87F7A" w:rsidRDefault="00B87F7A" w:rsidP="00D974DC">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Adresse (obligatoire) :</w:t>
                            </w:r>
                          </w:p>
                          <w:p w14:paraId="35CF4E7A" w14:textId="77777777" w:rsidR="00B87F7A" w:rsidRDefault="00B87F7A" w:rsidP="00D974DC">
                            <w:pPr>
                              <w:tabs>
                                <w:tab w:val="center" w:pos="5331"/>
                              </w:tabs>
                              <w:rPr>
                                <w:rFonts w:ascii="Century Gothic" w:hAnsi="Century Gothic" w:cs="Century Gothic"/>
                                <w:spacing w:val="-10"/>
                                <w:sz w:val="18"/>
                                <w:szCs w:val="18"/>
                              </w:rPr>
                            </w:pPr>
                          </w:p>
                          <w:p w14:paraId="6D026CB1" w14:textId="77777777" w:rsidR="00B87F7A" w:rsidRDefault="00B87F7A" w:rsidP="00D974DC">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 xml:space="preserve">Téléphone </w:t>
                            </w:r>
                            <w:proofErr w:type="gramStart"/>
                            <w:r>
                              <w:rPr>
                                <w:rFonts w:ascii="Century Gothic" w:hAnsi="Century Gothic" w:cs="Century Gothic"/>
                                <w:spacing w:val="-10"/>
                                <w:sz w:val="18"/>
                                <w:szCs w:val="18"/>
                              </w:rPr>
                              <w:t>( obligatoire</w:t>
                            </w:r>
                            <w:proofErr w:type="gramEnd"/>
                            <w:r>
                              <w:rPr>
                                <w:rFonts w:ascii="Century Gothic" w:hAnsi="Century Gothic" w:cs="Century Gothic"/>
                                <w:spacing w:val="-10"/>
                                <w:sz w:val="18"/>
                                <w:szCs w:val="18"/>
                              </w:rPr>
                              <w:t xml:space="preserve"> </w:t>
                            </w:r>
                            <w:proofErr w:type="gramStart"/>
                            <w:r>
                              <w:rPr>
                                <w:rFonts w:ascii="Century Gothic" w:hAnsi="Century Gothic" w:cs="Century Gothic"/>
                                <w:spacing w:val="-10"/>
                                <w:sz w:val="18"/>
                                <w:szCs w:val="18"/>
                              </w:rPr>
                              <w:t>):</w:t>
                            </w:r>
                            <w:proofErr w:type="gramEnd"/>
                            <w:r>
                              <w:rPr>
                                <w:rFonts w:ascii="Century Gothic" w:hAnsi="Century Gothic" w:cs="Century Gothic"/>
                                <w:spacing w:val="-10"/>
                                <w:sz w:val="18"/>
                                <w:szCs w:val="18"/>
                              </w:rPr>
                              <w:t xml:space="preserve"> </w:t>
                            </w:r>
                          </w:p>
                          <w:p w14:paraId="1110C25B" w14:textId="77777777" w:rsidR="00B87F7A" w:rsidRDefault="00B87F7A"/>
                          <w:p w14:paraId="4AFCE0DE" w14:textId="4577836C" w:rsidR="00B87F7A" w:rsidRDefault="00B87F7A" w:rsidP="00D974DC">
                            <w:r>
                              <w:rPr>
                                <w:rFonts w:ascii="Century Gothic" w:hAnsi="Century Gothic" w:cs="Century Gothic"/>
                                <w:spacing w:val="-10"/>
                                <w:sz w:val="18"/>
                                <w:szCs w:val="18"/>
                              </w:rPr>
                              <w:t xml:space="preserve">N° SS :                                                              Diplôme préparé :     </w:t>
                            </w:r>
                            <w:r>
                              <w:rPr>
                                <w:rFonts w:ascii="Century Gothic" w:hAnsi="Century Gothic" w:cs="Century Gothic"/>
                                <w:b/>
                                <w:spacing w:val="-10"/>
                                <w:sz w:val="18"/>
                                <w:szCs w:val="18"/>
                              </w:rPr>
                              <w:t xml:space="preserve">CAP </w:t>
                            </w:r>
                            <w:r w:rsidR="00A31A41">
                              <w:rPr>
                                <w:rFonts w:ascii="Century Gothic" w:hAnsi="Century Gothic" w:cs="Century Gothic"/>
                                <w:b/>
                                <w:spacing w:val="-10"/>
                                <w:sz w:val="18"/>
                                <w:szCs w:val="18"/>
                              </w:rPr>
                              <w:t xml:space="preserve">       </w:t>
                            </w:r>
                            <w:r w:rsidR="00410C48">
                              <w:rPr>
                                <w:rFonts w:ascii="Century Gothic" w:hAnsi="Century Gothic" w:cs="Century Gothic"/>
                                <w:b/>
                                <w:spacing w:val="-10"/>
                                <w:sz w:val="18"/>
                                <w:szCs w:val="18"/>
                              </w:rPr>
                              <w:t>ETL</w:t>
                            </w:r>
                            <w:r w:rsidR="00A31A41">
                              <w:rPr>
                                <w:rFonts w:ascii="Century Gothic" w:hAnsi="Century Gothic" w:cs="Century Gothic"/>
                                <w:b/>
                                <w:spacing w:val="-10"/>
                                <w:sz w:val="18"/>
                                <w:szCs w:val="18"/>
                              </w:rPr>
                              <w:t xml:space="preserve">                                   </w:t>
                            </w:r>
                            <w:r>
                              <w:rPr>
                                <w:rFonts w:ascii="Century Gothic" w:hAnsi="Century Gothic" w:cs="Century Gothic"/>
                                <w:spacing w:val="-10"/>
                                <w:sz w:val="18"/>
                                <w:szCs w:val="18"/>
                              </w:rPr>
                              <w:t>Classe</w:t>
                            </w:r>
                            <w:r w:rsidR="00A31A41">
                              <w:rPr>
                                <w:rFonts w:ascii="Century Gothic" w:hAnsi="Century Gothic" w:cs="Century Gothic"/>
                                <w:spacing w:val="-10"/>
                                <w:sz w:val="18"/>
                                <w:szCs w:val="18"/>
                              </w:rPr>
                              <w:t xml:space="preserve"> :  </w:t>
                            </w:r>
                            <w:r w:rsidR="00410C48">
                              <w:rPr>
                                <w:rFonts w:ascii="Century Gothic" w:hAnsi="Century Gothic" w:cs="Century Gothic"/>
                                <w:b/>
                                <w:spacing w:val="-10"/>
                                <w:sz w:val="18"/>
                                <w:szCs w:val="18"/>
                              </w:rPr>
                              <w:fldChar w:fldCharType="begin"/>
                            </w:r>
                            <w:r w:rsidR="00410C48">
                              <w:rPr>
                                <w:rFonts w:ascii="Century Gothic" w:hAnsi="Century Gothic" w:cs="Century Gothic"/>
                                <w:b/>
                                <w:spacing w:val="-10"/>
                                <w:sz w:val="18"/>
                                <w:szCs w:val="18"/>
                              </w:rPr>
                              <w:instrText xml:space="preserve"> MERGEFIELD DIV </w:instrText>
                            </w:r>
                            <w:r w:rsidR="00410C48">
                              <w:rPr>
                                <w:rFonts w:ascii="Century Gothic" w:hAnsi="Century Gothic" w:cs="Century Gothic"/>
                                <w:b/>
                                <w:spacing w:val="-10"/>
                                <w:sz w:val="18"/>
                                <w:szCs w:val="18"/>
                              </w:rPr>
                              <w:fldChar w:fldCharType="separate"/>
                            </w:r>
                            <w:r w:rsidR="00C81B76">
                              <w:rPr>
                                <w:rFonts w:ascii="Century Gothic" w:hAnsi="Century Gothic" w:cs="Century Gothic"/>
                                <w:b/>
                                <w:noProof/>
                                <w:spacing w:val="-10"/>
                                <w:sz w:val="18"/>
                                <w:szCs w:val="18"/>
                              </w:rPr>
                              <w:t>«DIV»</w:t>
                            </w:r>
                            <w:r w:rsidR="00410C48">
                              <w:rPr>
                                <w:rFonts w:ascii="Century Gothic" w:hAnsi="Century Gothic" w:cs="Century Gothic"/>
                                <w:b/>
                                <w:spacing w:val="-10"/>
                                <w:sz w:val="18"/>
                                <w:szCs w:val="18"/>
                              </w:rPr>
                              <w:fldChar w:fldCharType="end"/>
                            </w:r>
                          </w:p>
                          <w:p w14:paraId="624B8D3F" w14:textId="77777777" w:rsidR="00B87F7A" w:rsidRDefault="00B87F7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80608C" id="Text Box 9" o:spid="_x0000_s1033" type="#_x0000_t202" style="position:absolute;margin-left:583pt;margin-top:13pt;width:543.3pt;height:105.6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">
                <v:textbox>
                  <w:txbxContent>
                    <w:p w14:paraId="2DAB1C54" w14:textId="49509BE0" w:rsidR="00B87F7A" w:rsidRDefault="00B87F7A">
                      <w:pPr>
                        <w:rPr>
                          <w:rFonts w:ascii="Century Gothic" w:hAnsi="Century Gothic" w:cs="Century Gothic"/>
                          <w:b/>
                          <w:spacing w:val="-10"/>
                          <w:sz w:val="18"/>
                          <w:szCs w:val="18"/>
                        </w:rPr>
                      </w:pPr>
                      <w:r>
                        <w:rPr>
                          <w:rFonts w:ascii="Century Gothic" w:hAnsi="Century Gothic" w:cs="Century Gothic"/>
                          <w:spacing w:val="-10"/>
                          <w:sz w:val="18"/>
                          <w:szCs w:val="18"/>
                        </w:rPr>
                        <w:t>Nom :</w:t>
                      </w:r>
                      <w:r w:rsidR="00DF23BF">
                        <w:rPr>
                          <w:rFonts w:ascii="Century Gothic" w:hAnsi="Century Gothic" w:cs="Century Gothic"/>
                          <w:spacing w:val="-10"/>
                          <w:sz w:val="18"/>
                          <w:szCs w:val="18"/>
                        </w:rPr>
                        <w:t xml:space="preserve">  </w:t>
                      </w:r>
                      <w:r>
                        <w:rPr>
                          <w:rFonts w:ascii="Century Gothic" w:hAnsi="Century Gothic" w:cs="Century Gothic"/>
                          <w:spacing w:val="-10"/>
                          <w:sz w:val="18"/>
                          <w:szCs w:val="18"/>
                        </w:rPr>
                        <w:t xml:space="preserve"> </w:t>
                      </w:r>
                      <w:r w:rsidR="00410C48">
                        <w:rPr>
                          <w:rFonts w:ascii="Century Gothic" w:hAnsi="Century Gothic" w:cs="Century Gothic"/>
                          <w:b/>
                          <w:spacing w:val="-10"/>
                          <w:sz w:val="18"/>
                          <w:szCs w:val="18"/>
                        </w:rPr>
                        <w:fldChar w:fldCharType="begin"/>
                      </w:r>
                      <w:r w:rsidR="00410C48">
                        <w:rPr>
                          <w:rFonts w:ascii="Century Gothic" w:hAnsi="Century Gothic" w:cs="Century Gothic"/>
                          <w:b/>
                          <w:spacing w:val="-10"/>
                          <w:sz w:val="18"/>
                          <w:szCs w:val="18"/>
                        </w:rPr>
                        <w:instrText xml:space="preserve"> MERGEFIELD NOM </w:instrText>
                      </w:r>
                      <w:r w:rsidR="00410C48">
                        <w:rPr>
                          <w:rFonts w:ascii="Century Gothic" w:hAnsi="Century Gothic" w:cs="Century Gothic"/>
                          <w:b/>
                          <w:spacing w:val="-10"/>
                          <w:sz w:val="18"/>
                          <w:szCs w:val="18"/>
                        </w:rPr>
                        <w:fldChar w:fldCharType="separate"/>
                      </w:r>
                      <w:r w:rsidR="00C81B76">
                        <w:rPr>
                          <w:rFonts w:ascii="Century Gothic" w:hAnsi="Century Gothic" w:cs="Century Gothic"/>
                          <w:b/>
                          <w:noProof/>
                          <w:spacing w:val="-10"/>
                          <w:sz w:val="18"/>
                          <w:szCs w:val="18"/>
                        </w:rPr>
                        <w:t>«NOM»</w:t>
                      </w:r>
                      <w:r w:rsidR="00410C48">
                        <w:rPr>
                          <w:rFonts w:ascii="Century Gothic" w:hAnsi="Century Gothic" w:cs="Century Gothic"/>
                          <w:b/>
                          <w:spacing w:val="-10"/>
                          <w:sz w:val="18"/>
                          <w:szCs w:val="18"/>
                        </w:rPr>
                        <w:fldChar w:fldCharType="end"/>
                      </w:r>
                      <w:r w:rsidR="00410C48">
                        <w:rPr>
                          <w:rFonts w:ascii="Century Gothic" w:hAnsi="Century Gothic" w:cs="Century Gothic"/>
                          <w:b/>
                          <w:spacing w:val="-10"/>
                          <w:sz w:val="18"/>
                          <w:szCs w:val="18"/>
                        </w:rPr>
                        <w:t xml:space="preserve">                </w:t>
                      </w:r>
                      <w:r>
                        <w:rPr>
                          <w:rFonts w:ascii="Century Gothic" w:hAnsi="Century Gothic" w:cs="Century Gothic"/>
                          <w:spacing w:val="-10"/>
                          <w:sz w:val="18"/>
                          <w:szCs w:val="18"/>
                        </w:rPr>
                        <w:t>Prénom :</w:t>
                      </w:r>
                      <w:r w:rsidR="00410C48">
                        <w:rPr>
                          <w:rFonts w:ascii="Century Gothic" w:hAnsi="Century Gothic" w:cs="Century Gothic"/>
                          <w:spacing w:val="-10"/>
                          <w:sz w:val="18"/>
                          <w:szCs w:val="18"/>
                        </w:rPr>
                        <w:t xml:space="preserve">  </w:t>
                      </w:r>
                      <w:r>
                        <w:rPr>
                          <w:rFonts w:ascii="Century Gothic" w:hAnsi="Century Gothic" w:cs="Century Gothic"/>
                          <w:spacing w:val="-10"/>
                          <w:sz w:val="18"/>
                          <w:szCs w:val="18"/>
                        </w:rPr>
                        <w:t xml:space="preserve"> </w:t>
                      </w:r>
                      <w:r w:rsidR="00410C48">
                        <w:rPr>
                          <w:rFonts w:ascii="Century Gothic" w:hAnsi="Century Gothic" w:cs="Century Gothic"/>
                          <w:b/>
                          <w:noProof/>
                          <w:spacing w:val="-10"/>
                          <w:sz w:val="18"/>
                          <w:szCs w:val="18"/>
                        </w:rPr>
                        <w:fldChar w:fldCharType="begin"/>
                      </w:r>
                      <w:r w:rsidR="00410C48">
                        <w:rPr>
                          <w:rFonts w:ascii="Century Gothic" w:hAnsi="Century Gothic" w:cs="Century Gothic"/>
                          <w:b/>
                          <w:noProof/>
                          <w:spacing w:val="-10"/>
                          <w:sz w:val="18"/>
                          <w:szCs w:val="18"/>
                        </w:rPr>
                        <w:instrText xml:space="preserve"> MERGEFIELD PRENOM </w:instrText>
                      </w:r>
                      <w:r w:rsidR="00410C48">
                        <w:rPr>
                          <w:rFonts w:ascii="Century Gothic" w:hAnsi="Century Gothic" w:cs="Century Gothic"/>
                          <w:b/>
                          <w:noProof/>
                          <w:spacing w:val="-10"/>
                          <w:sz w:val="18"/>
                          <w:szCs w:val="18"/>
                        </w:rPr>
                        <w:fldChar w:fldCharType="separate"/>
                      </w:r>
                      <w:r w:rsidR="00C81B76">
                        <w:rPr>
                          <w:rFonts w:ascii="Century Gothic" w:hAnsi="Century Gothic" w:cs="Century Gothic"/>
                          <w:b/>
                          <w:noProof/>
                          <w:spacing w:val="-10"/>
                          <w:sz w:val="18"/>
                          <w:szCs w:val="18"/>
                        </w:rPr>
                        <w:t>«PRENOM»</w:t>
                      </w:r>
                      <w:r w:rsidR="00410C48">
                        <w:rPr>
                          <w:rFonts w:ascii="Century Gothic" w:hAnsi="Century Gothic" w:cs="Century Gothic"/>
                          <w:b/>
                          <w:noProof/>
                          <w:spacing w:val="-10"/>
                          <w:sz w:val="18"/>
                          <w:szCs w:val="18"/>
                        </w:rPr>
                        <w:fldChar w:fldCharType="end"/>
                      </w:r>
                      <w:r w:rsidR="00410C48">
                        <w:rPr>
                          <w:rFonts w:ascii="Century Gothic" w:hAnsi="Century Gothic" w:cs="Century Gothic"/>
                          <w:b/>
                          <w:noProof/>
                          <w:spacing w:val="-10"/>
                          <w:sz w:val="18"/>
                          <w:szCs w:val="18"/>
                        </w:rPr>
                        <w:t xml:space="preserve">                   </w:t>
                      </w:r>
                      <w:r>
                        <w:rPr>
                          <w:rFonts w:ascii="Century Gothic" w:hAnsi="Century Gothic" w:cs="Century Gothic"/>
                          <w:spacing w:val="-10"/>
                          <w:sz w:val="18"/>
                          <w:szCs w:val="18"/>
                        </w:rPr>
                        <w:t xml:space="preserve">Date de naissance :   </w:t>
                      </w:r>
                      <w:r w:rsidR="00410C48">
                        <w:rPr>
                          <w:rFonts w:ascii="Century Gothic" w:hAnsi="Century Gothic" w:cs="Century Gothic"/>
                          <w:spacing w:val="-10"/>
                          <w:sz w:val="18"/>
                          <w:szCs w:val="18"/>
                        </w:rPr>
                        <w:t xml:space="preserve"> </w:t>
                      </w:r>
                      <w:r w:rsidR="00C81B76">
                        <w:rPr>
                          <w:rFonts w:ascii="Century Gothic" w:hAnsi="Century Gothic" w:cs="Century Gothic"/>
                          <w:spacing w:val="-10"/>
                          <w:sz w:val="18"/>
                          <w:szCs w:val="18"/>
                        </w:rPr>
                        <w:fldChar w:fldCharType="begin"/>
                      </w:r>
                      <w:r w:rsidR="00C81B76">
                        <w:rPr>
                          <w:rFonts w:ascii="Century Gothic" w:hAnsi="Century Gothic" w:cs="Century Gothic"/>
                          <w:spacing w:val="-10"/>
                          <w:sz w:val="18"/>
                          <w:szCs w:val="18"/>
                        </w:rPr>
                        <w:instrText xml:space="preserve"> MERGEFIELD "NEE_LE"\@dd/MM/yyyy </w:instrText>
                      </w:r>
                      <w:r w:rsidR="00C81B76">
                        <w:rPr>
                          <w:rFonts w:ascii="Century Gothic" w:hAnsi="Century Gothic" w:cs="Century Gothic"/>
                          <w:spacing w:val="-10"/>
                          <w:sz w:val="18"/>
                          <w:szCs w:val="18"/>
                        </w:rPr>
                        <w:fldChar w:fldCharType="separate"/>
                      </w:r>
                      <w:r w:rsidR="00C81B76">
                        <w:rPr>
                          <w:rFonts w:ascii="Century Gothic" w:hAnsi="Century Gothic" w:cs="Century Gothic"/>
                          <w:noProof/>
                          <w:spacing w:val="-10"/>
                          <w:sz w:val="18"/>
                          <w:szCs w:val="18"/>
                        </w:rPr>
                        <w:t>«NEE_LE»</w:t>
                      </w:r>
                      <w:r w:rsidR="00C81B76">
                        <w:rPr>
                          <w:rFonts w:ascii="Century Gothic" w:hAnsi="Century Gothic" w:cs="Century Gothic"/>
                          <w:spacing w:val="-10"/>
                          <w:sz w:val="18"/>
                          <w:szCs w:val="18"/>
                        </w:rPr>
                        <w:fldChar w:fldCharType="end"/>
                      </w:r>
                    </w:p>
                    <w:p w14:paraId="186A94B7" w14:textId="77777777" w:rsidR="00B87F7A" w:rsidRDefault="00B87F7A">
                      <w:pPr>
                        <w:rPr>
                          <w:rFonts w:ascii="Century Gothic" w:hAnsi="Century Gothic" w:cs="Century Gothic"/>
                          <w:b/>
                          <w:spacing w:val="-10"/>
                          <w:sz w:val="18"/>
                          <w:szCs w:val="18"/>
                        </w:rPr>
                      </w:pPr>
                    </w:p>
                    <w:p w14:paraId="4BD7EDEC" w14:textId="77777777" w:rsidR="00B87F7A" w:rsidRDefault="00B87F7A" w:rsidP="00D974DC">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Adresse (obligatoire) :</w:t>
                      </w:r>
                    </w:p>
                    <w:p w14:paraId="35CF4E7A" w14:textId="77777777" w:rsidR="00B87F7A" w:rsidRDefault="00B87F7A" w:rsidP="00D974DC">
                      <w:pPr>
                        <w:tabs>
                          <w:tab w:val="center" w:pos="5331"/>
                        </w:tabs>
                        <w:rPr>
                          <w:rFonts w:ascii="Century Gothic" w:hAnsi="Century Gothic" w:cs="Century Gothic"/>
                          <w:spacing w:val="-10"/>
                          <w:sz w:val="18"/>
                          <w:szCs w:val="18"/>
                        </w:rPr>
                      </w:pPr>
                    </w:p>
                    <w:p w14:paraId="6D026CB1" w14:textId="77777777" w:rsidR="00B87F7A" w:rsidRDefault="00B87F7A" w:rsidP="00D974DC">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 xml:space="preserve">Téléphone </w:t>
                      </w:r>
                      <w:proofErr w:type="gramStart"/>
                      <w:r>
                        <w:rPr>
                          <w:rFonts w:ascii="Century Gothic" w:hAnsi="Century Gothic" w:cs="Century Gothic"/>
                          <w:spacing w:val="-10"/>
                          <w:sz w:val="18"/>
                          <w:szCs w:val="18"/>
                        </w:rPr>
                        <w:t>( obligatoire</w:t>
                      </w:r>
                      <w:proofErr w:type="gramEnd"/>
                      <w:r>
                        <w:rPr>
                          <w:rFonts w:ascii="Century Gothic" w:hAnsi="Century Gothic" w:cs="Century Gothic"/>
                          <w:spacing w:val="-10"/>
                          <w:sz w:val="18"/>
                          <w:szCs w:val="18"/>
                        </w:rPr>
                        <w:t xml:space="preserve"> </w:t>
                      </w:r>
                      <w:proofErr w:type="gramStart"/>
                      <w:r>
                        <w:rPr>
                          <w:rFonts w:ascii="Century Gothic" w:hAnsi="Century Gothic" w:cs="Century Gothic"/>
                          <w:spacing w:val="-10"/>
                          <w:sz w:val="18"/>
                          <w:szCs w:val="18"/>
                        </w:rPr>
                        <w:t>):</w:t>
                      </w:r>
                      <w:proofErr w:type="gramEnd"/>
                      <w:r>
                        <w:rPr>
                          <w:rFonts w:ascii="Century Gothic" w:hAnsi="Century Gothic" w:cs="Century Gothic"/>
                          <w:spacing w:val="-10"/>
                          <w:sz w:val="18"/>
                          <w:szCs w:val="18"/>
                        </w:rPr>
                        <w:t xml:space="preserve"> </w:t>
                      </w:r>
                    </w:p>
                    <w:p w14:paraId="1110C25B" w14:textId="77777777" w:rsidR="00B87F7A" w:rsidRDefault="00B87F7A"/>
                    <w:p w14:paraId="4AFCE0DE" w14:textId="4577836C" w:rsidR="00B87F7A" w:rsidRDefault="00B87F7A" w:rsidP="00D974DC">
                      <w:r>
                        <w:rPr>
                          <w:rFonts w:ascii="Century Gothic" w:hAnsi="Century Gothic" w:cs="Century Gothic"/>
                          <w:spacing w:val="-10"/>
                          <w:sz w:val="18"/>
                          <w:szCs w:val="18"/>
                        </w:rPr>
                        <w:t xml:space="preserve">N° SS :                                                              Diplôme préparé :     </w:t>
                      </w:r>
                      <w:r>
                        <w:rPr>
                          <w:rFonts w:ascii="Century Gothic" w:hAnsi="Century Gothic" w:cs="Century Gothic"/>
                          <w:b/>
                          <w:spacing w:val="-10"/>
                          <w:sz w:val="18"/>
                          <w:szCs w:val="18"/>
                        </w:rPr>
                        <w:t xml:space="preserve">CAP </w:t>
                      </w:r>
                      <w:r w:rsidR="00A31A41">
                        <w:rPr>
                          <w:rFonts w:ascii="Century Gothic" w:hAnsi="Century Gothic" w:cs="Century Gothic"/>
                          <w:b/>
                          <w:spacing w:val="-10"/>
                          <w:sz w:val="18"/>
                          <w:szCs w:val="18"/>
                        </w:rPr>
                        <w:t xml:space="preserve">       </w:t>
                      </w:r>
                      <w:r w:rsidR="00410C48">
                        <w:rPr>
                          <w:rFonts w:ascii="Century Gothic" w:hAnsi="Century Gothic" w:cs="Century Gothic"/>
                          <w:b/>
                          <w:spacing w:val="-10"/>
                          <w:sz w:val="18"/>
                          <w:szCs w:val="18"/>
                        </w:rPr>
                        <w:t>ETL</w:t>
                      </w:r>
                      <w:r w:rsidR="00A31A41">
                        <w:rPr>
                          <w:rFonts w:ascii="Century Gothic" w:hAnsi="Century Gothic" w:cs="Century Gothic"/>
                          <w:b/>
                          <w:spacing w:val="-10"/>
                          <w:sz w:val="18"/>
                          <w:szCs w:val="18"/>
                        </w:rPr>
                        <w:t xml:space="preserve">                                   </w:t>
                      </w:r>
                      <w:r>
                        <w:rPr>
                          <w:rFonts w:ascii="Century Gothic" w:hAnsi="Century Gothic" w:cs="Century Gothic"/>
                          <w:spacing w:val="-10"/>
                          <w:sz w:val="18"/>
                          <w:szCs w:val="18"/>
                        </w:rPr>
                        <w:t>Classe</w:t>
                      </w:r>
                      <w:r w:rsidR="00A31A41">
                        <w:rPr>
                          <w:rFonts w:ascii="Century Gothic" w:hAnsi="Century Gothic" w:cs="Century Gothic"/>
                          <w:spacing w:val="-10"/>
                          <w:sz w:val="18"/>
                          <w:szCs w:val="18"/>
                        </w:rPr>
                        <w:t xml:space="preserve"> :  </w:t>
                      </w:r>
                      <w:r w:rsidR="00410C48">
                        <w:rPr>
                          <w:rFonts w:ascii="Century Gothic" w:hAnsi="Century Gothic" w:cs="Century Gothic"/>
                          <w:b/>
                          <w:spacing w:val="-10"/>
                          <w:sz w:val="18"/>
                          <w:szCs w:val="18"/>
                        </w:rPr>
                        <w:fldChar w:fldCharType="begin"/>
                      </w:r>
                      <w:r w:rsidR="00410C48">
                        <w:rPr>
                          <w:rFonts w:ascii="Century Gothic" w:hAnsi="Century Gothic" w:cs="Century Gothic"/>
                          <w:b/>
                          <w:spacing w:val="-10"/>
                          <w:sz w:val="18"/>
                          <w:szCs w:val="18"/>
                        </w:rPr>
                        <w:instrText xml:space="preserve"> MERGEFIELD DIV </w:instrText>
                      </w:r>
                      <w:r w:rsidR="00410C48">
                        <w:rPr>
                          <w:rFonts w:ascii="Century Gothic" w:hAnsi="Century Gothic" w:cs="Century Gothic"/>
                          <w:b/>
                          <w:spacing w:val="-10"/>
                          <w:sz w:val="18"/>
                          <w:szCs w:val="18"/>
                        </w:rPr>
                        <w:fldChar w:fldCharType="separate"/>
                      </w:r>
                      <w:r w:rsidR="00C81B76">
                        <w:rPr>
                          <w:rFonts w:ascii="Century Gothic" w:hAnsi="Century Gothic" w:cs="Century Gothic"/>
                          <w:b/>
                          <w:noProof/>
                          <w:spacing w:val="-10"/>
                          <w:sz w:val="18"/>
                          <w:szCs w:val="18"/>
                        </w:rPr>
                        <w:t>«DIV»</w:t>
                      </w:r>
                      <w:r w:rsidR="00410C48">
                        <w:rPr>
                          <w:rFonts w:ascii="Century Gothic" w:hAnsi="Century Gothic" w:cs="Century Gothic"/>
                          <w:b/>
                          <w:spacing w:val="-10"/>
                          <w:sz w:val="18"/>
                          <w:szCs w:val="18"/>
                        </w:rPr>
                        <w:fldChar w:fldCharType="end"/>
                      </w:r>
                    </w:p>
                    <w:p w14:paraId="624B8D3F" w14:textId="77777777" w:rsidR="00B87F7A" w:rsidRDefault="00B87F7A"/>
                  </w:txbxContent>
                </v:textbox>
              </v:shape>
            </w:pict>
          </mc:Fallback>
        </mc:AlternateContent>
      </w:r>
    </w:p>
    <w:p w14:paraId="6963949C" w14:textId="77777777" w:rsidR="0076048E" w:rsidRDefault="0076048E" w:rsidP="006F21E8"/>
    <w:p w14:paraId="2C490A47" w14:textId="77777777" w:rsidR="0076048E" w:rsidRDefault="0076048E" w:rsidP="006F21E8"/>
    <w:p w14:paraId="091C04F6" w14:textId="77777777" w:rsidR="0076048E" w:rsidRDefault="0076048E" w:rsidP="006F21E8"/>
    <w:p w14:paraId="12F70991" w14:textId="77777777" w:rsidR="0076048E" w:rsidRDefault="0076048E" w:rsidP="006F21E8"/>
    <w:p w14:paraId="2A36BBFF" w14:textId="77777777" w:rsidR="0076048E" w:rsidRDefault="0076048E" w:rsidP="006F21E8"/>
    <w:p w14:paraId="10D6E195" w14:textId="77777777" w:rsidR="0076048E" w:rsidRDefault="0076048E" w:rsidP="006F21E8"/>
    <w:p w14:paraId="1E98D098" w14:textId="09DBB750" w:rsidR="0076048E" w:rsidRDefault="00876DF7" w:rsidP="006F21E8">
      <w:r>
        <w:rPr>
          <w:noProof/>
          <w:lang w:eastAsia="fr-FR"/>
        </w:rPr>
        <w:lastRenderedPageBreak/>
        <mc:AlternateContent>
          <mc:Choice Requires="wps">
            <w:drawing>
              <wp:anchor distT="0" distB="0" distL="114300" distR="114300" simplePos="0" relativeHeight="251662848" behindDoc="0" locked="0" layoutInCell="1" allowOverlap="1" wp14:anchorId="1E04CC87" wp14:editId="31C3902F">
                <wp:simplePos x="0" y="0"/>
                <wp:positionH relativeFrom="column">
                  <wp:posOffset>7279640</wp:posOffset>
                </wp:positionH>
                <wp:positionV relativeFrom="paragraph">
                  <wp:posOffset>-1321435</wp:posOffset>
                </wp:positionV>
                <wp:extent cx="6879590" cy="9785350"/>
                <wp:effectExtent l="0" t="0" r="0" b="6350"/>
                <wp:wrapNone/>
                <wp:docPr id="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9590" cy="978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34B2FC" w14:textId="77777777" w:rsidR="00876DF7" w:rsidRPr="003B185F" w:rsidRDefault="00876DF7" w:rsidP="00876DF7">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16 - Autorisation d’absence </w:t>
                            </w:r>
                          </w:p>
                          <w:p w14:paraId="21C32179"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 xml:space="preserve">En cas de grossesse, de paternité ou d’adoption, le stagiaire bénéficie de congés et d’autorisations d’absence d’une durée équivalente à celles prévues pour les salariés aux articles L. 1225-16 à L. 1225-28, L. 1225-35, L. 1225-37 et L. 1225-46 du code du travail. </w:t>
                            </w:r>
                          </w:p>
                          <w:p w14:paraId="55E7F413"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 xml:space="preserve">Pour les périodes de formation en milieu professionnel dont la durée est supérieure à deux mois et dans la limite de six mois, la convention de stage doit prévoir la possibilité de congés et d’autorisations d’absence au bénéfice du stagiaire au cours de la période de formation en milieu professionnel. </w:t>
                            </w:r>
                          </w:p>
                          <w:p w14:paraId="3E8B63EE" w14:textId="77777777" w:rsidR="00876DF7" w:rsidRPr="003B185F" w:rsidRDefault="00876DF7" w:rsidP="00876DF7">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17 - Assurance responsabilité civile </w:t>
                            </w:r>
                          </w:p>
                          <w:p w14:paraId="048571F0"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 xml:space="preserve">Le chef de l’entreprise d’accueil prend les dispositions nécessaires pour garantir sa responsabilité civile chaque fois qu’elle peut être engagée. </w:t>
                            </w:r>
                          </w:p>
                          <w:p w14:paraId="0E70BAD0"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Le chef d’établissement contracte une assurance couvrant la responsabilité civile de l’élève pour les dommages qu’il pourrait causer pendant la durée de sa période de formation en milieu professionnel dans l’entreprise ou à l’occasion de la préparation de celle-ci.</w:t>
                            </w:r>
                          </w:p>
                          <w:p w14:paraId="15BB8100" w14:textId="77777777" w:rsidR="00876DF7" w:rsidRPr="00876DF7" w:rsidRDefault="00876DF7" w:rsidP="00876DF7">
                            <w:pPr>
                              <w:jc w:val="both"/>
                              <w:rPr>
                                <w:rFonts w:ascii="Century Gothic" w:hAnsi="Century Gothic" w:cs="Century Gothic"/>
                                <w:b/>
                                <w:bCs/>
                                <w:sz w:val="16"/>
                                <w:szCs w:val="16"/>
                              </w:rPr>
                            </w:pPr>
                            <w:r w:rsidRPr="00876DF7">
                              <w:rPr>
                                <w:rFonts w:ascii="Century Gothic" w:hAnsi="Century Gothic" w:cs="Century Gothic"/>
                                <w:b/>
                                <w:bCs/>
                                <w:sz w:val="16"/>
                                <w:szCs w:val="16"/>
                              </w:rPr>
                              <w:t xml:space="preserve">Article 18 - Encadrement et suivi de la période de formation en milieu professionnel </w:t>
                            </w:r>
                          </w:p>
                          <w:p w14:paraId="5550A2C2"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 xml:space="preserve">Les conditions dans lesquelles l’enseignant-référent de l’établissement et le tuteur dans l’entreprise (ou l’organisme) d’accueil assurent l’encadrement et le suivi du stagiaire figurent dans l’annexe pédagogique jointe à la présente convention. L’encadrement et le suivi du stage comporte à minima : </w:t>
                            </w:r>
                          </w:p>
                          <w:p w14:paraId="1180CA71"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w:t>
                            </w:r>
                            <w:r w:rsidRPr="003B185F">
                              <w:rPr>
                                <w:rFonts w:ascii="Century Gothic" w:hAnsi="Century Gothic" w:cs="Century Gothic"/>
                                <w:sz w:val="12"/>
                                <w:szCs w:val="12"/>
                              </w:rPr>
                              <w:tab/>
                              <w:t>une prise de contact d’un professeur référent avec l’élève et le tuteur au cours de la première partie du stage</w:t>
                            </w:r>
                            <w:r w:rsidRPr="003B185F">
                              <w:rPr>
                                <w:rFonts w:ascii="Arial" w:hAnsi="Arial" w:cs="Arial"/>
                                <w:sz w:val="12"/>
                                <w:szCs w:val="12"/>
                              </w:rPr>
                              <w:t> </w:t>
                            </w:r>
                            <w:r w:rsidRPr="003B185F">
                              <w:rPr>
                                <w:rFonts w:ascii="Century Gothic" w:hAnsi="Century Gothic" w:cs="Century Gothic"/>
                                <w:sz w:val="12"/>
                                <w:szCs w:val="12"/>
                              </w:rPr>
                              <w:t>;</w:t>
                            </w:r>
                          </w:p>
                          <w:p w14:paraId="14E2FBFD" w14:textId="77777777" w:rsidR="00876DF7"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w:t>
                            </w:r>
                            <w:r w:rsidRPr="003B185F">
                              <w:rPr>
                                <w:rFonts w:ascii="Century Gothic" w:hAnsi="Century Gothic" w:cs="Century Gothic"/>
                                <w:sz w:val="12"/>
                                <w:szCs w:val="12"/>
                              </w:rPr>
                              <w:tab/>
                              <w:t>un suivi régulier d’un professeur référent avec élève et tuteur.</w:t>
                            </w:r>
                          </w:p>
                          <w:p w14:paraId="62E9CF75"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w:t>
                            </w:r>
                            <w:r w:rsidRPr="003B185F">
                              <w:rPr>
                                <w:rFonts w:ascii="Century Gothic" w:hAnsi="Century Gothic" w:cs="Century Gothic"/>
                                <w:sz w:val="12"/>
                                <w:szCs w:val="12"/>
                              </w:rPr>
                              <w:tab/>
                              <w:t>l’évaluation du stage.</w:t>
                            </w:r>
                          </w:p>
                          <w:p w14:paraId="3EC89E56"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L’encadrement et le suivi donnent lieu à minima à une rencontre entre professeur référent, élève et tuteur.</w:t>
                            </w:r>
                          </w:p>
                          <w:p w14:paraId="316F131F" w14:textId="036E7A80" w:rsidR="00876DF7" w:rsidRPr="003B185F" w:rsidRDefault="00876DF7" w:rsidP="00876DF7">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w:t>
                            </w:r>
                            <w:r>
                              <w:rPr>
                                <w:rFonts w:ascii="Century Gothic" w:hAnsi="Century Gothic" w:cs="Century Gothic"/>
                                <w:b/>
                                <w:bCs/>
                                <w:sz w:val="16"/>
                                <w:szCs w:val="16"/>
                              </w:rPr>
                              <w:t>19</w:t>
                            </w:r>
                            <w:r w:rsidRPr="003B185F">
                              <w:rPr>
                                <w:rFonts w:ascii="Century Gothic" w:hAnsi="Century Gothic" w:cs="Century Gothic"/>
                                <w:b/>
                                <w:bCs/>
                                <w:sz w:val="16"/>
                                <w:szCs w:val="16"/>
                              </w:rPr>
                              <w:t xml:space="preserve"> - Suspension et résiliation de la convention de stage </w:t>
                            </w:r>
                          </w:p>
                          <w:p w14:paraId="0D3D69DA"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 xml:space="preserve">Le chef d’établissement et le représentant de l’entreprise (ou organisme) d’accueil se tiendront mutuellement informés des difficultés qui pourraient être rencontrées à l’occasion de la période de formation en milieu professionnel. Le cas échéant, ils prendront, d’un commun accord et en liaison avec l’équipe pédagogique, les dispositions propres à résoudre les problèmes d’absentéisme ou de manquement à la discipline, notamment en cas de non-respect des règles d’hygiène et de sécurité prévues par le règlement intérieur de l’entreprise. Au besoin, ils étudieront ensemble les modalités de suspension ou de résiliation de la période de formation en milieu professionnel. </w:t>
                            </w:r>
                          </w:p>
                          <w:p w14:paraId="08127EA8" w14:textId="35565241" w:rsidR="00876DF7" w:rsidRPr="003B185F" w:rsidRDefault="00876DF7" w:rsidP="00876DF7">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w:t>
                            </w:r>
                            <w:r>
                              <w:rPr>
                                <w:rFonts w:ascii="Century Gothic" w:hAnsi="Century Gothic" w:cs="Century Gothic"/>
                                <w:b/>
                                <w:bCs/>
                                <w:sz w:val="16"/>
                                <w:szCs w:val="16"/>
                              </w:rPr>
                              <w:t>20</w:t>
                            </w:r>
                            <w:r w:rsidRPr="003B185F">
                              <w:rPr>
                                <w:rFonts w:ascii="Century Gothic" w:hAnsi="Century Gothic" w:cs="Century Gothic"/>
                                <w:b/>
                                <w:bCs/>
                                <w:sz w:val="16"/>
                                <w:szCs w:val="16"/>
                              </w:rPr>
                              <w:t xml:space="preserve"> - Validation de la période de formation en milieu professionnel en cas d’interruption </w:t>
                            </w:r>
                          </w:p>
                          <w:p w14:paraId="489197D2"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Lorsque le stagiaire interrompt sa période de formation en milieu professionnel pour un motif lié à la maladie, à un accident, à la grossesse, à la paternité, à l’adoption ou, en accord avec l’établissement, en cas de non-respect des stipulations pédagogiques de la convention ou en cas de rupture de la convention à l’initiative de l’entreprise (ou organisme) d’accueil, l’établissement propose au stagiaire une modalité alternative de validation de sa formation. En cas d’accord des parties à la convention, un report de la fin de la période de formation en milieu professionnel ou du stage, en tout ou partie, est</w:t>
                            </w:r>
                            <w:r w:rsidRPr="003B185F">
                              <w:rPr>
                                <w:sz w:val="12"/>
                                <w:szCs w:val="12"/>
                              </w:rPr>
                              <w:t xml:space="preserve"> </w:t>
                            </w:r>
                            <w:r w:rsidRPr="003B185F">
                              <w:rPr>
                                <w:rFonts w:ascii="Century Gothic" w:hAnsi="Century Gothic" w:cs="Century Gothic"/>
                                <w:sz w:val="12"/>
                                <w:szCs w:val="12"/>
                              </w:rPr>
                              <w:t>également possible.</w:t>
                            </w:r>
                          </w:p>
                          <w:p w14:paraId="147A3440" w14:textId="15EAF25E" w:rsidR="00876DF7" w:rsidRPr="003B185F" w:rsidRDefault="00876DF7" w:rsidP="00876DF7">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w:t>
                            </w:r>
                            <w:r>
                              <w:rPr>
                                <w:rFonts w:ascii="Century Gothic" w:hAnsi="Century Gothic" w:cs="Century Gothic"/>
                                <w:b/>
                                <w:bCs/>
                                <w:sz w:val="16"/>
                                <w:szCs w:val="16"/>
                              </w:rPr>
                              <w:t>21</w:t>
                            </w:r>
                            <w:r w:rsidRPr="003B185F">
                              <w:rPr>
                                <w:rFonts w:ascii="Century Gothic" w:hAnsi="Century Gothic" w:cs="Century Gothic"/>
                                <w:b/>
                                <w:bCs/>
                                <w:sz w:val="16"/>
                                <w:szCs w:val="16"/>
                              </w:rPr>
                              <w:t xml:space="preserve"> – Attestation de stage</w:t>
                            </w:r>
                          </w:p>
                          <w:p w14:paraId="2F333060"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À l’issue de la période de formation en milieu professionnel, le responsable de l’entreprise ou organisme d’accueil délivre une attestation conforme à l’attestation type figurant en annexe de la présente convention.</w:t>
                            </w:r>
                          </w:p>
                          <w:p w14:paraId="59D3A465"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 xml:space="preserve">Ce document doit être complété et signé le dernier jour du stage par un responsable autorisé de l’entreprise ou organisme d’accueil. </w:t>
                            </w:r>
                          </w:p>
                          <w:p w14:paraId="2756A882" w14:textId="77777777" w:rsidR="00876DF7"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Elle est remise au lycéen stagiaire, remise ou envoyée à l’établissement scolaire et conservée dans l’entreprise et dans l’établissement.</w:t>
                            </w:r>
                          </w:p>
                          <w:p w14:paraId="2770006F" w14:textId="77777777" w:rsidR="00876DF7" w:rsidRDefault="00876DF7" w:rsidP="00876DF7">
                            <w:pPr>
                              <w:jc w:val="both"/>
                              <w:rPr>
                                <w:rFonts w:ascii="Century Gothic" w:hAnsi="Century Gothic" w:cs="Century Gothic"/>
                                <w:sz w:val="12"/>
                                <w:szCs w:val="12"/>
                              </w:rPr>
                            </w:pPr>
                          </w:p>
                          <w:p w14:paraId="2B73E26E" w14:textId="77777777" w:rsidR="00876DF7" w:rsidRPr="003B185F" w:rsidRDefault="00876DF7" w:rsidP="00876DF7">
                            <w:pPr>
                              <w:jc w:val="both"/>
                              <w:rPr>
                                <w:rFonts w:ascii="Century Gothic" w:hAnsi="Century Gothic" w:cs="Century Gothic"/>
                                <w:sz w:val="12"/>
                                <w:szCs w:val="12"/>
                              </w:rPr>
                            </w:pPr>
                          </w:p>
                          <w:p w14:paraId="1FC09985" w14:textId="17C25FFE" w:rsidR="009F0E05" w:rsidRDefault="009F0E05" w:rsidP="00876DF7">
                            <w:pPr>
                              <w:tabs>
                                <w:tab w:val="left" w:pos="1134"/>
                                <w:tab w:val="left" w:pos="6237"/>
                              </w:tabs>
                              <w:snapToGrid w:val="0"/>
                              <w:spacing w:before="40" w:after="120"/>
                              <w:jc w:val="center"/>
                              <w:rPr>
                                <w:rFonts w:ascii="Century Gothic" w:hAnsi="Century Gothic" w:cs="Century Gothic"/>
                                <w:sz w:val="18"/>
                                <w:szCs w:val="18"/>
                              </w:rPr>
                            </w:pPr>
                            <w:r>
                              <w:rPr>
                                <w:rFonts w:ascii="Century Gothic" w:hAnsi="Century Gothic" w:cs="Century Gothic"/>
                                <w:b/>
                                <w:bCs/>
                                <w:sz w:val="24"/>
                                <w:szCs w:val="24"/>
                              </w:rPr>
                              <w:t>ANNEXE SÉCURITÉ</w:t>
                            </w:r>
                          </w:p>
                          <w:p w14:paraId="3ACE372B" w14:textId="77777777" w:rsidR="009F0E05" w:rsidRDefault="009F0E05" w:rsidP="009F0E05">
                            <w:pPr>
                              <w:pStyle w:val="Standard"/>
                              <w:tabs>
                                <w:tab w:val="left" w:leader="dot" w:pos="10772"/>
                              </w:tabs>
                              <w:jc w:val="both"/>
                            </w:pPr>
                            <w:r>
                              <w:rPr>
                                <w:rFonts w:ascii="Century Gothic" w:hAnsi="Century Gothic" w:cs="Century Gothic"/>
                                <w:color w:val="000000"/>
                                <w:sz w:val="18"/>
                                <w:szCs w:val="18"/>
                              </w:rPr>
                              <w:t xml:space="preserve">Liste des </w:t>
                            </w:r>
                            <w:r>
                              <w:rPr>
                                <w:rFonts w:ascii="Century Gothic" w:hAnsi="Century Gothic" w:cs="Century Gothic"/>
                                <w:b/>
                                <w:bCs/>
                                <w:color w:val="000000"/>
                                <w:sz w:val="18"/>
                                <w:szCs w:val="18"/>
                              </w:rPr>
                              <w:t>équipements, produits et milieux de travail autorisés</w:t>
                            </w:r>
                            <w:r>
                              <w:rPr>
                                <w:rFonts w:ascii="Century Gothic" w:hAnsi="Century Gothic" w:cs="Century Gothic"/>
                                <w:color w:val="000000"/>
                                <w:sz w:val="18"/>
                                <w:szCs w:val="18"/>
                              </w:rPr>
                              <w:t xml:space="preserve"> après la déclaration adressée </w:t>
                            </w:r>
                            <w:proofErr w:type="gramStart"/>
                            <w:r>
                              <w:rPr>
                                <w:rFonts w:ascii="Century Gothic" w:hAnsi="Century Gothic" w:cs="Century Gothic"/>
                                <w:color w:val="000000"/>
                                <w:sz w:val="18"/>
                                <w:szCs w:val="18"/>
                              </w:rPr>
                              <w:t>à  l'inspection</w:t>
                            </w:r>
                            <w:proofErr w:type="gramEnd"/>
                            <w:r>
                              <w:rPr>
                                <w:rFonts w:ascii="Century Gothic" w:hAnsi="Century Gothic" w:cs="Century Gothic"/>
                                <w:color w:val="000000"/>
                                <w:sz w:val="18"/>
                                <w:szCs w:val="18"/>
                              </w:rPr>
                              <w:t xml:space="preserve"> du travail :</w:t>
                            </w:r>
                          </w:p>
                          <w:p w14:paraId="14273AC6" w14:textId="77777777" w:rsidR="009F0E05" w:rsidRDefault="009F0E05" w:rsidP="009F0E05">
                            <w:pPr>
                              <w:tabs>
                                <w:tab w:val="left" w:leader="dot" w:pos="10772"/>
                              </w:tabs>
                              <w:jc w:val="both"/>
                              <w:rPr>
                                <w:rFonts w:ascii="Century Gothic" w:hAnsi="Century Gothic" w:cs="Century Gothic"/>
                                <w:sz w:val="18"/>
                                <w:szCs w:val="18"/>
                              </w:rPr>
                            </w:pPr>
                          </w:p>
                          <w:p w14:paraId="400682B7" w14:textId="77777777" w:rsidR="009F0E05" w:rsidRDefault="009F0E05" w:rsidP="009F0E05">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 xml:space="preserve">Exposition au agents chimiques dangereux </w:t>
                            </w:r>
                            <w:proofErr w:type="gramStart"/>
                            <w:r>
                              <w:rPr>
                                <w:rFonts w:ascii="Century Gothic" w:hAnsi="Century Gothic" w:cs="Century Gothic"/>
                                <w:sz w:val="18"/>
                                <w:szCs w:val="18"/>
                              </w:rPr>
                              <w:t>( D</w:t>
                            </w:r>
                            <w:proofErr w:type="gramEnd"/>
                            <w:r>
                              <w:rPr>
                                <w:rFonts w:ascii="Century Gothic" w:hAnsi="Century Gothic" w:cs="Century Gothic"/>
                                <w:sz w:val="18"/>
                                <w:szCs w:val="18"/>
                              </w:rPr>
                              <w:t xml:space="preserve">4153-17) et biologique </w:t>
                            </w:r>
                            <w:proofErr w:type="gramStart"/>
                            <w:r>
                              <w:rPr>
                                <w:rFonts w:ascii="Century Gothic" w:hAnsi="Century Gothic" w:cs="Century Gothic"/>
                                <w:sz w:val="18"/>
                                <w:szCs w:val="18"/>
                              </w:rPr>
                              <w:t>( D</w:t>
                            </w:r>
                            <w:proofErr w:type="gramEnd"/>
                            <w:r>
                              <w:rPr>
                                <w:rFonts w:ascii="Century Gothic" w:hAnsi="Century Gothic" w:cs="Century Gothic"/>
                                <w:sz w:val="18"/>
                                <w:szCs w:val="18"/>
                              </w:rPr>
                              <w:t xml:space="preserve"> 4153-</w:t>
                            </w:r>
                            <w:proofErr w:type="gramStart"/>
                            <w:r>
                              <w:rPr>
                                <w:rFonts w:ascii="Century Gothic" w:hAnsi="Century Gothic" w:cs="Century Gothic"/>
                                <w:sz w:val="18"/>
                                <w:szCs w:val="18"/>
                              </w:rPr>
                              <w:t>19 )</w:t>
                            </w:r>
                            <w:proofErr w:type="gramEnd"/>
                          </w:p>
                          <w:p w14:paraId="54D17694" w14:textId="77777777" w:rsidR="009F0E05" w:rsidRDefault="009F0E05" w:rsidP="009F0E05">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 xml:space="preserve">Travaux avec des appareils sous pressions </w:t>
                            </w:r>
                            <w:proofErr w:type="gramStart"/>
                            <w:r>
                              <w:rPr>
                                <w:rFonts w:ascii="Century Gothic" w:hAnsi="Century Gothic" w:cs="Century Gothic"/>
                                <w:sz w:val="18"/>
                                <w:szCs w:val="18"/>
                              </w:rPr>
                              <w:t>( D</w:t>
                            </w:r>
                            <w:proofErr w:type="gramEnd"/>
                            <w:r>
                              <w:rPr>
                                <w:rFonts w:ascii="Century Gothic" w:hAnsi="Century Gothic" w:cs="Century Gothic"/>
                                <w:sz w:val="18"/>
                                <w:szCs w:val="18"/>
                              </w:rPr>
                              <w:t>4153-33)</w:t>
                            </w:r>
                          </w:p>
                          <w:p w14:paraId="02BEEC47" w14:textId="77777777" w:rsidR="009F0E05" w:rsidRDefault="009F0E05" w:rsidP="009F0E05">
                            <w:pPr>
                              <w:tabs>
                                <w:tab w:val="left" w:leader="dot" w:pos="10772"/>
                              </w:tabs>
                              <w:jc w:val="both"/>
                              <w:rPr>
                                <w:rFonts w:ascii="Century Gothic" w:hAnsi="Century Gothic" w:cs="Century Gothic"/>
                                <w:sz w:val="18"/>
                                <w:szCs w:val="18"/>
                              </w:rPr>
                            </w:pPr>
                          </w:p>
                          <w:p w14:paraId="0DBA5496" w14:textId="77777777" w:rsidR="00876DF7" w:rsidRDefault="00876DF7" w:rsidP="009F0E05">
                            <w:pPr>
                              <w:tabs>
                                <w:tab w:val="left" w:leader="dot" w:pos="10772"/>
                              </w:tabs>
                              <w:jc w:val="center"/>
                              <w:rPr>
                                <w:rFonts w:ascii="Century Gothic" w:hAnsi="Century Gothic" w:cs="Century Gothic"/>
                                <w:b/>
                              </w:rPr>
                            </w:pPr>
                          </w:p>
                          <w:p w14:paraId="7EF2BF3D" w14:textId="69E83EB3" w:rsidR="009F0E05" w:rsidRPr="00D471BD" w:rsidRDefault="009F0E05" w:rsidP="009F0E05">
                            <w:pPr>
                              <w:tabs>
                                <w:tab w:val="left" w:leader="dot" w:pos="10772"/>
                              </w:tabs>
                              <w:jc w:val="center"/>
                              <w:rPr>
                                <w:rFonts w:ascii="Century Gothic" w:hAnsi="Century Gothic" w:cs="Century Gothic"/>
                                <w:b/>
                              </w:rPr>
                            </w:pPr>
                            <w:r w:rsidRPr="00D471BD">
                              <w:rPr>
                                <w:rFonts w:ascii="Century Gothic" w:hAnsi="Century Gothic" w:cs="Century Gothic"/>
                                <w:b/>
                              </w:rPr>
                              <w:t>ASSURANCES</w:t>
                            </w:r>
                          </w:p>
                          <w:p w14:paraId="419F9646" w14:textId="77777777" w:rsidR="009F0E05" w:rsidRDefault="009F0E05" w:rsidP="009F0E05">
                            <w:pPr>
                              <w:tabs>
                                <w:tab w:val="left" w:leader="dot" w:pos="10772"/>
                              </w:tabs>
                              <w:jc w:val="both"/>
                              <w:rPr>
                                <w:rFonts w:ascii="Century Gothic" w:hAnsi="Century Gothic" w:cs="Century Gothic"/>
                                <w:sz w:val="18"/>
                                <w:szCs w:val="18"/>
                              </w:rPr>
                            </w:pPr>
                          </w:p>
                          <w:p w14:paraId="2254D2E0" w14:textId="77777777" w:rsidR="009F0E05" w:rsidRPr="00D471BD" w:rsidRDefault="009F0E05" w:rsidP="009F0E05">
                            <w:pPr>
                              <w:tabs>
                                <w:tab w:val="left" w:leader="dot" w:pos="10772"/>
                              </w:tabs>
                              <w:jc w:val="both"/>
                              <w:rPr>
                                <w:rFonts w:ascii="Century Gothic" w:hAnsi="Century Gothic" w:cs="Century Gothic"/>
                                <w:b/>
                              </w:rPr>
                            </w:pPr>
                          </w:p>
                          <w:p w14:paraId="5321F57A" w14:textId="77777777" w:rsidR="00876DF7" w:rsidRDefault="00876DF7" w:rsidP="00876DF7">
                            <w:pPr>
                              <w:tabs>
                                <w:tab w:val="left" w:leader="dot" w:pos="10772"/>
                              </w:tabs>
                              <w:jc w:val="both"/>
                              <w:rPr>
                                <w:rFonts w:ascii="Century Gothic" w:hAnsi="Century Gothic" w:cs="Century Gothic"/>
                                <w:b/>
                              </w:rPr>
                            </w:pPr>
                            <w:r w:rsidRPr="00D471BD">
                              <w:rPr>
                                <w:rFonts w:ascii="Century Gothic" w:hAnsi="Century Gothic" w:cs="Century Gothic"/>
                                <w:b/>
                              </w:rPr>
                              <w:t xml:space="preserve">Pour l’entreprise </w:t>
                            </w:r>
                            <w:r>
                              <w:rPr>
                                <w:rFonts w:ascii="Century Gothic" w:hAnsi="Century Gothic" w:cs="Century Gothic"/>
                                <w:b/>
                              </w:rPr>
                              <w:t xml:space="preserve">                                                                                            </w:t>
                            </w:r>
                            <w:r w:rsidRPr="00D471BD">
                              <w:rPr>
                                <w:rFonts w:ascii="Century Gothic" w:hAnsi="Century Gothic" w:cs="Century Gothic"/>
                                <w:b/>
                              </w:rPr>
                              <w:t>Pour l’établissement</w:t>
                            </w:r>
                          </w:p>
                          <w:p w14:paraId="58D33E0F" w14:textId="77777777" w:rsidR="00876DF7" w:rsidRPr="00D471BD" w:rsidRDefault="00876DF7" w:rsidP="00876DF7">
                            <w:pPr>
                              <w:tabs>
                                <w:tab w:val="left" w:leader="dot" w:pos="10772"/>
                              </w:tabs>
                              <w:jc w:val="both"/>
                              <w:rPr>
                                <w:rFonts w:ascii="Century Gothic" w:hAnsi="Century Gothic" w:cs="Century Gothic"/>
                                <w:b/>
                              </w:rPr>
                            </w:pPr>
                            <w:r>
                              <w:rPr>
                                <w:rFonts w:ascii="Century Gothic" w:hAnsi="Century Gothic" w:cs="Century Gothic"/>
                                <w:b/>
                              </w:rPr>
                              <w:t xml:space="preserve">                                                                      </w:t>
                            </w:r>
                          </w:p>
                          <w:p w14:paraId="3B009F24" w14:textId="77777777" w:rsidR="00876DF7" w:rsidRDefault="00876DF7" w:rsidP="00876DF7">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Nom de l’assureur :                                                                                                                     Nom de l’assureur : MAIF</w:t>
                            </w:r>
                          </w:p>
                          <w:p w14:paraId="21E5EBD1" w14:textId="77777777" w:rsidR="00876DF7" w:rsidRDefault="00876DF7" w:rsidP="00876DF7">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N° de contrat :</w:t>
                            </w:r>
                            <w:r w:rsidRPr="003B185F">
                              <w:rPr>
                                <w:rFonts w:ascii="Century Gothic" w:hAnsi="Century Gothic" w:cs="Century Gothic"/>
                                <w:sz w:val="18"/>
                                <w:szCs w:val="18"/>
                              </w:rPr>
                              <w:t xml:space="preserve"> </w:t>
                            </w:r>
                            <w:r>
                              <w:rPr>
                                <w:rFonts w:ascii="Century Gothic" w:hAnsi="Century Gothic" w:cs="Century Gothic"/>
                                <w:sz w:val="18"/>
                                <w:szCs w:val="18"/>
                              </w:rPr>
                              <w:t xml:space="preserve">                                                                                                                           N° de contrat : 1995437 R</w:t>
                            </w:r>
                          </w:p>
                          <w:p w14:paraId="056C22F2" w14:textId="77777777" w:rsidR="00B87F7A" w:rsidRDefault="00B87F7A" w:rsidP="00D974DC">
                            <w:pPr>
                              <w:tabs>
                                <w:tab w:val="left" w:leader="dot" w:pos="10772"/>
                              </w:tabs>
                              <w:jc w:val="both"/>
                              <w:rPr>
                                <w:rFonts w:ascii="Century Gothic" w:hAnsi="Century Gothic" w:cs="Century Gothic"/>
                                <w:sz w:val="18"/>
                                <w:szCs w:val="18"/>
                              </w:rPr>
                            </w:pPr>
                          </w:p>
                          <w:p w14:paraId="20854B2C" w14:textId="77777777" w:rsidR="00B87F7A" w:rsidRDefault="00B87F7A" w:rsidP="00D974DC">
                            <w:pPr>
                              <w:tabs>
                                <w:tab w:val="left" w:leader="dot" w:pos="10772"/>
                              </w:tabs>
                              <w:jc w:val="both"/>
                              <w:rPr>
                                <w:rFonts w:ascii="Century Gothic" w:hAnsi="Century Gothic" w:cs="Century Gothic"/>
                                <w:sz w:val="18"/>
                                <w:szCs w:val="18"/>
                              </w:rPr>
                            </w:pPr>
                          </w:p>
                          <w:p w14:paraId="34A1A5BC" w14:textId="77777777" w:rsidR="00A31A41" w:rsidRDefault="00A31A41" w:rsidP="00D974DC">
                            <w:pPr>
                              <w:tabs>
                                <w:tab w:val="left" w:leader="dot" w:pos="10772"/>
                              </w:tabs>
                              <w:jc w:val="both"/>
                              <w:rPr>
                                <w:rFonts w:ascii="Century Gothic" w:hAnsi="Century Gothic" w:cs="Century Gothic"/>
                                <w:sz w:val="18"/>
                                <w:szCs w:val="18"/>
                              </w:rPr>
                            </w:pPr>
                          </w:p>
                          <w:p w14:paraId="385FF377" w14:textId="77777777" w:rsidR="00A31A41" w:rsidRDefault="00A31A41" w:rsidP="00D974DC">
                            <w:pPr>
                              <w:tabs>
                                <w:tab w:val="left" w:leader="dot" w:pos="10772"/>
                              </w:tabs>
                              <w:jc w:val="both"/>
                              <w:rPr>
                                <w:rFonts w:ascii="Century Gothic" w:hAnsi="Century Gothic" w:cs="Century Gothic"/>
                                <w:sz w:val="18"/>
                                <w:szCs w:val="18"/>
                              </w:rPr>
                            </w:pPr>
                          </w:p>
                          <w:p w14:paraId="540BF1B9" w14:textId="77777777" w:rsidR="00B87F7A" w:rsidRDefault="00B87F7A" w:rsidP="00D974DC">
                            <w:pPr>
                              <w:tabs>
                                <w:tab w:val="left" w:leader="dot" w:pos="10772"/>
                              </w:tabs>
                              <w:jc w:val="both"/>
                              <w:rPr>
                                <w:rFonts w:ascii="Century Gothic" w:hAnsi="Century Gothic" w:cs="Century Gothic"/>
                                <w:sz w:val="18"/>
                                <w:szCs w:val="18"/>
                              </w:rPr>
                            </w:pPr>
                          </w:p>
                          <w:p w14:paraId="694529B6" w14:textId="77777777" w:rsidR="00B87F7A" w:rsidRDefault="00B87F7A" w:rsidP="00D974DC">
                            <w:pPr>
                              <w:tabs>
                                <w:tab w:val="left" w:leader="dot" w:pos="10772"/>
                              </w:tabs>
                              <w:jc w:val="both"/>
                              <w:rPr>
                                <w:rFonts w:ascii="Century Gothic" w:hAnsi="Century Gothic" w:cs="Century Gothic"/>
                                <w:sz w:val="18"/>
                                <w:szCs w:val="18"/>
                              </w:rPr>
                            </w:pPr>
                          </w:p>
                          <w:p w14:paraId="1D5E0D5A" w14:textId="77777777" w:rsidR="00B87F7A" w:rsidRDefault="00B87F7A" w:rsidP="00D974DC">
                            <w:pPr>
                              <w:tabs>
                                <w:tab w:val="left" w:leader="dot" w:pos="10772"/>
                              </w:tabs>
                              <w:jc w:val="both"/>
                              <w:rPr>
                                <w:rFonts w:ascii="Century Gothic" w:hAnsi="Century Gothic" w:cs="Century Gothic"/>
                                <w:sz w:val="18"/>
                                <w:szCs w:val="18"/>
                              </w:rPr>
                            </w:pPr>
                          </w:p>
                          <w:p w14:paraId="3C32EE31" w14:textId="77777777" w:rsidR="00B87F7A" w:rsidRDefault="00B87F7A" w:rsidP="00D974DC">
                            <w:pPr>
                              <w:tabs>
                                <w:tab w:val="left" w:leader="dot" w:pos="10772"/>
                              </w:tabs>
                              <w:jc w:val="both"/>
                              <w:rPr>
                                <w:rFonts w:ascii="Century Gothic" w:hAnsi="Century Gothic" w:cs="Century Gothic"/>
                                <w:sz w:val="18"/>
                                <w:szCs w:val="18"/>
                              </w:rPr>
                            </w:pPr>
                          </w:p>
                          <w:p w14:paraId="08E8A5FF" w14:textId="77777777" w:rsidR="00B87F7A" w:rsidRDefault="00B87F7A" w:rsidP="00D974DC">
                            <w:pPr>
                              <w:tabs>
                                <w:tab w:val="left" w:leader="dot" w:pos="10772"/>
                              </w:tabs>
                              <w:jc w:val="both"/>
                              <w:rPr>
                                <w:rFonts w:ascii="Century Gothic" w:hAnsi="Century Gothic" w:cs="Century Gothic"/>
                                <w:sz w:val="18"/>
                                <w:szCs w:val="18"/>
                              </w:rPr>
                            </w:pPr>
                          </w:p>
                          <w:p w14:paraId="6034D318" w14:textId="77777777" w:rsidR="00B87F7A" w:rsidRDefault="00B87F7A" w:rsidP="00D974DC">
                            <w:pPr>
                              <w:tabs>
                                <w:tab w:val="left" w:leader="dot" w:pos="10772"/>
                              </w:tabs>
                              <w:jc w:val="both"/>
                              <w:rPr>
                                <w:rFonts w:ascii="Century Gothic" w:hAnsi="Century Gothic" w:cs="Century Gothic"/>
                                <w:sz w:val="18"/>
                                <w:szCs w:val="18"/>
                              </w:rPr>
                            </w:pPr>
                          </w:p>
                          <w:p w14:paraId="6593270B" w14:textId="77777777" w:rsidR="00B87F7A" w:rsidRDefault="00A31A41" w:rsidP="00D974DC">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 xml:space="preserve">            </w:t>
                            </w:r>
                          </w:p>
                          <w:p w14:paraId="594DBD57" w14:textId="77777777" w:rsidR="00B87F7A" w:rsidRDefault="00B87F7A" w:rsidP="00D974DC">
                            <w:pPr>
                              <w:tabs>
                                <w:tab w:val="left" w:leader="dot" w:pos="10772"/>
                              </w:tabs>
                              <w:jc w:val="both"/>
                              <w:rPr>
                                <w:rFonts w:ascii="Century Gothic" w:hAnsi="Century Gothic" w:cs="Century Gothic"/>
                                <w:sz w:val="18"/>
                                <w:szCs w:val="18"/>
                              </w:rPr>
                            </w:pPr>
                          </w:p>
                          <w:p w14:paraId="1665A579" w14:textId="77777777" w:rsidR="00B87F7A" w:rsidRDefault="00B87F7A" w:rsidP="00D974DC">
                            <w:pPr>
                              <w:tabs>
                                <w:tab w:val="left" w:leader="dot" w:pos="10772"/>
                              </w:tabs>
                              <w:jc w:val="both"/>
                              <w:rPr>
                                <w:rFonts w:ascii="Century Gothic" w:hAnsi="Century Gothic" w:cs="Century Gothic"/>
                                <w:sz w:val="18"/>
                                <w:szCs w:val="18"/>
                              </w:rPr>
                            </w:pPr>
                          </w:p>
                          <w:p w14:paraId="5489D7E4" w14:textId="77777777" w:rsidR="00B87F7A" w:rsidRDefault="00B87F7A" w:rsidP="00D974DC">
                            <w:pPr>
                              <w:tabs>
                                <w:tab w:val="left" w:leader="dot" w:pos="10772"/>
                              </w:tabs>
                              <w:jc w:val="both"/>
                              <w:rPr>
                                <w:rFonts w:ascii="Century Gothic" w:hAnsi="Century Gothic" w:cs="Century Gothic"/>
                                <w:sz w:val="18"/>
                                <w:szCs w:val="18"/>
                              </w:rPr>
                            </w:pPr>
                          </w:p>
                          <w:p w14:paraId="472C23DD" w14:textId="77777777" w:rsidR="00B87F7A" w:rsidRDefault="00A31A41" w:rsidP="00D974DC">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 xml:space="preserve">      </w:t>
                            </w:r>
                          </w:p>
                          <w:p w14:paraId="0368AD8E" w14:textId="77777777" w:rsidR="00B87F7A" w:rsidRDefault="00B87F7A" w:rsidP="00D974DC">
                            <w:pPr>
                              <w:tabs>
                                <w:tab w:val="left" w:leader="dot" w:pos="10772"/>
                              </w:tabs>
                              <w:jc w:val="both"/>
                              <w:rPr>
                                <w:rFonts w:ascii="Century Gothic" w:hAnsi="Century Gothic" w:cs="Century Gothic"/>
                                <w:sz w:val="18"/>
                                <w:szCs w:val="18"/>
                              </w:rPr>
                            </w:pPr>
                          </w:p>
                          <w:p w14:paraId="61D6D303" w14:textId="77777777" w:rsidR="00B87F7A" w:rsidRDefault="00B87F7A" w:rsidP="00D974DC">
                            <w:pPr>
                              <w:tabs>
                                <w:tab w:val="left" w:leader="dot" w:pos="10772"/>
                              </w:tabs>
                              <w:jc w:val="both"/>
                              <w:rPr>
                                <w:rFonts w:ascii="Century Gothic" w:hAnsi="Century Gothic" w:cs="Century Gothic"/>
                                <w:sz w:val="18"/>
                                <w:szCs w:val="18"/>
                              </w:rPr>
                            </w:pPr>
                          </w:p>
                          <w:p w14:paraId="0969FD4C" w14:textId="77777777" w:rsidR="00B87F7A" w:rsidRDefault="00B87F7A" w:rsidP="00D974DC">
                            <w:pPr>
                              <w:tabs>
                                <w:tab w:val="left" w:leader="dot" w:pos="10772"/>
                              </w:tabs>
                              <w:jc w:val="both"/>
                              <w:rPr>
                                <w:rFonts w:ascii="Century Gothic" w:hAnsi="Century Gothic" w:cs="Century Gothic"/>
                                <w:sz w:val="18"/>
                                <w:szCs w:val="18"/>
                              </w:rPr>
                            </w:pPr>
                          </w:p>
                          <w:p w14:paraId="422712F8" w14:textId="77777777" w:rsidR="00B87F7A" w:rsidRDefault="00B87F7A" w:rsidP="00D974DC">
                            <w:pPr>
                              <w:tabs>
                                <w:tab w:val="left" w:leader="dot" w:pos="10772"/>
                              </w:tabs>
                              <w:jc w:val="both"/>
                              <w:rPr>
                                <w:rFonts w:ascii="Century Gothic" w:hAnsi="Century Gothic" w:cs="Century Gothic"/>
                                <w:sz w:val="18"/>
                                <w:szCs w:val="18"/>
                              </w:rPr>
                            </w:pPr>
                          </w:p>
                          <w:p w14:paraId="700F7D12" w14:textId="77777777" w:rsidR="00B87F7A" w:rsidRDefault="00B87F7A" w:rsidP="00D974DC">
                            <w:pPr>
                              <w:tabs>
                                <w:tab w:val="left" w:leader="dot" w:pos="10772"/>
                              </w:tabs>
                              <w:jc w:val="both"/>
                              <w:rPr>
                                <w:rFonts w:ascii="Century Gothic" w:hAnsi="Century Gothic" w:cs="Century Gothic"/>
                                <w:sz w:val="18"/>
                                <w:szCs w:val="18"/>
                              </w:rPr>
                            </w:pPr>
                          </w:p>
                          <w:p w14:paraId="1D3E1899" w14:textId="77777777" w:rsidR="00B87F7A" w:rsidRDefault="00B87F7A" w:rsidP="00D974DC">
                            <w:pPr>
                              <w:tabs>
                                <w:tab w:val="left" w:leader="dot" w:pos="10772"/>
                              </w:tabs>
                              <w:jc w:val="both"/>
                              <w:rPr>
                                <w:rFonts w:ascii="Century Gothic" w:hAnsi="Century Gothic" w:cs="Century Gothic"/>
                                <w:sz w:val="18"/>
                                <w:szCs w:val="18"/>
                              </w:rPr>
                            </w:pPr>
                          </w:p>
                          <w:p w14:paraId="72425F33" w14:textId="77777777" w:rsidR="00B87F7A" w:rsidRDefault="00B87F7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04CC87" id="Text Box 11" o:spid="_x0000_s1034" type="#_x0000_t202" style="position:absolute;margin-left:573.2pt;margin-top:-104.05pt;width:541.7pt;height:77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" stroked="f">
                <v:textbox>
                  <w:txbxContent>
                    <w:p w14:paraId="1534B2FC" w14:textId="77777777" w:rsidR="00876DF7" w:rsidRPr="003B185F" w:rsidRDefault="00876DF7" w:rsidP="00876DF7">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16 - Autorisation d’absence </w:t>
                      </w:r>
                    </w:p>
                    <w:p w14:paraId="21C32179"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 xml:space="preserve">En cas de grossesse, de paternité ou d’adoption, le stagiaire bénéficie de congés et d’autorisations d’absence d’une durée équivalente à celles prévues pour les salariés aux articles L. 1225-16 à L. 1225-28, L. 1225-35, L. 1225-37 et L. 1225-46 du code du travail. </w:t>
                      </w:r>
                    </w:p>
                    <w:p w14:paraId="55E7F413"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 xml:space="preserve">Pour les périodes de formation en milieu professionnel dont la durée est supérieure à deux mois et dans la limite de six mois, la convention de stage doit prévoir la possibilité de congés et d’autorisations d’absence au bénéfice du stagiaire au cours de la période de formation en milieu professionnel. </w:t>
                      </w:r>
                    </w:p>
                    <w:p w14:paraId="3E8B63EE" w14:textId="77777777" w:rsidR="00876DF7" w:rsidRPr="003B185F" w:rsidRDefault="00876DF7" w:rsidP="00876DF7">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17 - Assurance responsabilité civile </w:t>
                      </w:r>
                    </w:p>
                    <w:p w14:paraId="048571F0"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 xml:space="preserve">Le chef de l’entreprise d’accueil prend les dispositions nécessaires pour garantir sa responsabilité civile chaque fois qu’elle peut être engagée. </w:t>
                      </w:r>
                    </w:p>
                    <w:p w14:paraId="0E70BAD0"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Le chef d’établissement contracte une assurance couvrant la responsabilité civile de l’élève pour les dommages qu’il pourrait causer pendant la durée de sa période de formation en milieu professionnel dans l’entreprise ou à l’occasion de la préparation de celle-ci.</w:t>
                      </w:r>
                    </w:p>
                    <w:p w14:paraId="15BB8100" w14:textId="77777777" w:rsidR="00876DF7" w:rsidRPr="00876DF7" w:rsidRDefault="00876DF7" w:rsidP="00876DF7">
                      <w:pPr>
                        <w:jc w:val="both"/>
                        <w:rPr>
                          <w:rFonts w:ascii="Century Gothic" w:hAnsi="Century Gothic" w:cs="Century Gothic"/>
                          <w:b/>
                          <w:bCs/>
                          <w:sz w:val="16"/>
                          <w:szCs w:val="16"/>
                        </w:rPr>
                      </w:pPr>
                      <w:r w:rsidRPr="00876DF7">
                        <w:rPr>
                          <w:rFonts w:ascii="Century Gothic" w:hAnsi="Century Gothic" w:cs="Century Gothic"/>
                          <w:b/>
                          <w:bCs/>
                          <w:sz w:val="16"/>
                          <w:szCs w:val="16"/>
                        </w:rPr>
                        <w:t xml:space="preserve">Article 18 - Encadrement et suivi de la période de formation en milieu professionnel </w:t>
                      </w:r>
                    </w:p>
                    <w:p w14:paraId="5550A2C2"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 xml:space="preserve">Les conditions dans lesquelles l’enseignant-référent de l’établissement et le tuteur dans l’entreprise (ou l’organisme) d’accueil assurent l’encadrement et le suivi du stagiaire figurent dans l’annexe pédagogique jointe à la présente convention. L’encadrement et le suivi du stage comporte à minima : </w:t>
                      </w:r>
                    </w:p>
                    <w:p w14:paraId="1180CA71"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w:t>
                      </w:r>
                      <w:r w:rsidRPr="003B185F">
                        <w:rPr>
                          <w:rFonts w:ascii="Century Gothic" w:hAnsi="Century Gothic" w:cs="Century Gothic"/>
                          <w:sz w:val="12"/>
                          <w:szCs w:val="12"/>
                        </w:rPr>
                        <w:tab/>
                        <w:t>une prise de contact d’un professeur référent avec l’élève et le tuteur au cours de la première partie du stage</w:t>
                      </w:r>
                      <w:r w:rsidRPr="003B185F">
                        <w:rPr>
                          <w:rFonts w:ascii="Arial" w:hAnsi="Arial" w:cs="Arial"/>
                          <w:sz w:val="12"/>
                          <w:szCs w:val="12"/>
                        </w:rPr>
                        <w:t> </w:t>
                      </w:r>
                      <w:r w:rsidRPr="003B185F">
                        <w:rPr>
                          <w:rFonts w:ascii="Century Gothic" w:hAnsi="Century Gothic" w:cs="Century Gothic"/>
                          <w:sz w:val="12"/>
                          <w:szCs w:val="12"/>
                        </w:rPr>
                        <w:t>;</w:t>
                      </w:r>
                    </w:p>
                    <w:p w14:paraId="14E2FBFD" w14:textId="77777777" w:rsidR="00876DF7"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w:t>
                      </w:r>
                      <w:r w:rsidRPr="003B185F">
                        <w:rPr>
                          <w:rFonts w:ascii="Century Gothic" w:hAnsi="Century Gothic" w:cs="Century Gothic"/>
                          <w:sz w:val="12"/>
                          <w:szCs w:val="12"/>
                        </w:rPr>
                        <w:tab/>
                        <w:t>un suivi régulier d’un professeur référent avec élève et tuteur.</w:t>
                      </w:r>
                    </w:p>
                    <w:p w14:paraId="62E9CF75"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w:t>
                      </w:r>
                      <w:r w:rsidRPr="003B185F">
                        <w:rPr>
                          <w:rFonts w:ascii="Century Gothic" w:hAnsi="Century Gothic" w:cs="Century Gothic"/>
                          <w:sz w:val="12"/>
                          <w:szCs w:val="12"/>
                        </w:rPr>
                        <w:tab/>
                        <w:t>l’évaluation du stage.</w:t>
                      </w:r>
                    </w:p>
                    <w:p w14:paraId="3EC89E56"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L’encadrement et le suivi donnent lieu à minima à une rencontre entre professeur référent, élève et tuteur.</w:t>
                      </w:r>
                    </w:p>
                    <w:p w14:paraId="316F131F" w14:textId="036E7A80" w:rsidR="00876DF7" w:rsidRPr="003B185F" w:rsidRDefault="00876DF7" w:rsidP="00876DF7">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w:t>
                      </w:r>
                      <w:r>
                        <w:rPr>
                          <w:rFonts w:ascii="Century Gothic" w:hAnsi="Century Gothic" w:cs="Century Gothic"/>
                          <w:b/>
                          <w:bCs/>
                          <w:sz w:val="16"/>
                          <w:szCs w:val="16"/>
                        </w:rPr>
                        <w:t>19</w:t>
                      </w:r>
                      <w:r w:rsidRPr="003B185F">
                        <w:rPr>
                          <w:rFonts w:ascii="Century Gothic" w:hAnsi="Century Gothic" w:cs="Century Gothic"/>
                          <w:b/>
                          <w:bCs/>
                          <w:sz w:val="16"/>
                          <w:szCs w:val="16"/>
                        </w:rPr>
                        <w:t xml:space="preserve"> - Suspension et résiliation de la convention de stage </w:t>
                      </w:r>
                    </w:p>
                    <w:p w14:paraId="0D3D69DA"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 xml:space="preserve">Le chef d’établissement et le représentant de l’entreprise (ou organisme) d’accueil se tiendront mutuellement informés des difficultés qui pourraient être rencontrées à l’occasion de la période de formation en milieu professionnel. Le cas échéant, ils prendront, d’un commun accord et en liaison avec l’équipe pédagogique, les dispositions propres à résoudre les problèmes d’absentéisme ou de manquement à la discipline, notamment en cas de non-respect des règles d’hygiène et de sécurité prévues par le règlement intérieur de l’entreprise. Au besoin, ils étudieront ensemble les modalités de suspension ou de résiliation de la période de formation en milieu professionnel. </w:t>
                      </w:r>
                    </w:p>
                    <w:p w14:paraId="08127EA8" w14:textId="35565241" w:rsidR="00876DF7" w:rsidRPr="003B185F" w:rsidRDefault="00876DF7" w:rsidP="00876DF7">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w:t>
                      </w:r>
                      <w:r>
                        <w:rPr>
                          <w:rFonts w:ascii="Century Gothic" w:hAnsi="Century Gothic" w:cs="Century Gothic"/>
                          <w:b/>
                          <w:bCs/>
                          <w:sz w:val="16"/>
                          <w:szCs w:val="16"/>
                        </w:rPr>
                        <w:t>20</w:t>
                      </w:r>
                      <w:r w:rsidRPr="003B185F">
                        <w:rPr>
                          <w:rFonts w:ascii="Century Gothic" w:hAnsi="Century Gothic" w:cs="Century Gothic"/>
                          <w:b/>
                          <w:bCs/>
                          <w:sz w:val="16"/>
                          <w:szCs w:val="16"/>
                        </w:rPr>
                        <w:t xml:space="preserve"> - Validation de la période de formation en milieu professionnel en cas d’interruption </w:t>
                      </w:r>
                    </w:p>
                    <w:p w14:paraId="489197D2"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Lorsque le stagiaire interrompt sa période de formation en milieu professionnel pour un motif lié à la maladie, à un accident, à la grossesse, à la paternité, à l’adoption ou, en accord avec l’établissement, en cas de non-respect des stipulations pédagogiques de la convention ou en cas de rupture de la convention à l’initiative de l’entreprise (ou organisme) d’accueil, l’établissement propose au stagiaire une modalité alternative de validation de sa formation. En cas d’accord des parties à la convention, un report de la fin de la période de formation en milieu professionnel ou du stage, en tout ou partie, est</w:t>
                      </w:r>
                      <w:r w:rsidRPr="003B185F">
                        <w:rPr>
                          <w:sz w:val="12"/>
                          <w:szCs w:val="12"/>
                        </w:rPr>
                        <w:t xml:space="preserve"> </w:t>
                      </w:r>
                      <w:r w:rsidRPr="003B185F">
                        <w:rPr>
                          <w:rFonts w:ascii="Century Gothic" w:hAnsi="Century Gothic" w:cs="Century Gothic"/>
                          <w:sz w:val="12"/>
                          <w:szCs w:val="12"/>
                        </w:rPr>
                        <w:t>également possible.</w:t>
                      </w:r>
                    </w:p>
                    <w:p w14:paraId="147A3440" w14:textId="15EAF25E" w:rsidR="00876DF7" w:rsidRPr="003B185F" w:rsidRDefault="00876DF7" w:rsidP="00876DF7">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w:t>
                      </w:r>
                      <w:r>
                        <w:rPr>
                          <w:rFonts w:ascii="Century Gothic" w:hAnsi="Century Gothic" w:cs="Century Gothic"/>
                          <w:b/>
                          <w:bCs/>
                          <w:sz w:val="16"/>
                          <w:szCs w:val="16"/>
                        </w:rPr>
                        <w:t>21</w:t>
                      </w:r>
                      <w:r w:rsidRPr="003B185F">
                        <w:rPr>
                          <w:rFonts w:ascii="Century Gothic" w:hAnsi="Century Gothic" w:cs="Century Gothic"/>
                          <w:b/>
                          <w:bCs/>
                          <w:sz w:val="16"/>
                          <w:szCs w:val="16"/>
                        </w:rPr>
                        <w:t xml:space="preserve"> – Attestation de stage</w:t>
                      </w:r>
                    </w:p>
                    <w:p w14:paraId="2F333060"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À l’issue de la période de formation en milieu professionnel, le responsable de l’entreprise ou organisme d’accueil délivre une attestation conforme à l’attestation type figurant en annexe de la présente convention.</w:t>
                      </w:r>
                    </w:p>
                    <w:p w14:paraId="59D3A465"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 xml:space="preserve">Ce document doit être complété et signé le dernier jour du stage par un responsable autorisé de l’entreprise ou organisme d’accueil. </w:t>
                      </w:r>
                    </w:p>
                    <w:p w14:paraId="2756A882" w14:textId="77777777" w:rsidR="00876DF7"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Elle est remise au lycéen stagiaire, remise ou envoyée à l’établissement scolaire et conservée dans l’entreprise et dans l’établissement.</w:t>
                      </w:r>
                    </w:p>
                    <w:p w14:paraId="2770006F" w14:textId="77777777" w:rsidR="00876DF7" w:rsidRDefault="00876DF7" w:rsidP="00876DF7">
                      <w:pPr>
                        <w:jc w:val="both"/>
                        <w:rPr>
                          <w:rFonts w:ascii="Century Gothic" w:hAnsi="Century Gothic" w:cs="Century Gothic"/>
                          <w:sz w:val="12"/>
                          <w:szCs w:val="12"/>
                        </w:rPr>
                      </w:pPr>
                    </w:p>
                    <w:p w14:paraId="2B73E26E" w14:textId="77777777" w:rsidR="00876DF7" w:rsidRPr="003B185F" w:rsidRDefault="00876DF7" w:rsidP="00876DF7">
                      <w:pPr>
                        <w:jc w:val="both"/>
                        <w:rPr>
                          <w:rFonts w:ascii="Century Gothic" w:hAnsi="Century Gothic" w:cs="Century Gothic"/>
                          <w:sz w:val="12"/>
                          <w:szCs w:val="12"/>
                        </w:rPr>
                      </w:pPr>
                    </w:p>
                    <w:p w14:paraId="1FC09985" w14:textId="17C25FFE" w:rsidR="009F0E05" w:rsidRDefault="009F0E05" w:rsidP="00876DF7">
                      <w:pPr>
                        <w:tabs>
                          <w:tab w:val="left" w:pos="1134"/>
                          <w:tab w:val="left" w:pos="6237"/>
                        </w:tabs>
                        <w:snapToGrid w:val="0"/>
                        <w:spacing w:before="40" w:after="120"/>
                        <w:jc w:val="center"/>
                        <w:rPr>
                          <w:rFonts w:ascii="Century Gothic" w:hAnsi="Century Gothic" w:cs="Century Gothic"/>
                          <w:sz w:val="18"/>
                          <w:szCs w:val="18"/>
                        </w:rPr>
                      </w:pPr>
                      <w:r>
                        <w:rPr>
                          <w:rFonts w:ascii="Century Gothic" w:hAnsi="Century Gothic" w:cs="Century Gothic"/>
                          <w:b/>
                          <w:bCs/>
                          <w:sz w:val="24"/>
                          <w:szCs w:val="24"/>
                        </w:rPr>
                        <w:t>ANNEXE SÉCURITÉ</w:t>
                      </w:r>
                    </w:p>
                    <w:p w14:paraId="3ACE372B" w14:textId="77777777" w:rsidR="009F0E05" w:rsidRDefault="009F0E05" w:rsidP="009F0E05">
                      <w:pPr>
                        <w:pStyle w:val="Standard"/>
                        <w:tabs>
                          <w:tab w:val="left" w:leader="dot" w:pos="10772"/>
                        </w:tabs>
                        <w:jc w:val="both"/>
                      </w:pPr>
                      <w:r>
                        <w:rPr>
                          <w:rFonts w:ascii="Century Gothic" w:hAnsi="Century Gothic" w:cs="Century Gothic"/>
                          <w:color w:val="000000"/>
                          <w:sz w:val="18"/>
                          <w:szCs w:val="18"/>
                        </w:rPr>
                        <w:t xml:space="preserve">Liste des </w:t>
                      </w:r>
                      <w:r>
                        <w:rPr>
                          <w:rFonts w:ascii="Century Gothic" w:hAnsi="Century Gothic" w:cs="Century Gothic"/>
                          <w:b/>
                          <w:bCs/>
                          <w:color w:val="000000"/>
                          <w:sz w:val="18"/>
                          <w:szCs w:val="18"/>
                        </w:rPr>
                        <w:t>équipements, produits et milieux de travail autorisés</w:t>
                      </w:r>
                      <w:r>
                        <w:rPr>
                          <w:rFonts w:ascii="Century Gothic" w:hAnsi="Century Gothic" w:cs="Century Gothic"/>
                          <w:color w:val="000000"/>
                          <w:sz w:val="18"/>
                          <w:szCs w:val="18"/>
                        </w:rPr>
                        <w:t xml:space="preserve"> après la déclaration adressée </w:t>
                      </w:r>
                      <w:proofErr w:type="gramStart"/>
                      <w:r>
                        <w:rPr>
                          <w:rFonts w:ascii="Century Gothic" w:hAnsi="Century Gothic" w:cs="Century Gothic"/>
                          <w:color w:val="000000"/>
                          <w:sz w:val="18"/>
                          <w:szCs w:val="18"/>
                        </w:rPr>
                        <w:t>à  l'inspection</w:t>
                      </w:r>
                      <w:proofErr w:type="gramEnd"/>
                      <w:r>
                        <w:rPr>
                          <w:rFonts w:ascii="Century Gothic" w:hAnsi="Century Gothic" w:cs="Century Gothic"/>
                          <w:color w:val="000000"/>
                          <w:sz w:val="18"/>
                          <w:szCs w:val="18"/>
                        </w:rPr>
                        <w:t xml:space="preserve"> du travail :</w:t>
                      </w:r>
                    </w:p>
                    <w:p w14:paraId="14273AC6" w14:textId="77777777" w:rsidR="009F0E05" w:rsidRDefault="009F0E05" w:rsidP="009F0E05">
                      <w:pPr>
                        <w:tabs>
                          <w:tab w:val="left" w:leader="dot" w:pos="10772"/>
                        </w:tabs>
                        <w:jc w:val="both"/>
                        <w:rPr>
                          <w:rFonts w:ascii="Century Gothic" w:hAnsi="Century Gothic" w:cs="Century Gothic"/>
                          <w:sz w:val="18"/>
                          <w:szCs w:val="18"/>
                        </w:rPr>
                      </w:pPr>
                    </w:p>
                    <w:p w14:paraId="400682B7" w14:textId="77777777" w:rsidR="009F0E05" w:rsidRDefault="009F0E05" w:rsidP="009F0E05">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 xml:space="preserve">Exposition au agents chimiques dangereux </w:t>
                      </w:r>
                      <w:proofErr w:type="gramStart"/>
                      <w:r>
                        <w:rPr>
                          <w:rFonts w:ascii="Century Gothic" w:hAnsi="Century Gothic" w:cs="Century Gothic"/>
                          <w:sz w:val="18"/>
                          <w:szCs w:val="18"/>
                        </w:rPr>
                        <w:t>( D</w:t>
                      </w:r>
                      <w:proofErr w:type="gramEnd"/>
                      <w:r>
                        <w:rPr>
                          <w:rFonts w:ascii="Century Gothic" w:hAnsi="Century Gothic" w:cs="Century Gothic"/>
                          <w:sz w:val="18"/>
                          <w:szCs w:val="18"/>
                        </w:rPr>
                        <w:t xml:space="preserve">4153-17) et biologique </w:t>
                      </w:r>
                      <w:proofErr w:type="gramStart"/>
                      <w:r>
                        <w:rPr>
                          <w:rFonts w:ascii="Century Gothic" w:hAnsi="Century Gothic" w:cs="Century Gothic"/>
                          <w:sz w:val="18"/>
                          <w:szCs w:val="18"/>
                        </w:rPr>
                        <w:t>( D</w:t>
                      </w:r>
                      <w:proofErr w:type="gramEnd"/>
                      <w:r>
                        <w:rPr>
                          <w:rFonts w:ascii="Century Gothic" w:hAnsi="Century Gothic" w:cs="Century Gothic"/>
                          <w:sz w:val="18"/>
                          <w:szCs w:val="18"/>
                        </w:rPr>
                        <w:t xml:space="preserve"> 4153-</w:t>
                      </w:r>
                      <w:proofErr w:type="gramStart"/>
                      <w:r>
                        <w:rPr>
                          <w:rFonts w:ascii="Century Gothic" w:hAnsi="Century Gothic" w:cs="Century Gothic"/>
                          <w:sz w:val="18"/>
                          <w:szCs w:val="18"/>
                        </w:rPr>
                        <w:t>19 )</w:t>
                      </w:r>
                      <w:proofErr w:type="gramEnd"/>
                    </w:p>
                    <w:p w14:paraId="54D17694" w14:textId="77777777" w:rsidR="009F0E05" w:rsidRDefault="009F0E05" w:rsidP="009F0E05">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 xml:space="preserve">Travaux avec des appareils sous pressions </w:t>
                      </w:r>
                      <w:proofErr w:type="gramStart"/>
                      <w:r>
                        <w:rPr>
                          <w:rFonts w:ascii="Century Gothic" w:hAnsi="Century Gothic" w:cs="Century Gothic"/>
                          <w:sz w:val="18"/>
                          <w:szCs w:val="18"/>
                        </w:rPr>
                        <w:t>( D</w:t>
                      </w:r>
                      <w:proofErr w:type="gramEnd"/>
                      <w:r>
                        <w:rPr>
                          <w:rFonts w:ascii="Century Gothic" w:hAnsi="Century Gothic" w:cs="Century Gothic"/>
                          <w:sz w:val="18"/>
                          <w:szCs w:val="18"/>
                        </w:rPr>
                        <w:t>4153-33)</w:t>
                      </w:r>
                    </w:p>
                    <w:p w14:paraId="02BEEC47" w14:textId="77777777" w:rsidR="009F0E05" w:rsidRDefault="009F0E05" w:rsidP="009F0E05">
                      <w:pPr>
                        <w:tabs>
                          <w:tab w:val="left" w:leader="dot" w:pos="10772"/>
                        </w:tabs>
                        <w:jc w:val="both"/>
                        <w:rPr>
                          <w:rFonts w:ascii="Century Gothic" w:hAnsi="Century Gothic" w:cs="Century Gothic"/>
                          <w:sz w:val="18"/>
                          <w:szCs w:val="18"/>
                        </w:rPr>
                      </w:pPr>
                    </w:p>
                    <w:p w14:paraId="0DBA5496" w14:textId="77777777" w:rsidR="00876DF7" w:rsidRDefault="00876DF7" w:rsidP="009F0E05">
                      <w:pPr>
                        <w:tabs>
                          <w:tab w:val="left" w:leader="dot" w:pos="10772"/>
                        </w:tabs>
                        <w:jc w:val="center"/>
                        <w:rPr>
                          <w:rFonts w:ascii="Century Gothic" w:hAnsi="Century Gothic" w:cs="Century Gothic"/>
                          <w:b/>
                        </w:rPr>
                      </w:pPr>
                    </w:p>
                    <w:p w14:paraId="7EF2BF3D" w14:textId="69E83EB3" w:rsidR="009F0E05" w:rsidRPr="00D471BD" w:rsidRDefault="009F0E05" w:rsidP="009F0E05">
                      <w:pPr>
                        <w:tabs>
                          <w:tab w:val="left" w:leader="dot" w:pos="10772"/>
                        </w:tabs>
                        <w:jc w:val="center"/>
                        <w:rPr>
                          <w:rFonts w:ascii="Century Gothic" w:hAnsi="Century Gothic" w:cs="Century Gothic"/>
                          <w:b/>
                        </w:rPr>
                      </w:pPr>
                      <w:r w:rsidRPr="00D471BD">
                        <w:rPr>
                          <w:rFonts w:ascii="Century Gothic" w:hAnsi="Century Gothic" w:cs="Century Gothic"/>
                          <w:b/>
                        </w:rPr>
                        <w:t>ASSURANCES</w:t>
                      </w:r>
                    </w:p>
                    <w:p w14:paraId="419F9646" w14:textId="77777777" w:rsidR="009F0E05" w:rsidRDefault="009F0E05" w:rsidP="009F0E05">
                      <w:pPr>
                        <w:tabs>
                          <w:tab w:val="left" w:leader="dot" w:pos="10772"/>
                        </w:tabs>
                        <w:jc w:val="both"/>
                        <w:rPr>
                          <w:rFonts w:ascii="Century Gothic" w:hAnsi="Century Gothic" w:cs="Century Gothic"/>
                          <w:sz w:val="18"/>
                          <w:szCs w:val="18"/>
                        </w:rPr>
                      </w:pPr>
                    </w:p>
                    <w:p w14:paraId="2254D2E0" w14:textId="77777777" w:rsidR="009F0E05" w:rsidRPr="00D471BD" w:rsidRDefault="009F0E05" w:rsidP="009F0E05">
                      <w:pPr>
                        <w:tabs>
                          <w:tab w:val="left" w:leader="dot" w:pos="10772"/>
                        </w:tabs>
                        <w:jc w:val="both"/>
                        <w:rPr>
                          <w:rFonts w:ascii="Century Gothic" w:hAnsi="Century Gothic" w:cs="Century Gothic"/>
                          <w:b/>
                        </w:rPr>
                      </w:pPr>
                    </w:p>
                    <w:p w14:paraId="5321F57A" w14:textId="77777777" w:rsidR="00876DF7" w:rsidRDefault="00876DF7" w:rsidP="00876DF7">
                      <w:pPr>
                        <w:tabs>
                          <w:tab w:val="left" w:leader="dot" w:pos="10772"/>
                        </w:tabs>
                        <w:jc w:val="both"/>
                        <w:rPr>
                          <w:rFonts w:ascii="Century Gothic" w:hAnsi="Century Gothic" w:cs="Century Gothic"/>
                          <w:b/>
                        </w:rPr>
                      </w:pPr>
                      <w:r w:rsidRPr="00D471BD">
                        <w:rPr>
                          <w:rFonts w:ascii="Century Gothic" w:hAnsi="Century Gothic" w:cs="Century Gothic"/>
                          <w:b/>
                        </w:rPr>
                        <w:t xml:space="preserve">Pour l’entreprise </w:t>
                      </w:r>
                      <w:r>
                        <w:rPr>
                          <w:rFonts w:ascii="Century Gothic" w:hAnsi="Century Gothic" w:cs="Century Gothic"/>
                          <w:b/>
                        </w:rPr>
                        <w:t xml:space="preserve">                                                                                            </w:t>
                      </w:r>
                      <w:r w:rsidRPr="00D471BD">
                        <w:rPr>
                          <w:rFonts w:ascii="Century Gothic" w:hAnsi="Century Gothic" w:cs="Century Gothic"/>
                          <w:b/>
                        </w:rPr>
                        <w:t>Pour l’établissement</w:t>
                      </w:r>
                    </w:p>
                    <w:p w14:paraId="58D33E0F" w14:textId="77777777" w:rsidR="00876DF7" w:rsidRPr="00D471BD" w:rsidRDefault="00876DF7" w:rsidP="00876DF7">
                      <w:pPr>
                        <w:tabs>
                          <w:tab w:val="left" w:leader="dot" w:pos="10772"/>
                        </w:tabs>
                        <w:jc w:val="both"/>
                        <w:rPr>
                          <w:rFonts w:ascii="Century Gothic" w:hAnsi="Century Gothic" w:cs="Century Gothic"/>
                          <w:b/>
                        </w:rPr>
                      </w:pPr>
                      <w:r>
                        <w:rPr>
                          <w:rFonts w:ascii="Century Gothic" w:hAnsi="Century Gothic" w:cs="Century Gothic"/>
                          <w:b/>
                        </w:rPr>
                        <w:t xml:space="preserve">                                                                      </w:t>
                      </w:r>
                    </w:p>
                    <w:p w14:paraId="3B009F24" w14:textId="77777777" w:rsidR="00876DF7" w:rsidRDefault="00876DF7" w:rsidP="00876DF7">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Nom de l’assureur :                                                                                                                     Nom de l’assureur : MAIF</w:t>
                      </w:r>
                    </w:p>
                    <w:p w14:paraId="21E5EBD1" w14:textId="77777777" w:rsidR="00876DF7" w:rsidRDefault="00876DF7" w:rsidP="00876DF7">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N° de contrat :</w:t>
                      </w:r>
                      <w:r w:rsidRPr="003B185F">
                        <w:rPr>
                          <w:rFonts w:ascii="Century Gothic" w:hAnsi="Century Gothic" w:cs="Century Gothic"/>
                          <w:sz w:val="18"/>
                          <w:szCs w:val="18"/>
                        </w:rPr>
                        <w:t xml:space="preserve"> </w:t>
                      </w:r>
                      <w:r>
                        <w:rPr>
                          <w:rFonts w:ascii="Century Gothic" w:hAnsi="Century Gothic" w:cs="Century Gothic"/>
                          <w:sz w:val="18"/>
                          <w:szCs w:val="18"/>
                        </w:rPr>
                        <w:t xml:space="preserve">                                                                                                                           N° de contrat : 1995437 R</w:t>
                      </w:r>
                    </w:p>
                    <w:p w14:paraId="056C22F2" w14:textId="77777777" w:rsidR="00B87F7A" w:rsidRDefault="00B87F7A" w:rsidP="00D974DC">
                      <w:pPr>
                        <w:tabs>
                          <w:tab w:val="left" w:leader="dot" w:pos="10772"/>
                        </w:tabs>
                        <w:jc w:val="both"/>
                        <w:rPr>
                          <w:rFonts w:ascii="Century Gothic" w:hAnsi="Century Gothic" w:cs="Century Gothic"/>
                          <w:sz w:val="18"/>
                          <w:szCs w:val="18"/>
                        </w:rPr>
                      </w:pPr>
                    </w:p>
                    <w:p w14:paraId="20854B2C" w14:textId="77777777" w:rsidR="00B87F7A" w:rsidRDefault="00B87F7A" w:rsidP="00D974DC">
                      <w:pPr>
                        <w:tabs>
                          <w:tab w:val="left" w:leader="dot" w:pos="10772"/>
                        </w:tabs>
                        <w:jc w:val="both"/>
                        <w:rPr>
                          <w:rFonts w:ascii="Century Gothic" w:hAnsi="Century Gothic" w:cs="Century Gothic"/>
                          <w:sz w:val="18"/>
                          <w:szCs w:val="18"/>
                        </w:rPr>
                      </w:pPr>
                    </w:p>
                    <w:p w14:paraId="34A1A5BC" w14:textId="77777777" w:rsidR="00A31A41" w:rsidRDefault="00A31A41" w:rsidP="00D974DC">
                      <w:pPr>
                        <w:tabs>
                          <w:tab w:val="left" w:leader="dot" w:pos="10772"/>
                        </w:tabs>
                        <w:jc w:val="both"/>
                        <w:rPr>
                          <w:rFonts w:ascii="Century Gothic" w:hAnsi="Century Gothic" w:cs="Century Gothic"/>
                          <w:sz w:val="18"/>
                          <w:szCs w:val="18"/>
                        </w:rPr>
                      </w:pPr>
                    </w:p>
                    <w:p w14:paraId="385FF377" w14:textId="77777777" w:rsidR="00A31A41" w:rsidRDefault="00A31A41" w:rsidP="00D974DC">
                      <w:pPr>
                        <w:tabs>
                          <w:tab w:val="left" w:leader="dot" w:pos="10772"/>
                        </w:tabs>
                        <w:jc w:val="both"/>
                        <w:rPr>
                          <w:rFonts w:ascii="Century Gothic" w:hAnsi="Century Gothic" w:cs="Century Gothic"/>
                          <w:sz w:val="18"/>
                          <w:szCs w:val="18"/>
                        </w:rPr>
                      </w:pPr>
                    </w:p>
                    <w:p w14:paraId="540BF1B9" w14:textId="77777777" w:rsidR="00B87F7A" w:rsidRDefault="00B87F7A" w:rsidP="00D974DC">
                      <w:pPr>
                        <w:tabs>
                          <w:tab w:val="left" w:leader="dot" w:pos="10772"/>
                        </w:tabs>
                        <w:jc w:val="both"/>
                        <w:rPr>
                          <w:rFonts w:ascii="Century Gothic" w:hAnsi="Century Gothic" w:cs="Century Gothic"/>
                          <w:sz w:val="18"/>
                          <w:szCs w:val="18"/>
                        </w:rPr>
                      </w:pPr>
                    </w:p>
                    <w:p w14:paraId="694529B6" w14:textId="77777777" w:rsidR="00B87F7A" w:rsidRDefault="00B87F7A" w:rsidP="00D974DC">
                      <w:pPr>
                        <w:tabs>
                          <w:tab w:val="left" w:leader="dot" w:pos="10772"/>
                        </w:tabs>
                        <w:jc w:val="both"/>
                        <w:rPr>
                          <w:rFonts w:ascii="Century Gothic" w:hAnsi="Century Gothic" w:cs="Century Gothic"/>
                          <w:sz w:val="18"/>
                          <w:szCs w:val="18"/>
                        </w:rPr>
                      </w:pPr>
                    </w:p>
                    <w:p w14:paraId="1D5E0D5A" w14:textId="77777777" w:rsidR="00B87F7A" w:rsidRDefault="00B87F7A" w:rsidP="00D974DC">
                      <w:pPr>
                        <w:tabs>
                          <w:tab w:val="left" w:leader="dot" w:pos="10772"/>
                        </w:tabs>
                        <w:jc w:val="both"/>
                        <w:rPr>
                          <w:rFonts w:ascii="Century Gothic" w:hAnsi="Century Gothic" w:cs="Century Gothic"/>
                          <w:sz w:val="18"/>
                          <w:szCs w:val="18"/>
                        </w:rPr>
                      </w:pPr>
                    </w:p>
                    <w:p w14:paraId="3C32EE31" w14:textId="77777777" w:rsidR="00B87F7A" w:rsidRDefault="00B87F7A" w:rsidP="00D974DC">
                      <w:pPr>
                        <w:tabs>
                          <w:tab w:val="left" w:leader="dot" w:pos="10772"/>
                        </w:tabs>
                        <w:jc w:val="both"/>
                        <w:rPr>
                          <w:rFonts w:ascii="Century Gothic" w:hAnsi="Century Gothic" w:cs="Century Gothic"/>
                          <w:sz w:val="18"/>
                          <w:szCs w:val="18"/>
                        </w:rPr>
                      </w:pPr>
                    </w:p>
                    <w:p w14:paraId="08E8A5FF" w14:textId="77777777" w:rsidR="00B87F7A" w:rsidRDefault="00B87F7A" w:rsidP="00D974DC">
                      <w:pPr>
                        <w:tabs>
                          <w:tab w:val="left" w:leader="dot" w:pos="10772"/>
                        </w:tabs>
                        <w:jc w:val="both"/>
                        <w:rPr>
                          <w:rFonts w:ascii="Century Gothic" w:hAnsi="Century Gothic" w:cs="Century Gothic"/>
                          <w:sz w:val="18"/>
                          <w:szCs w:val="18"/>
                        </w:rPr>
                      </w:pPr>
                    </w:p>
                    <w:p w14:paraId="6034D318" w14:textId="77777777" w:rsidR="00B87F7A" w:rsidRDefault="00B87F7A" w:rsidP="00D974DC">
                      <w:pPr>
                        <w:tabs>
                          <w:tab w:val="left" w:leader="dot" w:pos="10772"/>
                        </w:tabs>
                        <w:jc w:val="both"/>
                        <w:rPr>
                          <w:rFonts w:ascii="Century Gothic" w:hAnsi="Century Gothic" w:cs="Century Gothic"/>
                          <w:sz w:val="18"/>
                          <w:szCs w:val="18"/>
                        </w:rPr>
                      </w:pPr>
                    </w:p>
                    <w:p w14:paraId="6593270B" w14:textId="77777777" w:rsidR="00B87F7A" w:rsidRDefault="00A31A41" w:rsidP="00D974DC">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 xml:space="preserve">            </w:t>
                      </w:r>
                    </w:p>
                    <w:p w14:paraId="594DBD57" w14:textId="77777777" w:rsidR="00B87F7A" w:rsidRDefault="00B87F7A" w:rsidP="00D974DC">
                      <w:pPr>
                        <w:tabs>
                          <w:tab w:val="left" w:leader="dot" w:pos="10772"/>
                        </w:tabs>
                        <w:jc w:val="both"/>
                        <w:rPr>
                          <w:rFonts w:ascii="Century Gothic" w:hAnsi="Century Gothic" w:cs="Century Gothic"/>
                          <w:sz w:val="18"/>
                          <w:szCs w:val="18"/>
                        </w:rPr>
                      </w:pPr>
                    </w:p>
                    <w:p w14:paraId="1665A579" w14:textId="77777777" w:rsidR="00B87F7A" w:rsidRDefault="00B87F7A" w:rsidP="00D974DC">
                      <w:pPr>
                        <w:tabs>
                          <w:tab w:val="left" w:leader="dot" w:pos="10772"/>
                        </w:tabs>
                        <w:jc w:val="both"/>
                        <w:rPr>
                          <w:rFonts w:ascii="Century Gothic" w:hAnsi="Century Gothic" w:cs="Century Gothic"/>
                          <w:sz w:val="18"/>
                          <w:szCs w:val="18"/>
                        </w:rPr>
                      </w:pPr>
                    </w:p>
                    <w:p w14:paraId="5489D7E4" w14:textId="77777777" w:rsidR="00B87F7A" w:rsidRDefault="00B87F7A" w:rsidP="00D974DC">
                      <w:pPr>
                        <w:tabs>
                          <w:tab w:val="left" w:leader="dot" w:pos="10772"/>
                        </w:tabs>
                        <w:jc w:val="both"/>
                        <w:rPr>
                          <w:rFonts w:ascii="Century Gothic" w:hAnsi="Century Gothic" w:cs="Century Gothic"/>
                          <w:sz w:val="18"/>
                          <w:szCs w:val="18"/>
                        </w:rPr>
                      </w:pPr>
                    </w:p>
                    <w:p w14:paraId="472C23DD" w14:textId="77777777" w:rsidR="00B87F7A" w:rsidRDefault="00A31A41" w:rsidP="00D974DC">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 xml:space="preserve">      </w:t>
                      </w:r>
                    </w:p>
                    <w:p w14:paraId="0368AD8E" w14:textId="77777777" w:rsidR="00B87F7A" w:rsidRDefault="00B87F7A" w:rsidP="00D974DC">
                      <w:pPr>
                        <w:tabs>
                          <w:tab w:val="left" w:leader="dot" w:pos="10772"/>
                        </w:tabs>
                        <w:jc w:val="both"/>
                        <w:rPr>
                          <w:rFonts w:ascii="Century Gothic" w:hAnsi="Century Gothic" w:cs="Century Gothic"/>
                          <w:sz w:val="18"/>
                          <w:szCs w:val="18"/>
                        </w:rPr>
                      </w:pPr>
                    </w:p>
                    <w:p w14:paraId="61D6D303" w14:textId="77777777" w:rsidR="00B87F7A" w:rsidRDefault="00B87F7A" w:rsidP="00D974DC">
                      <w:pPr>
                        <w:tabs>
                          <w:tab w:val="left" w:leader="dot" w:pos="10772"/>
                        </w:tabs>
                        <w:jc w:val="both"/>
                        <w:rPr>
                          <w:rFonts w:ascii="Century Gothic" w:hAnsi="Century Gothic" w:cs="Century Gothic"/>
                          <w:sz w:val="18"/>
                          <w:szCs w:val="18"/>
                        </w:rPr>
                      </w:pPr>
                    </w:p>
                    <w:p w14:paraId="0969FD4C" w14:textId="77777777" w:rsidR="00B87F7A" w:rsidRDefault="00B87F7A" w:rsidP="00D974DC">
                      <w:pPr>
                        <w:tabs>
                          <w:tab w:val="left" w:leader="dot" w:pos="10772"/>
                        </w:tabs>
                        <w:jc w:val="both"/>
                        <w:rPr>
                          <w:rFonts w:ascii="Century Gothic" w:hAnsi="Century Gothic" w:cs="Century Gothic"/>
                          <w:sz w:val="18"/>
                          <w:szCs w:val="18"/>
                        </w:rPr>
                      </w:pPr>
                    </w:p>
                    <w:p w14:paraId="422712F8" w14:textId="77777777" w:rsidR="00B87F7A" w:rsidRDefault="00B87F7A" w:rsidP="00D974DC">
                      <w:pPr>
                        <w:tabs>
                          <w:tab w:val="left" w:leader="dot" w:pos="10772"/>
                        </w:tabs>
                        <w:jc w:val="both"/>
                        <w:rPr>
                          <w:rFonts w:ascii="Century Gothic" w:hAnsi="Century Gothic" w:cs="Century Gothic"/>
                          <w:sz w:val="18"/>
                          <w:szCs w:val="18"/>
                        </w:rPr>
                      </w:pPr>
                    </w:p>
                    <w:p w14:paraId="700F7D12" w14:textId="77777777" w:rsidR="00B87F7A" w:rsidRDefault="00B87F7A" w:rsidP="00D974DC">
                      <w:pPr>
                        <w:tabs>
                          <w:tab w:val="left" w:leader="dot" w:pos="10772"/>
                        </w:tabs>
                        <w:jc w:val="both"/>
                        <w:rPr>
                          <w:rFonts w:ascii="Century Gothic" w:hAnsi="Century Gothic" w:cs="Century Gothic"/>
                          <w:sz w:val="18"/>
                          <w:szCs w:val="18"/>
                        </w:rPr>
                      </w:pPr>
                    </w:p>
                    <w:p w14:paraId="1D3E1899" w14:textId="77777777" w:rsidR="00B87F7A" w:rsidRDefault="00B87F7A" w:rsidP="00D974DC">
                      <w:pPr>
                        <w:tabs>
                          <w:tab w:val="left" w:leader="dot" w:pos="10772"/>
                        </w:tabs>
                        <w:jc w:val="both"/>
                        <w:rPr>
                          <w:rFonts w:ascii="Century Gothic" w:hAnsi="Century Gothic" w:cs="Century Gothic"/>
                          <w:sz w:val="18"/>
                          <w:szCs w:val="18"/>
                        </w:rPr>
                      </w:pPr>
                    </w:p>
                    <w:p w14:paraId="72425F33" w14:textId="77777777" w:rsidR="00B87F7A" w:rsidRDefault="00B87F7A"/>
                  </w:txbxContent>
                </v:textbox>
              </v:shape>
            </w:pict>
          </mc:Fallback>
        </mc:AlternateContent>
      </w:r>
      <w:r>
        <w:rPr>
          <w:noProof/>
          <w:lang w:eastAsia="fr-FR"/>
        </w:rPr>
        <mc:AlternateContent>
          <mc:Choice Requires="wps">
            <w:drawing>
              <wp:anchor distT="0" distB="0" distL="114300" distR="114300" simplePos="0" relativeHeight="251661824" behindDoc="0" locked="0" layoutInCell="1" allowOverlap="1" wp14:anchorId="39271FA6" wp14:editId="6D7A7F5B">
                <wp:simplePos x="0" y="0"/>
                <wp:positionH relativeFrom="column">
                  <wp:posOffset>-178435</wp:posOffset>
                </wp:positionH>
                <wp:positionV relativeFrom="paragraph">
                  <wp:posOffset>-1435736</wp:posOffset>
                </wp:positionV>
                <wp:extent cx="7101840" cy="10353675"/>
                <wp:effectExtent l="0" t="0" r="3810" b="9525"/>
                <wp:wrapNone/>
                <wp:docPr id="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1840" cy="10353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F96727" w14:textId="77777777" w:rsidR="00876DF7" w:rsidRPr="00E722B4" w:rsidRDefault="00876DF7" w:rsidP="00876DF7">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1 - Objet de la convention </w:t>
                            </w:r>
                          </w:p>
                          <w:p w14:paraId="20F72EFE"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présente convention a pour objet la mise en œuvre, au bénéfice de l’élève de l’établissement désigné, de périodes de formation en milieu professionnel réalisées dans le cadre de l’enseignement professionnel. </w:t>
                            </w:r>
                          </w:p>
                          <w:p w14:paraId="45D2885C" w14:textId="77777777" w:rsidR="00876DF7" w:rsidRPr="00E722B4" w:rsidRDefault="00876DF7" w:rsidP="00876DF7">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2 - Finalité de la formation en milieu professionnel </w:t>
                            </w:r>
                          </w:p>
                          <w:p w14:paraId="38C61334"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Les périodes de formation en milieu professionnel correspondent à des périodes temporaires de mise en situation en milieu professionnel au cours desquelles l’élève acquiert des compétences professionnelles et met en œuvre les acquis de sa formation en vue d’obtenir un diplôme ou une certification et de favoriser son insertion professionnelle. Le stagiaire se voit confier une ou des missions conformes au projet pédagogique défini par son établissement d’enseignement et approuvées par l’organisme d’accueil (article L.124-1 du code de l’éducation). En aucun cas, sa participation à ces activités ne doit porter préjudice à la situation de l’emploi dans l’entreprise.</w:t>
                            </w:r>
                          </w:p>
                          <w:p w14:paraId="21DB8D4E" w14:textId="77777777" w:rsidR="00876DF7" w:rsidRPr="00E722B4" w:rsidRDefault="00876DF7" w:rsidP="00876DF7">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3 - Dispositions de la convention </w:t>
                            </w:r>
                          </w:p>
                          <w:p w14:paraId="7EC8B3E3"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convention comprend des dispositions générales et des dispositions particulières constituées par les annexes pédagogique et financière. </w:t>
                            </w:r>
                          </w:p>
                          <w:p w14:paraId="74AA0166"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L’annexe pédagogique définit les objectifs et les modalités pédagogiques de la période de formation en milieu professionnel. L’annexe financière définit les modalités de prise en charge des frais afférents à la période, ainsi que les modalités d’assurance. </w:t>
                            </w:r>
                          </w:p>
                          <w:p w14:paraId="3904A2A9"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convention accompagnée de ses annexes est signée par le chef d’établissement, le représentant de l’entreprise ou l’organisme d’accueil de l’élève (entreprise, administration, association…), le stagiaire ou, s’il est mineur, par son représentant légal, l’enseignant-référent et le tuteur de stage. La convention est ensuite adressée à la famille pour information.</w:t>
                            </w:r>
                          </w:p>
                          <w:p w14:paraId="01E109EF"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Article 4 - Obligations de la structure d’accueil (entreprise, administration, association…)</w:t>
                            </w:r>
                          </w:p>
                          <w:p w14:paraId="3146D5D0"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structure d’accueil doit désigner un tuteur de stage qui dispose des connaissances et de l’expérience nécessaires à l’encadrement d’un stagiaire et s’assurer de sa disponibilité pour assurer cette fonction pendant toute la durée du stage.</w:t>
                            </w:r>
                          </w:p>
                          <w:p w14:paraId="05856B0E"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structure d’accueil veille à ce que le stagiaire bénéficie d’un accueil lors de son arrivée, au cours duquel il est informé des règles applicables dans l’établissement et notamment de celles relatives à la santé et à la sécurité.</w:t>
                            </w:r>
                          </w:p>
                          <w:p w14:paraId="6A689E13"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5 - Statut et obligations de l’élève </w:t>
                            </w:r>
                          </w:p>
                          <w:p w14:paraId="4A851C43"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demeure, durant la période de formation en milieu professionnel, sous statut scolaire. Il reste sous la responsabilité du chef d’établissement scolaire. </w:t>
                            </w:r>
                          </w:p>
                          <w:p w14:paraId="6F9A1C9D"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n’est pas pris en compte dans le calcul de l’effectif de l’entreprise. Il ne peut participer aux éventuelles élections professionnelles. </w:t>
                            </w:r>
                          </w:p>
                          <w:p w14:paraId="0648B0EB"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est soumis aux règles générales en vigueur dans l’entreprise, notamment en matière de santé et sécurité, d’horaires et de discipline, sous réserve des dispositions des articles 8 et 9 de la présente convention. </w:t>
                            </w:r>
                          </w:p>
                          <w:p w14:paraId="2DB7E0D8"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est soumis au secret professionnel. Il est tenu d’observer une entière discrétion sur l’ensemble des renseignements qu’il pourra recueillir à l’occasion de ses fonctions ou du fait de sa présence dans l’entreprise. En outre, l’élève s’engage à ne faire figurer dans son rapport de stage aucun renseignement confidentiel concernant l’entreprise.</w:t>
                            </w:r>
                          </w:p>
                          <w:p w14:paraId="02397E29"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signale à l’enseignant référent les situations éventuelles de discrimination, harcèlement, violence à caractère sexiste ou sexuel.</w:t>
                            </w:r>
                          </w:p>
                          <w:p w14:paraId="72A9AD81"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Article 6 – Allocation de l’État</w:t>
                            </w:r>
                          </w:p>
                          <w:p w14:paraId="72721A0F"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Conformément au décret n°2023-765 du 11 août 2023 relatif au versement d’une allocation en faveur des lycéens de la voie professionnelle dans le cadre de la valorisation des périodes de formation en milieu professionnel, et à l’arrêté du 11 août 2023 déterminant les montants et les conditions de versement de l’allocation aux lycéens de la voie professionnelle engagés dans les périodes de formation en milieu professionnel, une allocation financière est créée à destination des lycéens réalisant leurs périodes de formation en milieu professionnel (PFMP), dans le cadre d’une formation professionnelle diplômante de niveau 3 et 4 ou dans le cadre de formations complémentaires d’initiative locale (FCIL) , complémentaires à des diplômes de niveau 3 ou 4 ou d’un parcours Ambition emploi. </w:t>
                            </w:r>
                          </w:p>
                          <w:p w14:paraId="1E5EAD75"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Cette allocation est versée par l’État au titre de l’ensemble des jours effectués par le lycéen en PFMP dans le cadre de la convention et attestés au moyen de l’attestation de stage mentionnée à l’article 21 de la présente convention.</w:t>
                            </w:r>
                          </w:p>
                          <w:p w14:paraId="31312CA9"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Article 7 - Gratification par l’entreprise</w:t>
                            </w:r>
                          </w:p>
                          <w:p w14:paraId="468B09FD"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ne peut prétendre à aucune rémunération de l’entreprise. Toutefois, il peut lui être alloué une gratification. Lorsque la durée de la période de formation en milieu professionnel au sein d’un même organisme d’accueil est supérieure à deux mois consécutifs ou, au cours d’une même année scolaire, à deux mois consécutifs (soit plus de quarante-quatre jours) ou non, la ou les périodes de formation en milieu professionnel font l’objet d’une gratification versée mensuellement. Son montant correspond à 15 % du plafond horaire de la sécurité sociale prévu à l’article D. 242-2-1 du code de la sécurité sociale. </w:t>
                            </w:r>
                          </w:p>
                          <w:p w14:paraId="5F0B0A65"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Cette gratification n’a pas le caractère d’un salaire au sens de l’article L. 3221-3 du code du travail. </w:t>
                            </w:r>
                          </w:p>
                          <w:p w14:paraId="459ABC94"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Lorsque le montant de la gratification dépasse le plafond indiqué ci-dessus, les obligations de l’employeur incombent à l’entreprise d’accueil du stagiaire, conformément aux dispositions du II-A de l’article R. 412-4 du code de la sécurité sociale.</w:t>
                            </w:r>
                          </w:p>
                          <w:p w14:paraId="5C414538"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8 - Durée du travail </w:t>
                            </w:r>
                          </w:p>
                          <w:p w14:paraId="4F094BCF"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En ce qui concerne la durée du travail, tous les élèves sont soumis à la durée hebdomadaire légale ou conventionnelle si celle-ci est inférieure à la durée légale. </w:t>
                            </w:r>
                          </w:p>
                          <w:p w14:paraId="32AE3591"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9 - Durée et horaires de travail des élèves majeurs </w:t>
                            </w:r>
                          </w:p>
                          <w:p w14:paraId="6049CEB2"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Dans l’hypothèse où l’élève majeur est soumis à une durée hebdomadaire modulée, la moyenne des durées de travail hebdomadaires effectuées pendant la période en milieu professionnel ne pourra excéder les limites indiquées ci-dessus. </w:t>
                            </w:r>
                          </w:p>
                          <w:p w14:paraId="0A8B6666"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En ce qui concerne le travail de nuit, seul l’élève majeur nommément désigné par le chef d’établissement scolaire peut être incorporé à une équipe de nuit.</w:t>
                            </w:r>
                          </w:p>
                          <w:p w14:paraId="20E40177"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10 - Durée et horaires de travail des élèves mineurs </w:t>
                            </w:r>
                          </w:p>
                          <w:p w14:paraId="661904B9"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durée de travail de l’élève mineur ne peut excéder 8 heures par jour et 35 heures par semaine. </w:t>
                            </w:r>
                          </w:p>
                          <w:p w14:paraId="68D72CE2"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Le repos hebdomadaire de l’élève mineur doit être d’une durée minimale de deux jours consécutifs. La période minimale de repos hebdomadaire doit comprendre le dimanche. </w:t>
                            </w:r>
                          </w:p>
                          <w:p w14:paraId="21E1C7B9"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Pour chaque période de vingt-quatre heures, la période minimale de repos quotidien est fixée à quatorze heures consécutives pour l’élève mineur de moins de seize ans et à douze heures consécutives pour l’élève mineur de seize à dix-huit ans. </w:t>
                            </w:r>
                          </w:p>
                          <w:p w14:paraId="6DB7D414"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Au-delà de quatre heures et demie de travail quotidien, l’élève mineur doit bénéficier d’une pause d’au moins trente minutes consécutives. </w:t>
                            </w:r>
                          </w:p>
                          <w:p w14:paraId="404FF53B"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Le travail de nuit est interdit : </w:t>
                            </w:r>
                          </w:p>
                          <w:p w14:paraId="567FBCE9"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à l’élève mineur de seize à dix-huit ans entre vingt-deux heures le soir et six heures le matin</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 xml:space="preserve">; </w:t>
                            </w:r>
                          </w:p>
                          <w:p w14:paraId="7D7F26BC"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 xml:space="preserve">à l’élève de moins de seize ans entre vingt heures et six heures. </w:t>
                            </w:r>
                          </w:p>
                          <w:p w14:paraId="11FDF050" w14:textId="77777777" w:rsidR="00876DF7"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Ces dispositions ne peuvent pas faire l’objet d’une dérogation.</w:t>
                            </w:r>
                          </w:p>
                          <w:p w14:paraId="55F8E3D6" w14:textId="77777777" w:rsidR="00876DF7" w:rsidRPr="00E722B4" w:rsidRDefault="00876DF7" w:rsidP="00876DF7">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2"/>
                                <w:szCs w:val="12"/>
                                <w:lang w:eastAsia="fr-FR"/>
                              </w:rPr>
                              <w:t xml:space="preserve"> </w:t>
                            </w:r>
                            <w:r w:rsidRPr="00E722B4">
                              <w:rPr>
                                <w:rFonts w:ascii="Century Gothic" w:eastAsia="Andale Sans UI" w:hAnsi="Century Gothic" w:cs="Century Gothic"/>
                                <w:b/>
                                <w:color w:val="00000A"/>
                                <w:sz w:val="16"/>
                                <w:szCs w:val="16"/>
                                <w:lang w:eastAsia="fr-FR"/>
                              </w:rPr>
                              <w:t xml:space="preserve">Article 11 - Avantages offerts par l’entreprise ou l’organisme d’accueil </w:t>
                            </w:r>
                          </w:p>
                          <w:p w14:paraId="48495A1D"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Conformément à l’article L.124-13 du code de l’éducation, le stagiaire a accès au restaurant d’entreprise ou aux titres restaurant prévus à l’article L. 3262-1 du code du travail, dans les mêmes conditions que les salariés de l’organisme d’accueil. Il bénéficie également de la prise en charge des frais de transport prévue à l’article L. 3261-2 du même code.</w:t>
                            </w:r>
                          </w:p>
                          <w:p w14:paraId="4112EE6A" w14:textId="77777777" w:rsidR="00876DF7" w:rsidRPr="00C427A0" w:rsidRDefault="00876DF7" w:rsidP="00876DF7">
                            <w:pPr>
                              <w:jc w:val="both"/>
                              <w:rPr>
                                <w:rFonts w:ascii="Century Gothic" w:eastAsia="Andale Sans UI" w:hAnsi="Century Gothic" w:cs="Century Gothic"/>
                                <w:b/>
                                <w:color w:val="00000A"/>
                                <w:sz w:val="16"/>
                                <w:szCs w:val="16"/>
                                <w:lang w:eastAsia="fr-FR"/>
                              </w:rPr>
                            </w:pPr>
                            <w:r w:rsidRPr="00C427A0">
                              <w:rPr>
                                <w:rFonts w:ascii="Century Gothic" w:eastAsia="Andale Sans UI" w:hAnsi="Century Gothic" w:cs="Century Gothic"/>
                                <w:b/>
                                <w:color w:val="00000A"/>
                                <w:sz w:val="16"/>
                                <w:szCs w:val="16"/>
                                <w:lang w:eastAsia="fr-FR"/>
                              </w:rPr>
                              <w:t>Article 12 – Santé et sécurité au travail</w:t>
                            </w:r>
                          </w:p>
                          <w:p w14:paraId="0E513738"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stagiaire étant placé sous l’autorité du responsable de l’entreprise (ou organisme) d’accueil, il bénéficie des mêmes droits que les salariés dans le domaine de la santé et sécurité. L’entreprise ou l’organisme d’accueil veille à : Procéder à l’évaluation des risques professionnels auxquels le stagiaire est susceptible d’être exposé, en fonction de son âge et de la réglementation en vigueur</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w:t>
                            </w:r>
                          </w:p>
                          <w:p w14:paraId="5CC02999"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Prendre toutes les mesures nécessaires pour assurer la sécurité et protéger la santé physique et mentale du stagiaire</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w:t>
                            </w:r>
                          </w:p>
                          <w:p w14:paraId="5308ACA5"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Fournir au stagiaire les équipements de protection individuelle nécessaires, et veiller au port effectif de ces équipements par la stagiaire après l’avoir formé à leur utilisation</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w:t>
                            </w:r>
                          </w:p>
                          <w:p w14:paraId="0ED41C86" w14:textId="77777777" w:rsidR="00876DF7"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 xml:space="preserve">Informer et former le stagiaire des risques liés au poste de travail et des moyens pour les prévenir. En cas de non-respect des règles d’hygiène et de sécurité prévues par le règlement intérieur, l’employeur peut suspendre et mettre fin au stage en concertation avec l’établissement d’enseignement. </w:t>
                            </w:r>
                            <w:proofErr w:type="gramStart"/>
                            <w:r w:rsidRPr="00E722B4">
                              <w:rPr>
                                <w:rFonts w:ascii="Century Gothic" w:eastAsia="Andale Sans UI" w:hAnsi="Century Gothic" w:cs="Century Gothic"/>
                                <w:bCs/>
                                <w:color w:val="00000A"/>
                                <w:sz w:val="12"/>
                                <w:szCs w:val="12"/>
                                <w:lang w:eastAsia="fr-FR"/>
                              </w:rPr>
                              <w:t>et</w:t>
                            </w:r>
                            <w:proofErr w:type="gramEnd"/>
                            <w:r w:rsidRPr="00E722B4">
                              <w:rPr>
                                <w:rFonts w:ascii="Century Gothic" w:eastAsia="Andale Sans UI" w:hAnsi="Century Gothic" w:cs="Century Gothic"/>
                                <w:bCs/>
                                <w:color w:val="00000A"/>
                                <w:sz w:val="12"/>
                                <w:szCs w:val="12"/>
                                <w:lang w:eastAsia="fr-FR"/>
                              </w:rPr>
                              <w:t xml:space="preserve"> L.4154-3 du Code du travail, le stagiaire affecté à un poste de travail présentant des risques particuliers pour sa santé ou sécurité bénéficie d’une formation renforcée à la sécurité ainsi que d’un accueil et d’une information adaptés dans l’entreprise dans laquelle il est employé. La liste de ces postes de travail est établie par le responsable de l’entreprise (ou organisme) d’accueil, après avis du médecin du travail et du comité social et économique, s’il existe. Elle est tenue à la disposition de l’agent de contrôle de l’inspection du travail.</w:t>
                            </w:r>
                          </w:p>
                          <w:p w14:paraId="7A56E757" w14:textId="77777777" w:rsidR="00876DF7" w:rsidRPr="00E722B4" w:rsidRDefault="00876DF7" w:rsidP="00876DF7">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13 - Sécurité – travaux interdits aux mineurs </w:t>
                            </w:r>
                          </w:p>
                          <w:p w14:paraId="72F5EA51"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En application des articles R.4153-38 à R.4153-45, D.4153-2 à D. 4153-4 et D.4153-15 à D. 4153-37 du code du travail, l’élève mineur de quinze ans au moins, peut être affecté aux travaux réglementés après que l’employeur ait adressé à l’inspecteur du travail une déclaration de dérogation aux travaux interdits aux mineurs. </w:t>
                            </w:r>
                          </w:p>
                          <w:p w14:paraId="5F2B0D0D"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Dans la fonction publique de l’Etat, cette déclaration de dérogation doit être transmise à l'inspecteur santé et sécurité au travail compétent, en application du décret n°82-453 du 28 mai 1982. Dans la fonction publique territoriale, une délibération est adressée à l'agent chargé d'assurer les fonctions d'inspection, en application du décret n°85-603 du 10 juin 1985. </w:t>
                            </w:r>
                          </w:p>
                          <w:p w14:paraId="11A08DA8"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déclaration ou délibération de dérogation doit préciser le secteur d’activité de l’organisme d’accueil, les formations professionnelles pour lesquelles elle est établie, les différents lieux de formation, la liste des travaux susceptibles de dérogation et les équipements de travail liés à ces travaux ainsi que la qualité et la fonction de la (ou des) personne(s) compétente(s) pour encadrer le jeune pendant l’exécution des travaux précités. </w:t>
                            </w:r>
                          </w:p>
                          <w:p w14:paraId="57672904"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ne doit utiliser ces machines, produits ou effectuer ces travaux en entreprise qu’avec l’autorisation et sous le contrôle permanent du tuteur.</w:t>
                            </w:r>
                          </w:p>
                          <w:p w14:paraId="2B9D6721"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14 - Sécurité électrique </w:t>
                            </w:r>
                          </w:p>
                          <w:p w14:paraId="508A2D50" w14:textId="77777777" w:rsidR="00876DF7"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ayant à intervenir, au cours de sa période de formation en milieu professionnel, sur - ou à proximité - des installations</w:t>
                            </w:r>
                            <w:proofErr w:type="gramStart"/>
                            <w:r>
                              <w:rPr>
                                <w:rFonts w:ascii="Century Gothic" w:eastAsia="Andale Sans UI" w:hAnsi="Century Gothic" w:cs="Century Gothic"/>
                                <w:bCs/>
                                <w:color w:val="00000A"/>
                                <w:sz w:val="12"/>
                                <w:szCs w:val="12"/>
                                <w:lang w:eastAsia="fr-FR"/>
                              </w:rPr>
                              <w:t>, ,</w:t>
                            </w:r>
                            <w:r w:rsidRPr="00E722B4">
                              <w:rPr>
                                <w:rFonts w:ascii="Century Gothic" w:eastAsia="Andale Sans UI" w:hAnsi="Century Gothic" w:cs="Century Gothic"/>
                                <w:bCs/>
                                <w:color w:val="00000A"/>
                                <w:sz w:val="12"/>
                                <w:szCs w:val="12"/>
                                <w:lang w:eastAsia="fr-FR"/>
                              </w:rPr>
                              <w:t>habilitation</w:t>
                            </w:r>
                            <w:proofErr w:type="gramEnd"/>
                            <w:r w:rsidRPr="00E722B4">
                              <w:rPr>
                                <w:rFonts w:ascii="Century Gothic" w:eastAsia="Andale Sans UI" w:hAnsi="Century Gothic" w:cs="Century Gothic"/>
                                <w:bCs/>
                                <w:color w:val="00000A"/>
                                <w:sz w:val="12"/>
                                <w:szCs w:val="12"/>
                                <w:lang w:eastAsia="fr-FR"/>
                              </w:rPr>
                              <w:t xml:space="preserve"> est délivrée au vu d’un carnet individuel de formation établi par l’établissement scolaire qui certifie que, pour les niveaux d’habilitation mentionnés, la formation correspondante a été suivie avec succès par l’élève.</w:t>
                            </w:r>
                          </w:p>
                          <w:p w14:paraId="5FF9251C"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15 - Couverture des accidents du travail </w:t>
                            </w:r>
                          </w:p>
                          <w:p w14:paraId="74119536" w14:textId="77777777" w:rsidR="00876DF7" w:rsidRPr="003B185F" w:rsidRDefault="00876DF7" w:rsidP="00876DF7">
                            <w:pPr>
                              <w:jc w:val="both"/>
                              <w:rPr>
                                <w:rFonts w:ascii="Century Gothic" w:eastAsia="Andale Sans UI" w:hAnsi="Century Gothic" w:cs="Century Gothic"/>
                                <w:bCs/>
                                <w:color w:val="00000A"/>
                                <w:sz w:val="12"/>
                                <w:szCs w:val="12"/>
                                <w:lang w:eastAsia="fr-FR"/>
                              </w:rPr>
                            </w:pPr>
                            <w:r w:rsidRPr="003B185F">
                              <w:rPr>
                                <w:rFonts w:ascii="Century Gothic" w:eastAsia="Andale Sans UI" w:hAnsi="Century Gothic" w:cs="Century Gothic"/>
                                <w:bCs/>
                                <w:color w:val="00000A"/>
                                <w:sz w:val="12"/>
                                <w:szCs w:val="12"/>
                                <w:lang w:eastAsia="fr-FR"/>
                              </w:rPr>
                              <w:t xml:space="preserve">En application de l’article L. 412-8 du code de la sécurité sociale, l’élève bénéficie de la législation sur les accidents du travail. </w:t>
                            </w:r>
                          </w:p>
                          <w:p w14:paraId="619623FD" w14:textId="77777777" w:rsidR="00876DF7" w:rsidRDefault="00876DF7" w:rsidP="00876DF7">
                            <w:pPr>
                              <w:jc w:val="both"/>
                            </w:pPr>
                            <w:r w:rsidRPr="003B185F">
                              <w:rPr>
                                <w:rFonts w:ascii="Century Gothic" w:eastAsia="Andale Sans UI" w:hAnsi="Century Gothic" w:cs="Century Gothic"/>
                                <w:bCs/>
                                <w:color w:val="00000A"/>
                                <w:sz w:val="12"/>
                                <w:szCs w:val="12"/>
                                <w:lang w:eastAsia="fr-FR"/>
                              </w:rPr>
                              <w:t>Conformément à l’article R. 412-4 du code de la sécurité sociale, lorsque l’élève est victime d’un accident survenant soit au cours du travail, soit au cours du trajet, l’obligation de déclaration d’accident incombe à l’entreprise d’accueil. Celle-ci adressera à la CPAM compétente, une lettre recommandée avec accusé de réception, dans les 48 heures suivant l’accident. Pour le calcul de ce délai de 48 heures, les dimanches et jours fériés ne sont pas comptés. L’entreprise fait parvenir, sans délai, une copie de la déclaration au chef d’établissement.</w:t>
                            </w:r>
                          </w:p>
                          <w:p w14:paraId="1A1502B1" w14:textId="77777777" w:rsidR="00B87F7A" w:rsidRDefault="00B87F7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271FA6" id="Text Box 10" o:spid="_x0000_s1035" type="#_x0000_t202" style="position:absolute;margin-left:-14.05pt;margin-top:-113.05pt;width:559.2pt;height:815.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" stroked="f">
                <v:textbox>
                  <w:txbxContent>
                    <w:p w14:paraId="5EF96727" w14:textId="77777777" w:rsidR="00876DF7" w:rsidRPr="00E722B4" w:rsidRDefault="00876DF7" w:rsidP="00876DF7">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1 - Objet de la convention </w:t>
                      </w:r>
                    </w:p>
                    <w:p w14:paraId="20F72EFE"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présente convention a pour objet la mise en œuvre, au bénéfice de l’élève de l’établissement désigné, de périodes de formation en milieu professionnel réalisées dans le cadre de l’enseignement professionnel. </w:t>
                      </w:r>
                    </w:p>
                    <w:p w14:paraId="45D2885C" w14:textId="77777777" w:rsidR="00876DF7" w:rsidRPr="00E722B4" w:rsidRDefault="00876DF7" w:rsidP="00876DF7">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2 - Finalité de la formation en milieu professionnel </w:t>
                      </w:r>
                    </w:p>
                    <w:p w14:paraId="38C61334"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Les périodes de formation en milieu professionnel correspondent à des périodes temporaires de mise en situation en milieu professionnel au cours desquelles l’élève acquiert des compétences professionnelles et met en œuvre les acquis de sa formation en vue d’obtenir un diplôme ou une certification et de favoriser son insertion professionnelle. Le stagiaire se voit confier une ou des missions conformes au projet pédagogique défini par son établissement d’enseignement et approuvées par l’organisme d’accueil (article L.124-1 du code de l’éducation). En aucun cas, sa participation à ces activités ne doit porter préjudice à la situation de l’emploi dans l’entreprise.</w:t>
                      </w:r>
                    </w:p>
                    <w:p w14:paraId="21DB8D4E" w14:textId="77777777" w:rsidR="00876DF7" w:rsidRPr="00E722B4" w:rsidRDefault="00876DF7" w:rsidP="00876DF7">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3 - Dispositions de la convention </w:t>
                      </w:r>
                    </w:p>
                    <w:p w14:paraId="7EC8B3E3"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convention comprend des dispositions générales et des dispositions particulières constituées par les annexes pédagogique et financière. </w:t>
                      </w:r>
                    </w:p>
                    <w:p w14:paraId="74AA0166"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L’annexe pédagogique définit les objectifs et les modalités pédagogiques de la période de formation en milieu professionnel. L’annexe financière définit les modalités de prise en charge des frais afférents à la période, ainsi que les modalités d’assurance. </w:t>
                      </w:r>
                    </w:p>
                    <w:p w14:paraId="3904A2A9"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convention accompagnée de ses annexes est signée par le chef d’établissement, le représentant de l’entreprise ou l’organisme d’accueil de l’élève (entreprise, administration, association…), le stagiaire ou, s’il est mineur, par son représentant légal, l’enseignant-référent et le tuteur de stage. La convention est ensuite adressée à la famille pour information.</w:t>
                      </w:r>
                    </w:p>
                    <w:p w14:paraId="01E109EF"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Article 4 - Obligations de la structure d’accueil (entreprise, administration, association…)</w:t>
                      </w:r>
                    </w:p>
                    <w:p w14:paraId="3146D5D0"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structure d’accueil doit désigner un tuteur de stage qui dispose des connaissances et de l’expérience nécessaires à l’encadrement d’un stagiaire et s’assurer de sa disponibilité pour assurer cette fonction pendant toute la durée du stage.</w:t>
                      </w:r>
                    </w:p>
                    <w:p w14:paraId="05856B0E"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structure d’accueil veille à ce que le stagiaire bénéficie d’un accueil lors de son arrivée, au cours duquel il est informé des règles applicables dans l’établissement et notamment de celles relatives à la santé et à la sécurité.</w:t>
                      </w:r>
                    </w:p>
                    <w:p w14:paraId="6A689E13"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5 - Statut et obligations de l’élève </w:t>
                      </w:r>
                    </w:p>
                    <w:p w14:paraId="4A851C43"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demeure, durant la période de formation en milieu professionnel, sous statut scolaire. Il reste sous la responsabilité du chef d’établissement scolaire. </w:t>
                      </w:r>
                    </w:p>
                    <w:p w14:paraId="6F9A1C9D"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n’est pas pris en compte dans le calcul de l’effectif de l’entreprise. Il ne peut participer aux éventuelles élections professionnelles. </w:t>
                      </w:r>
                    </w:p>
                    <w:p w14:paraId="0648B0EB"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est soumis aux règles générales en vigueur dans l’entreprise, notamment en matière de santé et sécurité, d’horaires et de discipline, sous réserve des dispositions des articles 8 et 9 de la présente convention. </w:t>
                      </w:r>
                    </w:p>
                    <w:p w14:paraId="2DB7E0D8"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est soumis au secret professionnel. Il est tenu d’observer une entière discrétion sur l’ensemble des renseignements qu’il pourra recueillir à l’occasion de ses fonctions ou du fait de sa présence dans l’entreprise. En outre, l’élève s’engage à ne faire figurer dans son rapport de stage aucun renseignement confidentiel concernant l’entreprise.</w:t>
                      </w:r>
                    </w:p>
                    <w:p w14:paraId="02397E29"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signale à l’enseignant référent les situations éventuelles de discrimination, harcèlement, violence à caractère sexiste ou sexuel.</w:t>
                      </w:r>
                    </w:p>
                    <w:p w14:paraId="72A9AD81"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Article 6 – Allocation de l’État</w:t>
                      </w:r>
                    </w:p>
                    <w:p w14:paraId="72721A0F"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Conformément au décret n°2023-765 du 11 août 2023 relatif au versement d’une allocation en faveur des lycéens de la voie professionnelle dans le cadre de la valorisation des périodes de formation en milieu professionnel, et à l’arrêté du 11 août 2023 déterminant les montants et les conditions de versement de l’allocation aux lycéens de la voie professionnelle engagés dans les périodes de formation en milieu professionnel, une allocation financière est créée à destination des lycéens réalisant leurs périodes de formation en milieu professionnel (PFMP), dans le cadre d’une formation professionnelle diplômante de niveau 3 et 4 ou dans le cadre de formations complémentaires d’initiative locale (FCIL) , complémentaires à des diplômes de niveau 3 ou 4 ou d’un parcours Ambition emploi. </w:t>
                      </w:r>
                    </w:p>
                    <w:p w14:paraId="1E5EAD75"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Cette allocation est versée par l’État au titre de l’ensemble des jours effectués par le lycéen en PFMP dans le cadre de la convention et attestés au moyen de l’attestation de stage mentionnée à l’article 21 de la présente convention.</w:t>
                      </w:r>
                    </w:p>
                    <w:p w14:paraId="31312CA9"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Article 7 - Gratification par l’entreprise</w:t>
                      </w:r>
                    </w:p>
                    <w:p w14:paraId="468B09FD"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ne peut prétendre à aucune rémunération de l’entreprise. Toutefois, il peut lui être alloué une gratification. Lorsque la durée de la période de formation en milieu professionnel au sein d’un même organisme d’accueil est supérieure à deux mois consécutifs ou, au cours d’une même année scolaire, à deux mois consécutifs (soit plus de quarante-quatre jours) ou non, la ou les périodes de formation en milieu professionnel font l’objet d’une gratification versée mensuellement. Son montant correspond à 15 % du plafond horaire de la sécurité sociale prévu à l’article D. 242-2-1 du code de la sécurité sociale. </w:t>
                      </w:r>
                    </w:p>
                    <w:p w14:paraId="5F0B0A65"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Cette gratification n’a pas le caractère d’un salaire au sens de l’article L. 3221-3 du code du travail. </w:t>
                      </w:r>
                    </w:p>
                    <w:p w14:paraId="459ABC94"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Lorsque le montant de la gratification dépasse le plafond indiqué ci-dessus, les obligations de l’employeur incombent à l’entreprise d’accueil du stagiaire, conformément aux dispositions du II-A de l’article R. 412-4 du code de la sécurité sociale.</w:t>
                      </w:r>
                    </w:p>
                    <w:p w14:paraId="5C414538"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8 - Durée du travail </w:t>
                      </w:r>
                    </w:p>
                    <w:p w14:paraId="4F094BCF"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En ce qui concerne la durée du travail, tous les élèves sont soumis à la durée hebdomadaire légale ou conventionnelle si celle-ci est inférieure à la durée légale. </w:t>
                      </w:r>
                    </w:p>
                    <w:p w14:paraId="32AE3591"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9 - Durée et horaires de travail des élèves majeurs </w:t>
                      </w:r>
                    </w:p>
                    <w:p w14:paraId="6049CEB2"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Dans l’hypothèse où l’élève majeur est soumis à une durée hebdomadaire modulée, la moyenne des durées de travail hebdomadaires effectuées pendant la période en milieu professionnel ne pourra excéder les limites indiquées ci-dessus. </w:t>
                      </w:r>
                    </w:p>
                    <w:p w14:paraId="0A8B6666"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En ce qui concerne le travail de nuit, seul l’élève majeur nommément désigné par le chef d’établissement scolaire peut être incorporé à une équipe de nuit.</w:t>
                      </w:r>
                    </w:p>
                    <w:p w14:paraId="20E40177"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10 - Durée et horaires de travail des élèves mineurs </w:t>
                      </w:r>
                    </w:p>
                    <w:p w14:paraId="661904B9"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durée de travail de l’élève mineur ne peut excéder 8 heures par jour et 35 heures par semaine. </w:t>
                      </w:r>
                    </w:p>
                    <w:p w14:paraId="68D72CE2"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Le repos hebdomadaire de l’élève mineur doit être d’une durée minimale de deux jours consécutifs. La période minimale de repos hebdomadaire doit comprendre le dimanche. </w:t>
                      </w:r>
                    </w:p>
                    <w:p w14:paraId="21E1C7B9"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Pour chaque période de vingt-quatre heures, la période minimale de repos quotidien est fixée à quatorze heures consécutives pour l’élève mineur de moins de seize ans et à douze heures consécutives pour l’élève mineur de seize à dix-huit ans. </w:t>
                      </w:r>
                    </w:p>
                    <w:p w14:paraId="6DB7D414"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Au-delà de quatre heures et demie de travail quotidien, l’élève mineur doit bénéficier d’une pause d’au moins trente minutes consécutives. </w:t>
                      </w:r>
                    </w:p>
                    <w:p w14:paraId="404FF53B"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Le travail de nuit est interdit : </w:t>
                      </w:r>
                    </w:p>
                    <w:p w14:paraId="567FBCE9"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à l’élève mineur de seize à dix-huit ans entre vingt-deux heures le soir et six heures le matin</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 xml:space="preserve">; </w:t>
                      </w:r>
                    </w:p>
                    <w:p w14:paraId="7D7F26BC"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 xml:space="preserve">à l’élève de moins de seize ans entre vingt heures et six heures. </w:t>
                      </w:r>
                    </w:p>
                    <w:p w14:paraId="11FDF050" w14:textId="77777777" w:rsidR="00876DF7"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Ces dispositions ne peuvent pas faire l’objet d’une dérogation.</w:t>
                      </w:r>
                    </w:p>
                    <w:p w14:paraId="55F8E3D6" w14:textId="77777777" w:rsidR="00876DF7" w:rsidRPr="00E722B4" w:rsidRDefault="00876DF7" w:rsidP="00876DF7">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2"/>
                          <w:szCs w:val="12"/>
                          <w:lang w:eastAsia="fr-FR"/>
                        </w:rPr>
                        <w:t xml:space="preserve"> </w:t>
                      </w:r>
                      <w:r w:rsidRPr="00E722B4">
                        <w:rPr>
                          <w:rFonts w:ascii="Century Gothic" w:eastAsia="Andale Sans UI" w:hAnsi="Century Gothic" w:cs="Century Gothic"/>
                          <w:b/>
                          <w:color w:val="00000A"/>
                          <w:sz w:val="16"/>
                          <w:szCs w:val="16"/>
                          <w:lang w:eastAsia="fr-FR"/>
                        </w:rPr>
                        <w:t xml:space="preserve">Article 11 - Avantages offerts par l’entreprise ou l’organisme d’accueil </w:t>
                      </w:r>
                    </w:p>
                    <w:p w14:paraId="48495A1D"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Conformément à l’article L.124-13 du code de l’éducation, le stagiaire a accès au restaurant d’entreprise ou aux titres restaurant prévus à l’article L. 3262-1 du code du travail, dans les mêmes conditions que les salariés de l’organisme d’accueil. Il bénéficie également de la prise en charge des frais de transport prévue à l’article L. 3261-2 du même code.</w:t>
                      </w:r>
                    </w:p>
                    <w:p w14:paraId="4112EE6A" w14:textId="77777777" w:rsidR="00876DF7" w:rsidRPr="00C427A0" w:rsidRDefault="00876DF7" w:rsidP="00876DF7">
                      <w:pPr>
                        <w:jc w:val="both"/>
                        <w:rPr>
                          <w:rFonts w:ascii="Century Gothic" w:eastAsia="Andale Sans UI" w:hAnsi="Century Gothic" w:cs="Century Gothic"/>
                          <w:b/>
                          <w:color w:val="00000A"/>
                          <w:sz w:val="16"/>
                          <w:szCs w:val="16"/>
                          <w:lang w:eastAsia="fr-FR"/>
                        </w:rPr>
                      </w:pPr>
                      <w:r w:rsidRPr="00C427A0">
                        <w:rPr>
                          <w:rFonts w:ascii="Century Gothic" w:eastAsia="Andale Sans UI" w:hAnsi="Century Gothic" w:cs="Century Gothic"/>
                          <w:b/>
                          <w:color w:val="00000A"/>
                          <w:sz w:val="16"/>
                          <w:szCs w:val="16"/>
                          <w:lang w:eastAsia="fr-FR"/>
                        </w:rPr>
                        <w:t>Article 12 – Santé et sécurité au travail</w:t>
                      </w:r>
                    </w:p>
                    <w:p w14:paraId="0E513738"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stagiaire étant placé sous l’autorité du responsable de l’entreprise (ou organisme) d’accueil, il bénéficie des mêmes droits que les salariés dans le domaine de la santé et sécurité. L’entreprise ou l’organisme d’accueil veille à : Procéder à l’évaluation des risques professionnels auxquels le stagiaire est susceptible d’être exposé, en fonction de son âge et de la réglementation en vigueur</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w:t>
                      </w:r>
                    </w:p>
                    <w:p w14:paraId="5CC02999"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Prendre toutes les mesures nécessaires pour assurer la sécurité et protéger la santé physique et mentale du stagiaire</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w:t>
                      </w:r>
                    </w:p>
                    <w:p w14:paraId="5308ACA5"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Fournir au stagiaire les équipements de protection individuelle nécessaires, et veiller au port effectif de ces équipements par la stagiaire après l’avoir formé à leur utilisation</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w:t>
                      </w:r>
                    </w:p>
                    <w:p w14:paraId="0ED41C86" w14:textId="77777777" w:rsidR="00876DF7"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 xml:space="preserve">Informer et former le stagiaire des risques liés au poste de travail et des moyens pour les prévenir. En cas de non-respect des règles d’hygiène et de sécurité prévues par le règlement intérieur, l’employeur peut suspendre et mettre fin au stage en concertation avec l’établissement d’enseignement. </w:t>
                      </w:r>
                      <w:proofErr w:type="gramStart"/>
                      <w:r w:rsidRPr="00E722B4">
                        <w:rPr>
                          <w:rFonts w:ascii="Century Gothic" w:eastAsia="Andale Sans UI" w:hAnsi="Century Gothic" w:cs="Century Gothic"/>
                          <w:bCs/>
                          <w:color w:val="00000A"/>
                          <w:sz w:val="12"/>
                          <w:szCs w:val="12"/>
                          <w:lang w:eastAsia="fr-FR"/>
                        </w:rPr>
                        <w:t>et</w:t>
                      </w:r>
                      <w:proofErr w:type="gramEnd"/>
                      <w:r w:rsidRPr="00E722B4">
                        <w:rPr>
                          <w:rFonts w:ascii="Century Gothic" w:eastAsia="Andale Sans UI" w:hAnsi="Century Gothic" w:cs="Century Gothic"/>
                          <w:bCs/>
                          <w:color w:val="00000A"/>
                          <w:sz w:val="12"/>
                          <w:szCs w:val="12"/>
                          <w:lang w:eastAsia="fr-FR"/>
                        </w:rPr>
                        <w:t xml:space="preserve"> L.4154-3 du Code du travail, le stagiaire affecté à un poste de travail présentant des risques particuliers pour sa santé ou sécurité bénéficie d’une formation renforcée à la sécurité ainsi que d’un accueil et d’une information adaptés dans l’entreprise dans laquelle il est employé. La liste de ces postes de travail est établie par le responsable de l’entreprise (ou organisme) d’accueil, après avis du médecin du travail et du comité social et économique, s’il existe. Elle est tenue à la disposition de l’agent de contrôle de l’inspection du travail.</w:t>
                      </w:r>
                    </w:p>
                    <w:p w14:paraId="7A56E757" w14:textId="77777777" w:rsidR="00876DF7" w:rsidRPr="00E722B4" w:rsidRDefault="00876DF7" w:rsidP="00876DF7">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13 - Sécurité – travaux interdits aux mineurs </w:t>
                      </w:r>
                    </w:p>
                    <w:p w14:paraId="72F5EA51"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En application des articles R.4153-38 à R.4153-45, D.4153-2 à D. 4153-4 et D.4153-15 à D. 4153-37 du code du travail, l’élève mineur de quinze ans au moins, peut être affecté aux travaux réglementés après que l’employeur ait adressé à l’inspecteur du travail une déclaration de dérogation aux travaux interdits aux mineurs. </w:t>
                      </w:r>
                    </w:p>
                    <w:p w14:paraId="5F2B0D0D"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Dans la fonction publique de l’Etat, cette déclaration de dérogation doit être transmise à l'inspecteur santé et sécurité au travail compétent, en application du décret n°82-453 du 28 mai 1982. Dans la fonction publique territoriale, une délibération est adressée à l'agent chargé d'assurer les fonctions d'inspection, en application du décret n°85-603 du 10 juin 1985. </w:t>
                      </w:r>
                    </w:p>
                    <w:p w14:paraId="11A08DA8"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déclaration ou délibération de dérogation doit préciser le secteur d’activité de l’organisme d’accueil, les formations professionnelles pour lesquelles elle est établie, les différents lieux de formation, la liste des travaux susceptibles de dérogation et les équipements de travail liés à ces travaux ainsi que la qualité et la fonction de la (ou des) personne(s) compétente(s) pour encadrer le jeune pendant l’exécution des travaux précités. </w:t>
                      </w:r>
                    </w:p>
                    <w:p w14:paraId="57672904"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ne doit utiliser ces machines, produits ou effectuer ces travaux en entreprise qu’avec l’autorisation et sous le contrôle permanent du tuteur.</w:t>
                      </w:r>
                    </w:p>
                    <w:p w14:paraId="2B9D6721"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14 - Sécurité électrique </w:t>
                      </w:r>
                    </w:p>
                    <w:p w14:paraId="508A2D50" w14:textId="77777777" w:rsidR="00876DF7"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ayant à intervenir, au cours de sa période de formation en milieu professionnel, sur - ou à proximité - des installations</w:t>
                      </w:r>
                      <w:proofErr w:type="gramStart"/>
                      <w:r>
                        <w:rPr>
                          <w:rFonts w:ascii="Century Gothic" w:eastAsia="Andale Sans UI" w:hAnsi="Century Gothic" w:cs="Century Gothic"/>
                          <w:bCs/>
                          <w:color w:val="00000A"/>
                          <w:sz w:val="12"/>
                          <w:szCs w:val="12"/>
                          <w:lang w:eastAsia="fr-FR"/>
                        </w:rPr>
                        <w:t>, ,</w:t>
                      </w:r>
                      <w:r w:rsidRPr="00E722B4">
                        <w:rPr>
                          <w:rFonts w:ascii="Century Gothic" w:eastAsia="Andale Sans UI" w:hAnsi="Century Gothic" w:cs="Century Gothic"/>
                          <w:bCs/>
                          <w:color w:val="00000A"/>
                          <w:sz w:val="12"/>
                          <w:szCs w:val="12"/>
                          <w:lang w:eastAsia="fr-FR"/>
                        </w:rPr>
                        <w:t>habilitation</w:t>
                      </w:r>
                      <w:proofErr w:type="gramEnd"/>
                      <w:r w:rsidRPr="00E722B4">
                        <w:rPr>
                          <w:rFonts w:ascii="Century Gothic" w:eastAsia="Andale Sans UI" w:hAnsi="Century Gothic" w:cs="Century Gothic"/>
                          <w:bCs/>
                          <w:color w:val="00000A"/>
                          <w:sz w:val="12"/>
                          <w:szCs w:val="12"/>
                          <w:lang w:eastAsia="fr-FR"/>
                        </w:rPr>
                        <w:t xml:space="preserve"> est délivrée au vu d’un carnet individuel de formation établi par l’établissement scolaire qui certifie que, pour les niveaux d’habilitation mentionnés, la formation correspondante a été suivie avec succès par l’élève.</w:t>
                      </w:r>
                    </w:p>
                    <w:p w14:paraId="5FF9251C"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15 - Couverture des accidents du travail </w:t>
                      </w:r>
                    </w:p>
                    <w:p w14:paraId="74119536" w14:textId="77777777" w:rsidR="00876DF7" w:rsidRPr="003B185F" w:rsidRDefault="00876DF7" w:rsidP="00876DF7">
                      <w:pPr>
                        <w:jc w:val="both"/>
                        <w:rPr>
                          <w:rFonts w:ascii="Century Gothic" w:eastAsia="Andale Sans UI" w:hAnsi="Century Gothic" w:cs="Century Gothic"/>
                          <w:bCs/>
                          <w:color w:val="00000A"/>
                          <w:sz w:val="12"/>
                          <w:szCs w:val="12"/>
                          <w:lang w:eastAsia="fr-FR"/>
                        </w:rPr>
                      </w:pPr>
                      <w:r w:rsidRPr="003B185F">
                        <w:rPr>
                          <w:rFonts w:ascii="Century Gothic" w:eastAsia="Andale Sans UI" w:hAnsi="Century Gothic" w:cs="Century Gothic"/>
                          <w:bCs/>
                          <w:color w:val="00000A"/>
                          <w:sz w:val="12"/>
                          <w:szCs w:val="12"/>
                          <w:lang w:eastAsia="fr-FR"/>
                        </w:rPr>
                        <w:t xml:space="preserve">En application de l’article L. 412-8 du code de la sécurité sociale, l’élève bénéficie de la législation sur les accidents du travail. </w:t>
                      </w:r>
                    </w:p>
                    <w:p w14:paraId="619623FD" w14:textId="77777777" w:rsidR="00876DF7" w:rsidRDefault="00876DF7" w:rsidP="00876DF7">
                      <w:pPr>
                        <w:jc w:val="both"/>
                      </w:pPr>
                      <w:r w:rsidRPr="003B185F">
                        <w:rPr>
                          <w:rFonts w:ascii="Century Gothic" w:eastAsia="Andale Sans UI" w:hAnsi="Century Gothic" w:cs="Century Gothic"/>
                          <w:bCs/>
                          <w:color w:val="00000A"/>
                          <w:sz w:val="12"/>
                          <w:szCs w:val="12"/>
                          <w:lang w:eastAsia="fr-FR"/>
                        </w:rPr>
                        <w:t>Conformément à l’article R. 412-4 du code de la sécurité sociale, lorsque l’élève est victime d’un accident survenant soit au cours du travail, soit au cours du trajet, l’obligation de déclaration d’accident incombe à l’entreprise d’accueil. Celle-ci adressera à la CPAM compétente, une lettre recommandée avec accusé de réception, dans les 48 heures suivant l’accident. Pour le calcul de ce délai de 48 heures, les dimanches et jours fériés ne sont pas comptés. L’entreprise fait parvenir, sans délai, une copie de la déclaration au chef d’établissement.</w:t>
                      </w:r>
                    </w:p>
                    <w:p w14:paraId="1A1502B1" w14:textId="77777777" w:rsidR="00B87F7A" w:rsidRDefault="00B87F7A"/>
                  </w:txbxContent>
                </v:textbox>
              </v:shape>
            </w:pict>
          </mc:Fallback>
        </mc:AlternateContent>
      </w:r>
    </w:p>
    <w:p w14:paraId="67872B49" w14:textId="77777777" w:rsidR="0076048E" w:rsidRDefault="0076048E" w:rsidP="006F21E8"/>
    <w:p w14:paraId="47948814" w14:textId="77777777" w:rsidR="0076048E" w:rsidRDefault="0076048E" w:rsidP="006F21E8"/>
    <w:p w14:paraId="28354B12" w14:textId="77777777" w:rsidR="0076048E" w:rsidRDefault="0076048E" w:rsidP="006F21E8"/>
    <w:p w14:paraId="1F8DC948" w14:textId="77777777" w:rsidR="0076048E" w:rsidRDefault="0076048E" w:rsidP="006F21E8"/>
    <w:p w14:paraId="1D6F9D89" w14:textId="77777777" w:rsidR="0076048E" w:rsidRDefault="0076048E" w:rsidP="006F21E8"/>
    <w:p w14:paraId="5DFB4418" w14:textId="77777777" w:rsidR="0076048E" w:rsidRDefault="0076048E" w:rsidP="006F21E8"/>
    <w:p w14:paraId="0B7036D2" w14:textId="77777777" w:rsidR="0076048E" w:rsidRDefault="0076048E" w:rsidP="006F21E8"/>
    <w:p w14:paraId="6AF3D18E" w14:textId="77777777" w:rsidR="0076048E" w:rsidRDefault="0076048E" w:rsidP="006F21E8"/>
    <w:p w14:paraId="26BB286D" w14:textId="77777777" w:rsidR="0076048E" w:rsidRDefault="0076048E" w:rsidP="006F21E8"/>
    <w:p w14:paraId="750AB08A" w14:textId="77777777" w:rsidR="0076048E" w:rsidRDefault="0076048E" w:rsidP="006F21E8"/>
    <w:p w14:paraId="3623A142" w14:textId="77777777" w:rsidR="0076048E" w:rsidRDefault="0076048E" w:rsidP="006F21E8"/>
    <w:p w14:paraId="0FEE3606" w14:textId="77777777" w:rsidR="0076048E" w:rsidRDefault="0076048E" w:rsidP="006F21E8"/>
    <w:p w14:paraId="409B3DE0" w14:textId="77777777" w:rsidR="0076048E" w:rsidRDefault="0076048E" w:rsidP="006F21E8"/>
    <w:p w14:paraId="1EA18EF9" w14:textId="77777777" w:rsidR="0076048E" w:rsidRDefault="0076048E" w:rsidP="006F21E8"/>
    <w:p w14:paraId="36F69CB5" w14:textId="77777777" w:rsidR="0076048E" w:rsidRDefault="0076048E" w:rsidP="006F21E8"/>
    <w:p w14:paraId="2DE692B6" w14:textId="77777777" w:rsidR="0076048E" w:rsidRDefault="0076048E" w:rsidP="006F21E8"/>
    <w:p w14:paraId="01972A7C" w14:textId="77777777" w:rsidR="0076048E" w:rsidRDefault="0076048E" w:rsidP="006F21E8"/>
    <w:p w14:paraId="1F458CC6" w14:textId="77777777" w:rsidR="0076048E" w:rsidRDefault="0076048E" w:rsidP="006F21E8"/>
    <w:p w14:paraId="4A364479" w14:textId="77777777" w:rsidR="0076048E" w:rsidRDefault="0076048E" w:rsidP="006F21E8"/>
    <w:p w14:paraId="1EEDB24F" w14:textId="5CF0E127" w:rsidR="0076048E" w:rsidRDefault="0076048E" w:rsidP="006F21E8"/>
    <w:p w14:paraId="1FDE427D" w14:textId="77777777" w:rsidR="0076048E" w:rsidRDefault="0076048E" w:rsidP="006F21E8"/>
    <w:p w14:paraId="2CA97B52" w14:textId="77777777" w:rsidR="0076048E" w:rsidRDefault="0076048E" w:rsidP="006F21E8"/>
    <w:p w14:paraId="7CECBE52" w14:textId="77777777" w:rsidR="0076048E" w:rsidRDefault="0076048E" w:rsidP="006F21E8"/>
    <w:p w14:paraId="214E3F36" w14:textId="191BED51" w:rsidR="0076048E" w:rsidRDefault="0076048E" w:rsidP="006F21E8"/>
    <w:p w14:paraId="51DBB1FD" w14:textId="54167571" w:rsidR="0076048E" w:rsidRDefault="0076048E" w:rsidP="006F21E8"/>
    <w:p w14:paraId="744819AA" w14:textId="2B444AA8" w:rsidR="0076048E" w:rsidRDefault="0076048E" w:rsidP="006F21E8"/>
    <w:p w14:paraId="0D0D7809" w14:textId="10931ED4" w:rsidR="0076048E" w:rsidRDefault="0076048E" w:rsidP="006F21E8"/>
    <w:p w14:paraId="58C2ACB0" w14:textId="75F0C80C" w:rsidR="0076048E" w:rsidRDefault="00876DF7" w:rsidP="006F21E8">
      <w:r>
        <w:rPr>
          <w:noProof/>
          <w:lang w:eastAsia="fr-FR"/>
        </w:rPr>
        <mc:AlternateContent>
          <mc:Choice Requires="wps">
            <w:drawing>
              <wp:anchor distT="0" distB="0" distL="114300" distR="114300" simplePos="0" relativeHeight="251663872" behindDoc="0" locked="0" layoutInCell="1" allowOverlap="1" wp14:anchorId="2CF5FD85" wp14:editId="47ECA03F">
                <wp:simplePos x="0" y="0"/>
                <wp:positionH relativeFrom="column">
                  <wp:posOffset>7501890</wp:posOffset>
                </wp:positionH>
                <wp:positionV relativeFrom="paragraph">
                  <wp:posOffset>6985</wp:posOffset>
                </wp:positionV>
                <wp:extent cx="6294120" cy="3930650"/>
                <wp:effectExtent l="0" t="0" r="0" b="0"/>
                <wp:wrapNone/>
                <wp:docPr id="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4120" cy="3930650"/>
                        </a:xfrm>
                        <a:prstGeom prst="rect">
                          <a:avLst/>
                        </a:prstGeom>
                        <a:solidFill>
                          <a:srgbClr val="FFFFFF"/>
                        </a:solidFill>
                        <a:ln w="9525">
                          <a:solidFill>
                            <a:schemeClr val="bg1">
                              <a:lumMod val="100000"/>
                              <a:lumOff val="0"/>
                            </a:schemeClr>
                          </a:solidFill>
                          <a:miter lim="800000"/>
                          <a:headEnd/>
                          <a:tailEnd/>
                        </a:ln>
                      </wps:spPr>
                      <wps:txbx>
                        <w:txbxContent>
                          <w:p w14:paraId="458E2E54" w14:textId="0CAAFDAC" w:rsidR="00B87F7A" w:rsidRDefault="00B87F7A">
                            <w:pPr>
                              <w:rPr>
                                <w:rFonts w:ascii="Century Gothic" w:hAnsi="Century Gothic" w:cs="Century Gothic"/>
                                <w:b/>
                                <w:bCs/>
                                <w:i/>
                                <w:iCs/>
                                <w:sz w:val="18"/>
                                <w:szCs w:val="18"/>
                              </w:rPr>
                            </w:pPr>
                            <w:r w:rsidRPr="00876DF7">
                              <w:rPr>
                                <w:rFonts w:ascii="Century Gothic" w:hAnsi="Century Gothic" w:cs="Century Gothic"/>
                                <w:b/>
                                <w:bCs/>
                                <w:i/>
                                <w:iCs/>
                                <w:sz w:val="20"/>
                                <w:szCs w:val="20"/>
                              </w:rPr>
                              <w:t>Entreprise ou organisme d'accueil                                   Établissement scolaire</w:t>
                            </w:r>
                          </w:p>
                          <w:p w14:paraId="7A941DF6" w14:textId="77777777" w:rsidR="00B87F7A" w:rsidRDefault="00A31A41" w:rsidP="00E72EA5">
                            <w:pPr>
                              <w:tabs>
                                <w:tab w:val="left" w:pos="1134"/>
                                <w:tab w:val="left" w:pos="6237"/>
                              </w:tabs>
                              <w:snapToGrid w:val="0"/>
                              <w:spacing w:before="60" w:after="60"/>
                              <w:rPr>
                                <w:rFonts w:ascii="Century Gothic" w:hAnsi="Century Gothic" w:cs="Century Gothic"/>
                                <w:i/>
                                <w:sz w:val="18"/>
                                <w:szCs w:val="18"/>
                              </w:rPr>
                            </w:pPr>
                            <w:r>
                              <w:rPr>
                                <w:rFonts w:ascii="Century Gothic" w:hAnsi="Century Gothic" w:cs="Century Gothic"/>
                                <w:i/>
                                <w:sz w:val="18"/>
                                <w:szCs w:val="18"/>
                              </w:rPr>
                              <w:t xml:space="preserve">Fait à           </w:t>
                            </w:r>
                            <w:r w:rsidR="00B87F7A">
                              <w:rPr>
                                <w:rFonts w:ascii="Century Gothic" w:hAnsi="Century Gothic" w:cs="Century Gothic"/>
                                <w:i/>
                                <w:sz w:val="18"/>
                                <w:szCs w:val="18"/>
                              </w:rPr>
                              <w:t xml:space="preserve">                        le                                         </w:t>
                            </w:r>
                            <w:r>
                              <w:rPr>
                                <w:rFonts w:ascii="Century Gothic" w:hAnsi="Century Gothic" w:cs="Century Gothic"/>
                                <w:i/>
                                <w:sz w:val="18"/>
                                <w:szCs w:val="18"/>
                              </w:rPr>
                              <w:t xml:space="preserve">          </w:t>
                            </w:r>
                            <w:r w:rsidR="00B87F7A">
                              <w:rPr>
                                <w:rFonts w:ascii="Century Gothic" w:hAnsi="Century Gothic" w:cs="Century Gothic"/>
                                <w:i/>
                                <w:sz w:val="18"/>
                                <w:szCs w:val="18"/>
                              </w:rPr>
                              <w:t xml:space="preserve">       Fait à      </w:t>
                            </w:r>
                            <w:r>
                              <w:rPr>
                                <w:rFonts w:ascii="Century Gothic" w:hAnsi="Century Gothic" w:cs="Century Gothic"/>
                                <w:i/>
                                <w:sz w:val="18"/>
                                <w:szCs w:val="18"/>
                              </w:rPr>
                              <w:t>SEVRAN</w:t>
                            </w:r>
                            <w:r w:rsidR="00B87F7A">
                              <w:rPr>
                                <w:rFonts w:ascii="Century Gothic" w:hAnsi="Century Gothic" w:cs="Century Gothic"/>
                                <w:i/>
                                <w:sz w:val="18"/>
                                <w:szCs w:val="18"/>
                              </w:rPr>
                              <w:t xml:space="preserve">            le</w:t>
                            </w:r>
                          </w:p>
                          <w:p w14:paraId="1F4E5138" w14:textId="77777777" w:rsidR="00B87F7A" w:rsidRPr="00E72EA5" w:rsidRDefault="00B87F7A" w:rsidP="00E72EA5">
                            <w:pPr>
                              <w:tabs>
                                <w:tab w:val="left" w:pos="1134"/>
                                <w:tab w:val="left" w:pos="6237"/>
                              </w:tabs>
                              <w:snapToGrid w:val="0"/>
                              <w:spacing w:before="60" w:after="60"/>
                              <w:rPr>
                                <w:rFonts w:ascii="Century Gothic" w:hAnsi="Century Gothic" w:cs="Century Gothic"/>
                                <w:i/>
                                <w:sz w:val="18"/>
                                <w:szCs w:val="18"/>
                              </w:rPr>
                            </w:pPr>
                            <w:r w:rsidRPr="00E72EA5">
                              <w:rPr>
                                <w:rFonts w:ascii="Century Gothic" w:hAnsi="Century Gothic" w:cs="Century Gothic"/>
                                <w:i/>
                                <w:sz w:val="18"/>
                                <w:szCs w:val="18"/>
                              </w:rPr>
                              <w:t>Signature</w:t>
                            </w:r>
                            <w:r w:rsidRPr="00E72EA5">
                              <w:rPr>
                                <w:rFonts w:ascii="Century Gothic" w:hAnsi="Century Gothic"/>
                                <w:i/>
                                <w:sz w:val="18"/>
                                <w:szCs w:val="18"/>
                              </w:rPr>
                              <w:t xml:space="preserve"> et cachet</w:t>
                            </w:r>
                            <w:r w:rsidRPr="00E72EA5">
                              <w:rPr>
                                <w:rFonts w:ascii="Century Gothic" w:hAnsi="Century Gothic" w:cs="Century Gothic"/>
                                <w:i/>
                                <w:sz w:val="18"/>
                                <w:szCs w:val="18"/>
                              </w:rPr>
                              <w:t xml:space="preserve"> de son représentant </w:t>
                            </w:r>
                            <w:r w:rsidR="00A31A41">
                              <w:rPr>
                                <w:rFonts w:ascii="Century Gothic" w:hAnsi="Century Gothic" w:cs="Century Gothic"/>
                                <w:i/>
                                <w:sz w:val="18"/>
                                <w:szCs w:val="18"/>
                              </w:rPr>
                              <w:t xml:space="preserve">                                 </w:t>
                            </w:r>
                            <w:r w:rsidRPr="00E72EA5">
                              <w:rPr>
                                <w:rFonts w:ascii="Century Gothic" w:hAnsi="Century Gothic" w:cs="Century Gothic"/>
                                <w:i/>
                                <w:sz w:val="18"/>
                                <w:szCs w:val="18"/>
                              </w:rPr>
                              <w:t>Signature</w:t>
                            </w:r>
                            <w:r w:rsidRPr="00E72EA5">
                              <w:rPr>
                                <w:rFonts w:ascii="Century Gothic" w:hAnsi="Century Gothic"/>
                                <w:i/>
                                <w:sz w:val="18"/>
                                <w:szCs w:val="18"/>
                              </w:rPr>
                              <w:t xml:space="preserve"> et cachet</w:t>
                            </w:r>
                            <w:r w:rsidRPr="00E72EA5">
                              <w:rPr>
                                <w:rFonts w:ascii="Century Gothic" w:hAnsi="Century Gothic" w:cs="Century Gothic"/>
                                <w:i/>
                                <w:sz w:val="18"/>
                                <w:szCs w:val="18"/>
                              </w:rPr>
                              <w:t xml:space="preserve"> de son représentant</w:t>
                            </w:r>
                          </w:p>
                          <w:p w14:paraId="1A8E85B9" w14:textId="77777777" w:rsidR="00B87F7A" w:rsidRDefault="00B87F7A" w:rsidP="00E72EA5">
                            <w:pPr>
                              <w:tabs>
                                <w:tab w:val="left" w:pos="1134"/>
                                <w:tab w:val="left" w:pos="6237"/>
                              </w:tabs>
                              <w:snapToGrid w:val="0"/>
                              <w:spacing w:before="60" w:after="60"/>
                              <w:rPr>
                                <w:rFonts w:ascii="Century Gothic" w:hAnsi="Century Gothic" w:cs="Century Gothic"/>
                                <w:i/>
                                <w:sz w:val="18"/>
                                <w:szCs w:val="18"/>
                              </w:rPr>
                            </w:pPr>
                          </w:p>
                          <w:p w14:paraId="68ACBC68" w14:textId="77777777" w:rsidR="00B87F7A" w:rsidRDefault="00A31A41" w:rsidP="00E72EA5">
                            <w:pPr>
                              <w:tabs>
                                <w:tab w:val="left" w:pos="1134"/>
                                <w:tab w:val="left" w:pos="6237"/>
                              </w:tabs>
                              <w:snapToGrid w:val="0"/>
                              <w:spacing w:before="60" w:after="60"/>
                              <w:rPr>
                                <w:rFonts w:ascii="Century Gothic" w:hAnsi="Century Gothic" w:cs="Century Gothic"/>
                                <w:i/>
                                <w:sz w:val="18"/>
                                <w:szCs w:val="18"/>
                              </w:rPr>
                            </w:pPr>
                            <w:r>
                              <w:rPr>
                                <w:rFonts w:ascii="Century Gothic" w:hAnsi="Century Gothic" w:cs="Century Gothic"/>
                                <w:i/>
                                <w:sz w:val="18"/>
                                <w:szCs w:val="18"/>
                              </w:rPr>
                              <w:t xml:space="preserve">             </w:t>
                            </w:r>
                          </w:p>
                          <w:p w14:paraId="45C4D672" w14:textId="76AE7586" w:rsidR="00B87F7A" w:rsidRPr="00E72EA5" w:rsidRDefault="00A31A41" w:rsidP="00E72EA5">
                            <w:pPr>
                              <w:tabs>
                                <w:tab w:val="left" w:pos="1134"/>
                                <w:tab w:val="left" w:pos="6237"/>
                              </w:tabs>
                              <w:snapToGrid w:val="0"/>
                              <w:spacing w:before="60" w:after="60"/>
                              <w:rPr>
                                <w:rFonts w:ascii="Century Gothic" w:hAnsi="Century Gothic" w:cs="Century Gothic"/>
                                <w:i/>
                                <w:sz w:val="18"/>
                                <w:szCs w:val="18"/>
                              </w:rPr>
                            </w:pPr>
                            <w:r>
                              <w:rPr>
                                <w:rFonts w:ascii="Century Gothic" w:hAnsi="Century Gothic" w:cs="Century Gothic"/>
                                <w:i/>
                                <w:sz w:val="18"/>
                                <w:szCs w:val="18"/>
                              </w:rPr>
                              <w:t xml:space="preserve">                                                                                                                                 </w:t>
                            </w:r>
                          </w:p>
                          <w:p w14:paraId="2B63A623" w14:textId="77777777" w:rsidR="00B87F7A" w:rsidRDefault="00B87F7A" w:rsidP="00E72EA5">
                            <w:pPr>
                              <w:tabs>
                                <w:tab w:val="left" w:pos="1134"/>
                                <w:tab w:val="left" w:pos="6237"/>
                              </w:tabs>
                              <w:snapToGrid w:val="0"/>
                              <w:spacing w:before="60" w:after="60"/>
                              <w:rPr>
                                <w:rFonts w:ascii="Century Gothic" w:hAnsi="Century Gothic" w:cs="Century Gothic"/>
                                <w:i/>
                                <w:sz w:val="18"/>
                                <w:szCs w:val="18"/>
                              </w:rPr>
                            </w:pPr>
                          </w:p>
                          <w:p w14:paraId="28E95493" w14:textId="77777777" w:rsidR="00B87F7A" w:rsidRDefault="00B87F7A" w:rsidP="00E72EA5">
                            <w:pPr>
                              <w:tabs>
                                <w:tab w:val="left" w:pos="1134"/>
                                <w:tab w:val="left" w:pos="6237"/>
                              </w:tabs>
                              <w:snapToGrid w:val="0"/>
                              <w:spacing w:before="60" w:after="60"/>
                              <w:rPr>
                                <w:rFonts w:ascii="Century Gothic" w:hAnsi="Century Gothic" w:cs="Century Gothic"/>
                                <w:i/>
                                <w:sz w:val="18"/>
                                <w:szCs w:val="18"/>
                              </w:rPr>
                            </w:pPr>
                          </w:p>
                          <w:p w14:paraId="1A5E464C" w14:textId="77777777" w:rsidR="00B87F7A" w:rsidRDefault="00B87F7A">
                            <w:pPr>
                              <w:rPr>
                                <w:rFonts w:ascii="Century Gothic" w:hAnsi="Century Gothic" w:cs="Century Gothic"/>
                                <w:b/>
                                <w:bCs/>
                                <w:i/>
                                <w:iCs/>
                                <w:sz w:val="18"/>
                                <w:szCs w:val="18"/>
                              </w:rPr>
                            </w:pPr>
                          </w:p>
                          <w:p w14:paraId="25C50E01" w14:textId="77777777" w:rsidR="00876DF7" w:rsidRDefault="00876DF7">
                            <w:pPr>
                              <w:rPr>
                                <w:rFonts w:ascii="Century Gothic" w:hAnsi="Century Gothic" w:cs="Century Gothic"/>
                                <w:b/>
                                <w:bCs/>
                                <w:i/>
                                <w:iCs/>
                                <w:sz w:val="18"/>
                                <w:szCs w:val="18"/>
                              </w:rPr>
                            </w:pPr>
                          </w:p>
                          <w:p w14:paraId="5743421D" w14:textId="77777777" w:rsidR="00876DF7" w:rsidRPr="00080E3D" w:rsidRDefault="00876DF7" w:rsidP="00876DF7">
                            <w:pPr>
                              <w:rPr>
                                <w:rFonts w:ascii="Century Gothic" w:hAnsi="Century Gothic" w:cs="Century Gothic"/>
                                <w:b/>
                                <w:bCs/>
                                <w:i/>
                                <w:iCs/>
                                <w:sz w:val="20"/>
                                <w:szCs w:val="20"/>
                              </w:rPr>
                            </w:pPr>
                            <w:r>
                              <w:rPr>
                                <w:rFonts w:ascii="Century Gothic" w:hAnsi="Century Gothic" w:cs="Century Gothic"/>
                                <w:b/>
                                <w:bCs/>
                                <w:i/>
                                <w:iCs/>
                                <w:sz w:val="20"/>
                                <w:szCs w:val="20"/>
                              </w:rPr>
                              <w:t>L’élève ou son r</w:t>
                            </w:r>
                            <w:r w:rsidRPr="00080E3D">
                              <w:rPr>
                                <w:rFonts w:ascii="Century Gothic" w:hAnsi="Century Gothic" w:cs="Century Gothic"/>
                                <w:b/>
                                <w:bCs/>
                                <w:i/>
                                <w:iCs/>
                                <w:sz w:val="20"/>
                                <w:szCs w:val="20"/>
                              </w:rPr>
                              <w:t xml:space="preserve">eprésentant légal du mineur </w:t>
                            </w:r>
                          </w:p>
                          <w:p w14:paraId="211A4212" w14:textId="77777777" w:rsidR="00A31A41" w:rsidRDefault="00A31A41">
                            <w:pPr>
                              <w:rPr>
                                <w:rFonts w:ascii="Century Gothic" w:hAnsi="Century Gothic" w:cs="Century Gothic"/>
                                <w:i/>
                                <w:sz w:val="18"/>
                                <w:szCs w:val="18"/>
                              </w:rPr>
                            </w:pPr>
                          </w:p>
                          <w:p w14:paraId="076574EC" w14:textId="77777777" w:rsidR="00B87F7A" w:rsidRDefault="00B87F7A">
                            <w:pPr>
                              <w:rPr>
                                <w:rFonts w:ascii="Century Gothic" w:hAnsi="Century Gothic" w:cs="Century Gothic"/>
                                <w:i/>
                                <w:sz w:val="18"/>
                                <w:szCs w:val="18"/>
                              </w:rPr>
                            </w:pPr>
                            <w:r>
                              <w:rPr>
                                <w:rFonts w:ascii="Century Gothic" w:hAnsi="Century Gothic" w:cs="Century Gothic"/>
                                <w:i/>
                                <w:sz w:val="18"/>
                                <w:szCs w:val="18"/>
                              </w:rPr>
                              <w:t xml:space="preserve"> Fait à                                             le</w:t>
                            </w:r>
                          </w:p>
                          <w:p w14:paraId="5A43470B" w14:textId="77777777" w:rsidR="00B87F7A" w:rsidRDefault="00B87F7A">
                            <w:r w:rsidRPr="00E72EA5">
                              <w:rPr>
                                <w:rFonts w:ascii="Century Gothic" w:hAnsi="Century Gothic" w:cs="Century Gothic"/>
                                <w:i/>
                                <w:sz w:val="18"/>
                                <w:szCs w:val="18"/>
                              </w:rPr>
                              <w:t>Signature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F5FD85" id="Text Box 12" o:spid="_x0000_s1036" type="#_x0000_t202" style="position:absolute;margin-left:590.7pt;margin-top:.55pt;width:495.6pt;height:309.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" strokecolor="white [3212]">
                <v:textbox>
                  <w:txbxContent>
                    <w:p w14:paraId="458E2E54" w14:textId="0CAAFDAC" w:rsidR="00B87F7A" w:rsidRDefault="00B87F7A">
                      <w:pPr>
                        <w:rPr>
                          <w:rFonts w:ascii="Century Gothic" w:hAnsi="Century Gothic" w:cs="Century Gothic"/>
                          <w:b/>
                          <w:bCs/>
                          <w:i/>
                          <w:iCs/>
                          <w:sz w:val="18"/>
                          <w:szCs w:val="18"/>
                        </w:rPr>
                      </w:pPr>
                      <w:r w:rsidRPr="00876DF7">
                        <w:rPr>
                          <w:rFonts w:ascii="Century Gothic" w:hAnsi="Century Gothic" w:cs="Century Gothic"/>
                          <w:b/>
                          <w:bCs/>
                          <w:i/>
                          <w:iCs/>
                          <w:sz w:val="20"/>
                          <w:szCs w:val="20"/>
                        </w:rPr>
                        <w:t>Entreprise ou organisme d'accueil                                   Établissement scolaire</w:t>
                      </w:r>
                    </w:p>
                    <w:p w14:paraId="7A941DF6" w14:textId="77777777" w:rsidR="00B87F7A" w:rsidRDefault="00A31A41" w:rsidP="00E72EA5">
                      <w:pPr>
                        <w:tabs>
                          <w:tab w:val="left" w:pos="1134"/>
                          <w:tab w:val="left" w:pos="6237"/>
                        </w:tabs>
                        <w:snapToGrid w:val="0"/>
                        <w:spacing w:before="60" w:after="60"/>
                        <w:rPr>
                          <w:rFonts w:ascii="Century Gothic" w:hAnsi="Century Gothic" w:cs="Century Gothic"/>
                          <w:i/>
                          <w:sz w:val="18"/>
                          <w:szCs w:val="18"/>
                        </w:rPr>
                      </w:pPr>
                      <w:r>
                        <w:rPr>
                          <w:rFonts w:ascii="Century Gothic" w:hAnsi="Century Gothic" w:cs="Century Gothic"/>
                          <w:i/>
                          <w:sz w:val="18"/>
                          <w:szCs w:val="18"/>
                        </w:rPr>
                        <w:t xml:space="preserve">Fait à           </w:t>
                      </w:r>
                      <w:r w:rsidR="00B87F7A">
                        <w:rPr>
                          <w:rFonts w:ascii="Century Gothic" w:hAnsi="Century Gothic" w:cs="Century Gothic"/>
                          <w:i/>
                          <w:sz w:val="18"/>
                          <w:szCs w:val="18"/>
                        </w:rPr>
                        <w:t xml:space="preserve">                        le                                         </w:t>
                      </w:r>
                      <w:r>
                        <w:rPr>
                          <w:rFonts w:ascii="Century Gothic" w:hAnsi="Century Gothic" w:cs="Century Gothic"/>
                          <w:i/>
                          <w:sz w:val="18"/>
                          <w:szCs w:val="18"/>
                        </w:rPr>
                        <w:t xml:space="preserve">          </w:t>
                      </w:r>
                      <w:r w:rsidR="00B87F7A">
                        <w:rPr>
                          <w:rFonts w:ascii="Century Gothic" w:hAnsi="Century Gothic" w:cs="Century Gothic"/>
                          <w:i/>
                          <w:sz w:val="18"/>
                          <w:szCs w:val="18"/>
                        </w:rPr>
                        <w:t xml:space="preserve">       Fait à      </w:t>
                      </w:r>
                      <w:r>
                        <w:rPr>
                          <w:rFonts w:ascii="Century Gothic" w:hAnsi="Century Gothic" w:cs="Century Gothic"/>
                          <w:i/>
                          <w:sz w:val="18"/>
                          <w:szCs w:val="18"/>
                        </w:rPr>
                        <w:t>SEVRAN</w:t>
                      </w:r>
                      <w:r w:rsidR="00B87F7A">
                        <w:rPr>
                          <w:rFonts w:ascii="Century Gothic" w:hAnsi="Century Gothic" w:cs="Century Gothic"/>
                          <w:i/>
                          <w:sz w:val="18"/>
                          <w:szCs w:val="18"/>
                        </w:rPr>
                        <w:t xml:space="preserve">            le</w:t>
                      </w:r>
                    </w:p>
                    <w:p w14:paraId="1F4E5138" w14:textId="77777777" w:rsidR="00B87F7A" w:rsidRPr="00E72EA5" w:rsidRDefault="00B87F7A" w:rsidP="00E72EA5">
                      <w:pPr>
                        <w:tabs>
                          <w:tab w:val="left" w:pos="1134"/>
                          <w:tab w:val="left" w:pos="6237"/>
                        </w:tabs>
                        <w:snapToGrid w:val="0"/>
                        <w:spacing w:before="60" w:after="60"/>
                        <w:rPr>
                          <w:rFonts w:ascii="Century Gothic" w:hAnsi="Century Gothic" w:cs="Century Gothic"/>
                          <w:i/>
                          <w:sz w:val="18"/>
                          <w:szCs w:val="18"/>
                        </w:rPr>
                      </w:pPr>
                      <w:r w:rsidRPr="00E72EA5">
                        <w:rPr>
                          <w:rFonts w:ascii="Century Gothic" w:hAnsi="Century Gothic" w:cs="Century Gothic"/>
                          <w:i/>
                          <w:sz w:val="18"/>
                          <w:szCs w:val="18"/>
                        </w:rPr>
                        <w:t>Signature</w:t>
                      </w:r>
                      <w:r w:rsidRPr="00E72EA5">
                        <w:rPr>
                          <w:rFonts w:ascii="Century Gothic" w:hAnsi="Century Gothic"/>
                          <w:i/>
                          <w:sz w:val="18"/>
                          <w:szCs w:val="18"/>
                        </w:rPr>
                        <w:t xml:space="preserve"> et cachet</w:t>
                      </w:r>
                      <w:r w:rsidRPr="00E72EA5">
                        <w:rPr>
                          <w:rFonts w:ascii="Century Gothic" w:hAnsi="Century Gothic" w:cs="Century Gothic"/>
                          <w:i/>
                          <w:sz w:val="18"/>
                          <w:szCs w:val="18"/>
                        </w:rPr>
                        <w:t xml:space="preserve"> de son représentant </w:t>
                      </w:r>
                      <w:r w:rsidR="00A31A41">
                        <w:rPr>
                          <w:rFonts w:ascii="Century Gothic" w:hAnsi="Century Gothic" w:cs="Century Gothic"/>
                          <w:i/>
                          <w:sz w:val="18"/>
                          <w:szCs w:val="18"/>
                        </w:rPr>
                        <w:t xml:space="preserve">                                 </w:t>
                      </w:r>
                      <w:r w:rsidRPr="00E72EA5">
                        <w:rPr>
                          <w:rFonts w:ascii="Century Gothic" w:hAnsi="Century Gothic" w:cs="Century Gothic"/>
                          <w:i/>
                          <w:sz w:val="18"/>
                          <w:szCs w:val="18"/>
                        </w:rPr>
                        <w:t>Signature</w:t>
                      </w:r>
                      <w:r w:rsidRPr="00E72EA5">
                        <w:rPr>
                          <w:rFonts w:ascii="Century Gothic" w:hAnsi="Century Gothic"/>
                          <w:i/>
                          <w:sz w:val="18"/>
                          <w:szCs w:val="18"/>
                        </w:rPr>
                        <w:t xml:space="preserve"> et cachet</w:t>
                      </w:r>
                      <w:r w:rsidRPr="00E72EA5">
                        <w:rPr>
                          <w:rFonts w:ascii="Century Gothic" w:hAnsi="Century Gothic" w:cs="Century Gothic"/>
                          <w:i/>
                          <w:sz w:val="18"/>
                          <w:szCs w:val="18"/>
                        </w:rPr>
                        <w:t xml:space="preserve"> de son représentant</w:t>
                      </w:r>
                    </w:p>
                    <w:p w14:paraId="1A8E85B9" w14:textId="77777777" w:rsidR="00B87F7A" w:rsidRDefault="00B87F7A" w:rsidP="00E72EA5">
                      <w:pPr>
                        <w:tabs>
                          <w:tab w:val="left" w:pos="1134"/>
                          <w:tab w:val="left" w:pos="6237"/>
                        </w:tabs>
                        <w:snapToGrid w:val="0"/>
                        <w:spacing w:before="60" w:after="60"/>
                        <w:rPr>
                          <w:rFonts w:ascii="Century Gothic" w:hAnsi="Century Gothic" w:cs="Century Gothic"/>
                          <w:i/>
                          <w:sz w:val="18"/>
                          <w:szCs w:val="18"/>
                        </w:rPr>
                      </w:pPr>
                    </w:p>
                    <w:p w14:paraId="68ACBC68" w14:textId="77777777" w:rsidR="00B87F7A" w:rsidRDefault="00A31A41" w:rsidP="00E72EA5">
                      <w:pPr>
                        <w:tabs>
                          <w:tab w:val="left" w:pos="1134"/>
                          <w:tab w:val="left" w:pos="6237"/>
                        </w:tabs>
                        <w:snapToGrid w:val="0"/>
                        <w:spacing w:before="60" w:after="60"/>
                        <w:rPr>
                          <w:rFonts w:ascii="Century Gothic" w:hAnsi="Century Gothic" w:cs="Century Gothic"/>
                          <w:i/>
                          <w:sz w:val="18"/>
                          <w:szCs w:val="18"/>
                        </w:rPr>
                      </w:pPr>
                      <w:r>
                        <w:rPr>
                          <w:rFonts w:ascii="Century Gothic" w:hAnsi="Century Gothic" w:cs="Century Gothic"/>
                          <w:i/>
                          <w:sz w:val="18"/>
                          <w:szCs w:val="18"/>
                        </w:rPr>
                        <w:t xml:space="preserve">             </w:t>
                      </w:r>
                    </w:p>
                    <w:p w14:paraId="45C4D672" w14:textId="76AE7586" w:rsidR="00B87F7A" w:rsidRPr="00E72EA5" w:rsidRDefault="00A31A41" w:rsidP="00E72EA5">
                      <w:pPr>
                        <w:tabs>
                          <w:tab w:val="left" w:pos="1134"/>
                          <w:tab w:val="left" w:pos="6237"/>
                        </w:tabs>
                        <w:snapToGrid w:val="0"/>
                        <w:spacing w:before="60" w:after="60"/>
                        <w:rPr>
                          <w:rFonts w:ascii="Century Gothic" w:hAnsi="Century Gothic" w:cs="Century Gothic"/>
                          <w:i/>
                          <w:sz w:val="18"/>
                          <w:szCs w:val="18"/>
                        </w:rPr>
                      </w:pPr>
                      <w:r>
                        <w:rPr>
                          <w:rFonts w:ascii="Century Gothic" w:hAnsi="Century Gothic" w:cs="Century Gothic"/>
                          <w:i/>
                          <w:sz w:val="18"/>
                          <w:szCs w:val="18"/>
                        </w:rPr>
                        <w:t xml:space="preserve">                                                                                                                                 </w:t>
                      </w:r>
                    </w:p>
                    <w:p w14:paraId="2B63A623" w14:textId="77777777" w:rsidR="00B87F7A" w:rsidRDefault="00B87F7A" w:rsidP="00E72EA5">
                      <w:pPr>
                        <w:tabs>
                          <w:tab w:val="left" w:pos="1134"/>
                          <w:tab w:val="left" w:pos="6237"/>
                        </w:tabs>
                        <w:snapToGrid w:val="0"/>
                        <w:spacing w:before="60" w:after="60"/>
                        <w:rPr>
                          <w:rFonts w:ascii="Century Gothic" w:hAnsi="Century Gothic" w:cs="Century Gothic"/>
                          <w:i/>
                          <w:sz w:val="18"/>
                          <w:szCs w:val="18"/>
                        </w:rPr>
                      </w:pPr>
                    </w:p>
                    <w:p w14:paraId="28E95493" w14:textId="77777777" w:rsidR="00B87F7A" w:rsidRDefault="00B87F7A" w:rsidP="00E72EA5">
                      <w:pPr>
                        <w:tabs>
                          <w:tab w:val="left" w:pos="1134"/>
                          <w:tab w:val="left" w:pos="6237"/>
                        </w:tabs>
                        <w:snapToGrid w:val="0"/>
                        <w:spacing w:before="60" w:after="60"/>
                        <w:rPr>
                          <w:rFonts w:ascii="Century Gothic" w:hAnsi="Century Gothic" w:cs="Century Gothic"/>
                          <w:i/>
                          <w:sz w:val="18"/>
                          <w:szCs w:val="18"/>
                        </w:rPr>
                      </w:pPr>
                    </w:p>
                    <w:p w14:paraId="1A5E464C" w14:textId="77777777" w:rsidR="00B87F7A" w:rsidRDefault="00B87F7A">
                      <w:pPr>
                        <w:rPr>
                          <w:rFonts w:ascii="Century Gothic" w:hAnsi="Century Gothic" w:cs="Century Gothic"/>
                          <w:b/>
                          <w:bCs/>
                          <w:i/>
                          <w:iCs/>
                          <w:sz w:val="18"/>
                          <w:szCs w:val="18"/>
                        </w:rPr>
                      </w:pPr>
                    </w:p>
                    <w:p w14:paraId="25C50E01" w14:textId="77777777" w:rsidR="00876DF7" w:rsidRDefault="00876DF7">
                      <w:pPr>
                        <w:rPr>
                          <w:rFonts w:ascii="Century Gothic" w:hAnsi="Century Gothic" w:cs="Century Gothic"/>
                          <w:b/>
                          <w:bCs/>
                          <w:i/>
                          <w:iCs/>
                          <w:sz w:val="18"/>
                          <w:szCs w:val="18"/>
                        </w:rPr>
                      </w:pPr>
                    </w:p>
                    <w:p w14:paraId="5743421D" w14:textId="77777777" w:rsidR="00876DF7" w:rsidRPr="00080E3D" w:rsidRDefault="00876DF7" w:rsidP="00876DF7">
                      <w:pPr>
                        <w:rPr>
                          <w:rFonts w:ascii="Century Gothic" w:hAnsi="Century Gothic" w:cs="Century Gothic"/>
                          <w:b/>
                          <w:bCs/>
                          <w:i/>
                          <w:iCs/>
                          <w:sz w:val="20"/>
                          <w:szCs w:val="20"/>
                        </w:rPr>
                      </w:pPr>
                      <w:r>
                        <w:rPr>
                          <w:rFonts w:ascii="Century Gothic" w:hAnsi="Century Gothic" w:cs="Century Gothic"/>
                          <w:b/>
                          <w:bCs/>
                          <w:i/>
                          <w:iCs/>
                          <w:sz w:val="20"/>
                          <w:szCs w:val="20"/>
                        </w:rPr>
                        <w:t>L’élève ou son r</w:t>
                      </w:r>
                      <w:r w:rsidRPr="00080E3D">
                        <w:rPr>
                          <w:rFonts w:ascii="Century Gothic" w:hAnsi="Century Gothic" w:cs="Century Gothic"/>
                          <w:b/>
                          <w:bCs/>
                          <w:i/>
                          <w:iCs/>
                          <w:sz w:val="20"/>
                          <w:szCs w:val="20"/>
                        </w:rPr>
                        <w:t xml:space="preserve">eprésentant légal du mineur </w:t>
                      </w:r>
                    </w:p>
                    <w:p w14:paraId="211A4212" w14:textId="77777777" w:rsidR="00A31A41" w:rsidRDefault="00A31A41">
                      <w:pPr>
                        <w:rPr>
                          <w:rFonts w:ascii="Century Gothic" w:hAnsi="Century Gothic" w:cs="Century Gothic"/>
                          <w:i/>
                          <w:sz w:val="18"/>
                          <w:szCs w:val="18"/>
                        </w:rPr>
                      </w:pPr>
                    </w:p>
                    <w:p w14:paraId="076574EC" w14:textId="77777777" w:rsidR="00B87F7A" w:rsidRDefault="00B87F7A">
                      <w:pPr>
                        <w:rPr>
                          <w:rFonts w:ascii="Century Gothic" w:hAnsi="Century Gothic" w:cs="Century Gothic"/>
                          <w:i/>
                          <w:sz w:val="18"/>
                          <w:szCs w:val="18"/>
                        </w:rPr>
                      </w:pPr>
                      <w:r>
                        <w:rPr>
                          <w:rFonts w:ascii="Century Gothic" w:hAnsi="Century Gothic" w:cs="Century Gothic"/>
                          <w:i/>
                          <w:sz w:val="18"/>
                          <w:szCs w:val="18"/>
                        </w:rPr>
                        <w:t xml:space="preserve"> Fait à                                             le</w:t>
                      </w:r>
                    </w:p>
                    <w:p w14:paraId="5A43470B" w14:textId="77777777" w:rsidR="00B87F7A" w:rsidRDefault="00B87F7A">
                      <w:r w:rsidRPr="00E72EA5">
                        <w:rPr>
                          <w:rFonts w:ascii="Century Gothic" w:hAnsi="Century Gothic" w:cs="Century Gothic"/>
                          <w:i/>
                          <w:sz w:val="18"/>
                          <w:szCs w:val="18"/>
                        </w:rPr>
                        <w:t>Signature</w:t>
                      </w:r>
                    </w:p>
                  </w:txbxContent>
                </v:textbox>
              </v:shape>
            </w:pict>
          </mc:Fallback>
        </mc:AlternateContent>
      </w:r>
    </w:p>
    <w:p w14:paraId="3F67B75A" w14:textId="2488BBB6" w:rsidR="0076048E" w:rsidRDefault="0076048E" w:rsidP="006F21E8"/>
    <w:p w14:paraId="08F1C241" w14:textId="012B7FDE" w:rsidR="0076048E" w:rsidRDefault="0076048E" w:rsidP="006F21E8"/>
    <w:p w14:paraId="3DB5E0D3" w14:textId="07783454" w:rsidR="0076048E" w:rsidRDefault="0076048E" w:rsidP="006F21E8"/>
    <w:p w14:paraId="057ED4C0" w14:textId="4F90DE26" w:rsidR="0076048E" w:rsidRDefault="004A3219" w:rsidP="006F21E8">
      <w:r w:rsidRPr="00A31A41">
        <w:rPr>
          <w:rFonts w:ascii="Century Gothic" w:hAnsi="Century Gothic" w:cs="Century Gothic"/>
          <w:i/>
          <w:noProof/>
          <w:sz w:val="18"/>
          <w:szCs w:val="18"/>
          <w:lang w:eastAsia="fr-FR"/>
        </w:rPr>
        <w:drawing>
          <wp:anchor distT="0" distB="0" distL="114300" distR="114300" simplePos="0" relativeHeight="251665920" behindDoc="0" locked="0" layoutInCell="1" allowOverlap="1" wp14:anchorId="4F7FC95E" wp14:editId="47DC6C96">
            <wp:simplePos x="0" y="0"/>
            <wp:positionH relativeFrom="column">
              <wp:posOffset>11632565</wp:posOffset>
            </wp:positionH>
            <wp:positionV relativeFrom="paragraph">
              <wp:posOffset>41910</wp:posOffset>
            </wp:positionV>
            <wp:extent cx="1152525" cy="1076325"/>
            <wp:effectExtent l="0" t="0" r="9525" b="9525"/>
            <wp:wrapNone/>
            <wp:docPr id="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52525" cy="1076325"/>
                    </a:xfrm>
                    <a:prstGeom prst="rect">
                      <a:avLst/>
                    </a:prstGeom>
                    <a:noFill/>
                    <a:ln>
                      <a:noFill/>
                    </a:ln>
                  </pic:spPr>
                </pic:pic>
              </a:graphicData>
            </a:graphic>
          </wp:anchor>
        </w:drawing>
      </w:r>
    </w:p>
    <w:p w14:paraId="6DB471E9" w14:textId="77777777" w:rsidR="0076048E" w:rsidRDefault="0076048E" w:rsidP="006F21E8"/>
    <w:p w14:paraId="3E82DF45" w14:textId="7D923B52" w:rsidR="0076048E" w:rsidRDefault="0076048E" w:rsidP="006F21E8"/>
    <w:p w14:paraId="3DBC3C00" w14:textId="77777777" w:rsidR="0076048E" w:rsidRDefault="0076048E" w:rsidP="006F21E8"/>
    <w:p w14:paraId="79568EFC" w14:textId="6A72DEA5" w:rsidR="0076048E" w:rsidRDefault="000E111E" w:rsidP="006F21E8">
      <w:pPr>
        <w:sectPr w:rsidR="0076048E" w:rsidSect="0076048E">
          <w:headerReference w:type="default" r:id="rId12"/>
          <w:pgSz w:w="23814" w:h="16840" w:orient="landscape" w:code="9"/>
          <w:pgMar w:top="2546" w:right="567" w:bottom="2546" w:left="851" w:header="720" w:footer="720" w:gutter="0"/>
          <w:pgNumType w:start="1"/>
          <w:cols w:space="1248"/>
          <w:docGrid w:linePitch="326"/>
        </w:sectPr>
      </w:pPr>
      <w:r>
        <w:rPr>
          <w:noProof/>
          <w:lang w:eastAsia="fr-FR"/>
        </w:rPr>
        <mc:AlternateContent>
          <mc:Choice Requires="wps">
            <w:drawing>
              <wp:anchor distT="0" distB="0" distL="114300" distR="114300" simplePos="0" relativeHeight="251656704" behindDoc="0" locked="0" layoutInCell="1" allowOverlap="1" wp14:anchorId="740BA577" wp14:editId="1D2D8FD0">
                <wp:simplePos x="0" y="0"/>
                <wp:positionH relativeFrom="column">
                  <wp:posOffset>7285990</wp:posOffset>
                </wp:positionH>
                <wp:positionV relativeFrom="paragraph">
                  <wp:posOffset>6423025</wp:posOffset>
                </wp:positionV>
                <wp:extent cx="6982460" cy="1353820"/>
                <wp:effectExtent l="0" t="0" r="8890" b="0"/>
                <wp:wrapNone/>
                <wp:docPr id="79234961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2460" cy="1353820"/>
                        </a:xfrm>
                        <a:prstGeom prst="rect">
                          <a:avLst/>
                        </a:prstGeom>
                        <a:solidFill>
                          <a:srgbClr val="FFFFFF"/>
                        </a:solidFill>
                        <a:ln w="9525">
                          <a:solidFill>
                            <a:srgbClr val="000000"/>
                          </a:solidFill>
                          <a:miter lim="800000"/>
                          <a:headEnd/>
                          <a:tailEnd/>
                        </a:ln>
                      </wps:spPr>
                      <wps:txbx>
                        <w:txbxContent>
                          <w:p w14:paraId="19A2A441" w14:textId="77777777" w:rsidR="00B87F7A" w:rsidRDefault="00B87F7A" w:rsidP="00E37CAE">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 xml:space="preserve">Nom :     </w:t>
                            </w:r>
                            <w:r w:rsidRPr="000C7D2C">
                              <w:rPr>
                                <w:rFonts w:ascii="Century Gothic" w:hAnsi="Century Gothic" w:cs="Century Gothic"/>
                                <w:b/>
                                <w:noProof/>
                                <w:spacing w:val="-10"/>
                                <w:sz w:val="18"/>
                                <w:szCs w:val="18"/>
                              </w:rPr>
                              <w:t>TIEB</w:t>
                            </w:r>
                            <w:r>
                              <w:rPr>
                                <w:rFonts w:ascii="Century Gothic" w:hAnsi="Century Gothic" w:cs="Century Gothic"/>
                                <w:spacing w:val="-10"/>
                                <w:sz w:val="18"/>
                                <w:szCs w:val="18"/>
                              </w:rPr>
                              <w:t xml:space="preserve">                                           Prénom : </w:t>
                            </w:r>
                            <w:r w:rsidRPr="000C7D2C">
                              <w:rPr>
                                <w:rFonts w:ascii="Century Gothic" w:hAnsi="Century Gothic" w:cs="Century Gothic"/>
                                <w:b/>
                                <w:noProof/>
                                <w:spacing w:val="-10"/>
                                <w:sz w:val="18"/>
                                <w:szCs w:val="18"/>
                              </w:rPr>
                              <w:t>Muy Heang</w:t>
                            </w:r>
                            <w:r>
                              <w:rPr>
                                <w:rFonts w:ascii="Century Gothic" w:hAnsi="Century Gothic" w:cs="Century Gothic"/>
                                <w:spacing w:val="-10"/>
                                <w:sz w:val="18"/>
                                <w:szCs w:val="18"/>
                              </w:rPr>
                              <w:t xml:space="preserve">                                                          Date de naissance :    </w:t>
                            </w:r>
                            <w:r w:rsidRPr="000C7D2C">
                              <w:rPr>
                                <w:rFonts w:ascii="Century Gothic" w:hAnsi="Century Gothic" w:cs="Century Gothic"/>
                                <w:b/>
                                <w:noProof/>
                                <w:spacing w:val="-10"/>
                                <w:sz w:val="18"/>
                                <w:szCs w:val="18"/>
                              </w:rPr>
                              <w:t>25/01/97</w:t>
                            </w:r>
                          </w:p>
                          <w:p w14:paraId="0F8405EB" w14:textId="77777777" w:rsidR="00B87F7A" w:rsidRDefault="00B87F7A" w:rsidP="00E37CAE">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Adresse (obligatoire) : </w:t>
                            </w:r>
                          </w:p>
                          <w:p w14:paraId="56E3B39B" w14:textId="77777777" w:rsidR="00B87F7A" w:rsidRDefault="00B87F7A" w:rsidP="00E37CAE">
                            <w:pPr>
                              <w:tabs>
                                <w:tab w:val="center" w:pos="5331"/>
                              </w:tabs>
                              <w:rPr>
                                <w:rFonts w:ascii="Century Gothic" w:hAnsi="Century Gothic" w:cs="Century Gothic"/>
                                <w:spacing w:val="-10"/>
                                <w:sz w:val="18"/>
                                <w:szCs w:val="18"/>
                              </w:rPr>
                            </w:pPr>
                          </w:p>
                          <w:p w14:paraId="786E13BA" w14:textId="77777777" w:rsidR="00B87F7A" w:rsidRDefault="00B87F7A" w:rsidP="00E37CAE">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 xml:space="preserve">Téléphone </w:t>
                            </w:r>
                            <w:proofErr w:type="gramStart"/>
                            <w:r>
                              <w:rPr>
                                <w:rFonts w:ascii="Century Gothic" w:hAnsi="Century Gothic" w:cs="Century Gothic"/>
                                <w:spacing w:val="-10"/>
                                <w:sz w:val="18"/>
                                <w:szCs w:val="18"/>
                              </w:rPr>
                              <w:t>( obligatoire</w:t>
                            </w:r>
                            <w:proofErr w:type="gramEnd"/>
                            <w:r>
                              <w:rPr>
                                <w:rFonts w:ascii="Century Gothic" w:hAnsi="Century Gothic" w:cs="Century Gothic"/>
                                <w:spacing w:val="-10"/>
                                <w:sz w:val="18"/>
                                <w:szCs w:val="18"/>
                              </w:rPr>
                              <w:t xml:space="preserve"> </w:t>
                            </w:r>
                            <w:proofErr w:type="gramStart"/>
                            <w:r>
                              <w:rPr>
                                <w:rFonts w:ascii="Century Gothic" w:hAnsi="Century Gothic" w:cs="Century Gothic"/>
                                <w:spacing w:val="-10"/>
                                <w:sz w:val="18"/>
                                <w:szCs w:val="18"/>
                              </w:rPr>
                              <w:t>):</w:t>
                            </w:r>
                            <w:proofErr w:type="gramEnd"/>
                            <w:r>
                              <w:rPr>
                                <w:rFonts w:ascii="Century Gothic" w:hAnsi="Century Gothic" w:cs="Century Gothic"/>
                                <w:spacing w:val="-10"/>
                                <w:sz w:val="18"/>
                                <w:szCs w:val="18"/>
                              </w:rPr>
                              <w:t xml:space="preserve">                                                  Mél. :                                                                    @</w:t>
                            </w:r>
                          </w:p>
                          <w:p w14:paraId="31F7BF48" w14:textId="77777777" w:rsidR="00B87F7A" w:rsidRDefault="00B87F7A" w:rsidP="00E37CAE">
                            <w:pPr>
                              <w:tabs>
                                <w:tab w:val="center" w:pos="5331"/>
                              </w:tabs>
                              <w:rPr>
                                <w:rFonts w:ascii="Century Gothic" w:hAnsi="Century Gothic" w:cs="Century Gothic"/>
                                <w:spacing w:val="-10"/>
                                <w:sz w:val="18"/>
                                <w:szCs w:val="18"/>
                              </w:rPr>
                            </w:pPr>
                          </w:p>
                          <w:p w14:paraId="0871F89D" w14:textId="77777777" w:rsidR="00B87F7A" w:rsidRDefault="00B87F7A" w:rsidP="00E37CAE">
                            <w:r>
                              <w:rPr>
                                <w:rFonts w:ascii="Century Gothic" w:hAnsi="Century Gothic" w:cs="Century Gothic"/>
                                <w:spacing w:val="-10"/>
                                <w:sz w:val="18"/>
                                <w:szCs w:val="18"/>
                              </w:rPr>
                              <w:t xml:space="preserve">N° SS :                                                              Diplôme préparé :     </w:t>
                            </w:r>
                            <w:r w:rsidRPr="00424EC4">
                              <w:rPr>
                                <w:rFonts w:ascii="Century Gothic" w:hAnsi="Century Gothic" w:cs="Century Gothic"/>
                                <w:b/>
                                <w:spacing w:val="-10"/>
                                <w:sz w:val="18"/>
                                <w:szCs w:val="18"/>
                              </w:rPr>
                              <w:t xml:space="preserve">Baccalauréat </w:t>
                            </w:r>
                            <w:proofErr w:type="spellStart"/>
                            <w:r w:rsidRPr="00424EC4">
                              <w:rPr>
                                <w:rFonts w:ascii="Century Gothic" w:hAnsi="Century Gothic" w:cs="Century Gothic"/>
                                <w:b/>
                                <w:spacing w:val="-10"/>
                                <w:sz w:val="18"/>
                                <w:szCs w:val="18"/>
                              </w:rPr>
                              <w:t>Professionnel</w:t>
                            </w:r>
                            <w:r w:rsidRPr="00E47CBC">
                              <w:rPr>
                                <w:rFonts w:ascii="Century Gothic" w:hAnsi="Century Gothic" w:cs="Century Gothic"/>
                                <w:b/>
                                <w:spacing w:val="-10"/>
                                <w:sz w:val="18"/>
                                <w:szCs w:val="18"/>
                              </w:rPr>
                              <w:t>PCEPC</w:t>
                            </w:r>
                            <w:proofErr w:type="spellEnd"/>
                            <w:r>
                              <w:rPr>
                                <w:rFonts w:ascii="Century Gothic" w:hAnsi="Century Gothic" w:cs="Century Gothic"/>
                                <w:spacing w:val="-10"/>
                                <w:sz w:val="18"/>
                                <w:szCs w:val="18"/>
                              </w:rPr>
                              <w:t xml:space="preserve">                                                  Classe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0BA577" id="Text Box 5" o:spid="_x0000_s1037" type="#_x0000_t202" style="position:absolute;margin-left:573.7pt;margin-top:505.75pt;width:549.8pt;height:106.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">
                <v:textbox>
                  <w:txbxContent>
                    <w:p w14:paraId="19A2A441" w14:textId="77777777" w:rsidR="00B87F7A" w:rsidRDefault="00B87F7A" w:rsidP="00E37CAE">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 xml:space="preserve">Nom :     </w:t>
                      </w:r>
                      <w:r w:rsidRPr="000C7D2C">
                        <w:rPr>
                          <w:rFonts w:ascii="Century Gothic" w:hAnsi="Century Gothic" w:cs="Century Gothic"/>
                          <w:b/>
                          <w:noProof/>
                          <w:spacing w:val="-10"/>
                          <w:sz w:val="18"/>
                          <w:szCs w:val="18"/>
                        </w:rPr>
                        <w:t>TIEB</w:t>
                      </w:r>
                      <w:r>
                        <w:rPr>
                          <w:rFonts w:ascii="Century Gothic" w:hAnsi="Century Gothic" w:cs="Century Gothic"/>
                          <w:spacing w:val="-10"/>
                          <w:sz w:val="18"/>
                          <w:szCs w:val="18"/>
                        </w:rPr>
                        <w:t xml:space="preserve">                                           Prénom : </w:t>
                      </w:r>
                      <w:r w:rsidRPr="000C7D2C">
                        <w:rPr>
                          <w:rFonts w:ascii="Century Gothic" w:hAnsi="Century Gothic" w:cs="Century Gothic"/>
                          <w:b/>
                          <w:noProof/>
                          <w:spacing w:val="-10"/>
                          <w:sz w:val="18"/>
                          <w:szCs w:val="18"/>
                        </w:rPr>
                        <w:t>Muy Heang</w:t>
                      </w:r>
                      <w:r>
                        <w:rPr>
                          <w:rFonts w:ascii="Century Gothic" w:hAnsi="Century Gothic" w:cs="Century Gothic"/>
                          <w:spacing w:val="-10"/>
                          <w:sz w:val="18"/>
                          <w:szCs w:val="18"/>
                        </w:rPr>
                        <w:t xml:space="preserve">                                                          Date de naissance :    </w:t>
                      </w:r>
                      <w:r w:rsidRPr="000C7D2C">
                        <w:rPr>
                          <w:rFonts w:ascii="Century Gothic" w:hAnsi="Century Gothic" w:cs="Century Gothic"/>
                          <w:b/>
                          <w:noProof/>
                          <w:spacing w:val="-10"/>
                          <w:sz w:val="18"/>
                          <w:szCs w:val="18"/>
                        </w:rPr>
                        <w:t>25/01/97</w:t>
                      </w:r>
                    </w:p>
                    <w:p w14:paraId="0F8405EB" w14:textId="77777777" w:rsidR="00B87F7A" w:rsidRDefault="00B87F7A" w:rsidP="00E37CAE">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Adresse (obligatoire) : </w:t>
                      </w:r>
                    </w:p>
                    <w:p w14:paraId="56E3B39B" w14:textId="77777777" w:rsidR="00B87F7A" w:rsidRDefault="00B87F7A" w:rsidP="00E37CAE">
                      <w:pPr>
                        <w:tabs>
                          <w:tab w:val="center" w:pos="5331"/>
                        </w:tabs>
                        <w:rPr>
                          <w:rFonts w:ascii="Century Gothic" w:hAnsi="Century Gothic" w:cs="Century Gothic"/>
                          <w:spacing w:val="-10"/>
                          <w:sz w:val="18"/>
                          <w:szCs w:val="18"/>
                        </w:rPr>
                      </w:pPr>
                    </w:p>
                    <w:p w14:paraId="786E13BA" w14:textId="77777777" w:rsidR="00B87F7A" w:rsidRDefault="00B87F7A" w:rsidP="00E37CAE">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 xml:space="preserve">Téléphone </w:t>
                      </w:r>
                      <w:proofErr w:type="gramStart"/>
                      <w:r>
                        <w:rPr>
                          <w:rFonts w:ascii="Century Gothic" w:hAnsi="Century Gothic" w:cs="Century Gothic"/>
                          <w:spacing w:val="-10"/>
                          <w:sz w:val="18"/>
                          <w:szCs w:val="18"/>
                        </w:rPr>
                        <w:t>( obligatoire</w:t>
                      </w:r>
                      <w:proofErr w:type="gramEnd"/>
                      <w:r>
                        <w:rPr>
                          <w:rFonts w:ascii="Century Gothic" w:hAnsi="Century Gothic" w:cs="Century Gothic"/>
                          <w:spacing w:val="-10"/>
                          <w:sz w:val="18"/>
                          <w:szCs w:val="18"/>
                        </w:rPr>
                        <w:t xml:space="preserve"> </w:t>
                      </w:r>
                      <w:proofErr w:type="gramStart"/>
                      <w:r>
                        <w:rPr>
                          <w:rFonts w:ascii="Century Gothic" w:hAnsi="Century Gothic" w:cs="Century Gothic"/>
                          <w:spacing w:val="-10"/>
                          <w:sz w:val="18"/>
                          <w:szCs w:val="18"/>
                        </w:rPr>
                        <w:t>):</w:t>
                      </w:r>
                      <w:proofErr w:type="gramEnd"/>
                      <w:r>
                        <w:rPr>
                          <w:rFonts w:ascii="Century Gothic" w:hAnsi="Century Gothic" w:cs="Century Gothic"/>
                          <w:spacing w:val="-10"/>
                          <w:sz w:val="18"/>
                          <w:szCs w:val="18"/>
                        </w:rPr>
                        <w:t xml:space="preserve">                                                  Mél. :                                                                    @</w:t>
                      </w:r>
                    </w:p>
                    <w:p w14:paraId="31F7BF48" w14:textId="77777777" w:rsidR="00B87F7A" w:rsidRDefault="00B87F7A" w:rsidP="00E37CAE">
                      <w:pPr>
                        <w:tabs>
                          <w:tab w:val="center" w:pos="5331"/>
                        </w:tabs>
                        <w:rPr>
                          <w:rFonts w:ascii="Century Gothic" w:hAnsi="Century Gothic" w:cs="Century Gothic"/>
                          <w:spacing w:val="-10"/>
                          <w:sz w:val="18"/>
                          <w:szCs w:val="18"/>
                        </w:rPr>
                      </w:pPr>
                    </w:p>
                    <w:p w14:paraId="0871F89D" w14:textId="77777777" w:rsidR="00B87F7A" w:rsidRDefault="00B87F7A" w:rsidP="00E37CAE">
                      <w:r>
                        <w:rPr>
                          <w:rFonts w:ascii="Century Gothic" w:hAnsi="Century Gothic" w:cs="Century Gothic"/>
                          <w:spacing w:val="-10"/>
                          <w:sz w:val="18"/>
                          <w:szCs w:val="18"/>
                        </w:rPr>
                        <w:t xml:space="preserve">N° SS :                                                              Diplôme préparé :     </w:t>
                      </w:r>
                      <w:r w:rsidRPr="00424EC4">
                        <w:rPr>
                          <w:rFonts w:ascii="Century Gothic" w:hAnsi="Century Gothic" w:cs="Century Gothic"/>
                          <w:b/>
                          <w:spacing w:val="-10"/>
                          <w:sz w:val="18"/>
                          <w:szCs w:val="18"/>
                        </w:rPr>
                        <w:t xml:space="preserve">Baccalauréat </w:t>
                      </w:r>
                      <w:proofErr w:type="spellStart"/>
                      <w:r w:rsidRPr="00424EC4">
                        <w:rPr>
                          <w:rFonts w:ascii="Century Gothic" w:hAnsi="Century Gothic" w:cs="Century Gothic"/>
                          <w:b/>
                          <w:spacing w:val="-10"/>
                          <w:sz w:val="18"/>
                          <w:szCs w:val="18"/>
                        </w:rPr>
                        <w:t>Professionnel</w:t>
                      </w:r>
                      <w:r w:rsidRPr="00E47CBC">
                        <w:rPr>
                          <w:rFonts w:ascii="Century Gothic" w:hAnsi="Century Gothic" w:cs="Century Gothic"/>
                          <w:b/>
                          <w:spacing w:val="-10"/>
                          <w:sz w:val="18"/>
                          <w:szCs w:val="18"/>
                        </w:rPr>
                        <w:t>PCEPC</w:t>
                      </w:r>
                      <w:proofErr w:type="spellEnd"/>
                      <w:r>
                        <w:rPr>
                          <w:rFonts w:ascii="Century Gothic" w:hAnsi="Century Gothic" w:cs="Century Gothic"/>
                          <w:spacing w:val="-10"/>
                          <w:sz w:val="18"/>
                          <w:szCs w:val="18"/>
                        </w:rPr>
                        <w:t xml:space="preserve">                                                  Classe</w:t>
                      </w:r>
                    </w:p>
                  </w:txbxContent>
                </v:textbox>
              </v:shape>
            </w:pict>
          </mc:Fallback>
        </mc:AlternateContent>
      </w:r>
    </w:p>
    <w:p w14:paraId="440DDA07" w14:textId="78462703" w:rsidR="004A3219" w:rsidRDefault="004A3219" w:rsidP="006F21E8"/>
    <w:sectPr w:rsidR="004A3219" w:rsidSect="0076048E">
      <w:type w:val="continuous"/>
      <w:pgSz w:w="23814" w:h="16840" w:orient="landscape" w:code="9"/>
      <w:pgMar w:top="2546" w:right="567" w:bottom="2546" w:left="851" w:header="720" w:footer="720" w:gutter="0"/>
      <w:cols w:space="124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98999" w14:textId="77777777" w:rsidR="009B1D66" w:rsidRDefault="009B1D66" w:rsidP="00876DF7">
      <w:pPr>
        <w:spacing w:line="240" w:lineRule="auto"/>
      </w:pPr>
      <w:r>
        <w:separator/>
      </w:r>
    </w:p>
  </w:endnote>
  <w:endnote w:type="continuationSeparator" w:id="0">
    <w:p w14:paraId="5F483A13" w14:textId="77777777" w:rsidR="009B1D66" w:rsidRDefault="009B1D66" w:rsidP="00876D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dale Sans U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93D6A" w14:textId="77777777" w:rsidR="009B1D66" w:rsidRDefault="009B1D66" w:rsidP="00876DF7">
      <w:pPr>
        <w:spacing w:line="240" w:lineRule="auto"/>
      </w:pPr>
      <w:r>
        <w:separator/>
      </w:r>
    </w:p>
  </w:footnote>
  <w:footnote w:type="continuationSeparator" w:id="0">
    <w:p w14:paraId="1E764692" w14:textId="77777777" w:rsidR="009B1D66" w:rsidRDefault="009B1D66" w:rsidP="00876D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28908" w14:textId="0D0B343B" w:rsidR="00876DF7" w:rsidRDefault="00876DF7">
    <w:pPr>
      <w:pStyle w:val="En-tte"/>
    </w:pPr>
    <w:r>
      <w:rPr>
        <w:noProof/>
      </w:rPr>
      <w:drawing>
        <wp:anchor distT="0" distB="0" distL="114300" distR="114300" simplePos="0" relativeHeight="251661312" behindDoc="0" locked="0" layoutInCell="1" allowOverlap="1" wp14:anchorId="01DF6985" wp14:editId="31059B0D">
          <wp:simplePos x="0" y="0"/>
          <wp:positionH relativeFrom="margin">
            <wp:posOffset>10382250</wp:posOffset>
          </wp:positionH>
          <wp:positionV relativeFrom="paragraph">
            <wp:posOffset>466725</wp:posOffset>
          </wp:positionV>
          <wp:extent cx="670560" cy="353695"/>
          <wp:effectExtent l="0" t="0" r="0" b="8255"/>
          <wp:wrapNone/>
          <wp:docPr id="8018874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0560" cy="353695"/>
                  </a:xfrm>
                  <a:prstGeom prst="rect">
                    <a:avLst/>
                  </a:prstGeom>
                  <a:noFill/>
                </pic:spPr>
              </pic:pic>
            </a:graphicData>
          </a:graphic>
        </wp:anchor>
      </w:drawing>
    </w:r>
    <w:r>
      <w:rPr>
        <w:noProof/>
      </w:rPr>
      <w:drawing>
        <wp:anchor distT="0" distB="0" distL="0" distR="0" simplePos="0" relativeHeight="251659264" behindDoc="0" locked="0" layoutInCell="1" allowOverlap="1" wp14:anchorId="0690AA6D" wp14:editId="660FBC34">
          <wp:simplePos x="0" y="0"/>
          <wp:positionH relativeFrom="column">
            <wp:posOffset>7439025</wp:posOffset>
          </wp:positionH>
          <wp:positionV relativeFrom="paragraph">
            <wp:posOffset>-28575</wp:posOffset>
          </wp:positionV>
          <wp:extent cx="1049655" cy="914400"/>
          <wp:effectExtent l="19050" t="0" r="0" b="0"/>
          <wp:wrapSquare wrapText="largest"/>
          <wp:docPr id="1489636176" name="Image 1489636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srcRect/>
                  <a:stretch>
                    <a:fillRect/>
                  </a:stretch>
                </pic:blipFill>
                <pic:spPr bwMode="auto">
                  <a:xfrm>
                    <a:off x="0" y="0"/>
                    <a:ext cx="1049655" cy="914400"/>
                  </a:xfrm>
                  <a:prstGeom prst="rect">
                    <a:avLst/>
                  </a:prstGeom>
                  <a:solidFill>
                    <a:srgbClr val="FFFFFF"/>
                  </a:solid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3"/>
    <w:multiLevelType w:val="multilevel"/>
    <w:tmpl w:val="00000003"/>
    <w:name w:val="WW8Num3"/>
    <w:lvl w:ilvl="0">
      <w:start w:val="1"/>
      <w:numFmt w:val="bullet"/>
      <w:pStyle w:val="Titre1"/>
      <w:lvlText w:val=""/>
      <w:lvlJc w:val="left"/>
      <w:pPr>
        <w:tabs>
          <w:tab w:val="num" w:pos="720"/>
        </w:tabs>
        <w:ind w:left="720" w:hanging="360"/>
      </w:pPr>
      <w:rPr>
        <w:rFonts w:ascii="Wingdings 2" w:hAnsi="Wingdings 2" w:cs="OpenSymbol"/>
        <w:sz w:val="18"/>
        <w:szCs w:val="18"/>
      </w:rPr>
    </w:lvl>
    <w:lvl w:ilvl="1">
      <w:start w:val="1"/>
      <w:numFmt w:val="bullet"/>
      <w:lvlText w:val=""/>
      <w:lvlJc w:val="left"/>
      <w:pPr>
        <w:tabs>
          <w:tab w:val="num" w:pos="1080"/>
        </w:tabs>
        <w:ind w:left="1080" w:hanging="360"/>
      </w:pPr>
      <w:rPr>
        <w:rFonts w:ascii="Wingdings 2" w:hAnsi="Wingdings 2" w:cs="OpenSymbol"/>
        <w:sz w:val="18"/>
        <w:szCs w:val="18"/>
      </w:rPr>
    </w:lvl>
    <w:lvl w:ilvl="2">
      <w:start w:val="1"/>
      <w:numFmt w:val="bullet"/>
      <w:lvlText w:val=""/>
      <w:lvlJc w:val="left"/>
      <w:pPr>
        <w:tabs>
          <w:tab w:val="num" w:pos="1440"/>
        </w:tabs>
        <w:ind w:left="1440" w:hanging="360"/>
      </w:pPr>
      <w:rPr>
        <w:rFonts w:ascii="Wingdings 2" w:hAnsi="Wingdings 2" w:cs="OpenSymbol"/>
        <w:sz w:val="18"/>
        <w:szCs w:val="18"/>
      </w:rPr>
    </w:lvl>
    <w:lvl w:ilvl="3">
      <w:start w:val="1"/>
      <w:numFmt w:val="bullet"/>
      <w:lvlText w:val=""/>
      <w:lvlJc w:val="left"/>
      <w:pPr>
        <w:tabs>
          <w:tab w:val="num" w:pos="1800"/>
        </w:tabs>
        <w:ind w:left="1800" w:hanging="360"/>
      </w:pPr>
      <w:rPr>
        <w:rFonts w:ascii="Wingdings 2" w:hAnsi="Wingdings 2" w:cs="OpenSymbol"/>
        <w:sz w:val="18"/>
        <w:szCs w:val="18"/>
      </w:rPr>
    </w:lvl>
    <w:lvl w:ilvl="4">
      <w:start w:val="1"/>
      <w:numFmt w:val="bullet"/>
      <w:lvlText w:val=""/>
      <w:lvlJc w:val="left"/>
      <w:pPr>
        <w:tabs>
          <w:tab w:val="num" w:pos="2160"/>
        </w:tabs>
        <w:ind w:left="2160" w:hanging="360"/>
      </w:pPr>
      <w:rPr>
        <w:rFonts w:ascii="Wingdings 2" w:hAnsi="Wingdings 2" w:cs="OpenSymbol"/>
        <w:sz w:val="18"/>
        <w:szCs w:val="18"/>
      </w:rPr>
    </w:lvl>
    <w:lvl w:ilvl="5">
      <w:start w:val="1"/>
      <w:numFmt w:val="bullet"/>
      <w:lvlText w:val=""/>
      <w:lvlJc w:val="left"/>
      <w:pPr>
        <w:tabs>
          <w:tab w:val="num" w:pos="2520"/>
        </w:tabs>
        <w:ind w:left="2520" w:hanging="360"/>
      </w:pPr>
      <w:rPr>
        <w:rFonts w:ascii="Wingdings 2" w:hAnsi="Wingdings 2" w:cs="OpenSymbol"/>
        <w:sz w:val="18"/>
        <w:szCs w:val="18"/>
      </w:rPr>
    </w:lvl>
    <w:lvl w:ilvl="6">
      <w:start w:val="1"/>
      <w:numFmt w:val="bullet"/>
      <w:lvlText w:val=""/>
      <w:lvlJc w:val="left"/>
      <w:pPr>
        <w:tabs>
          <w:tab w:val="num" w:pos="2880"/>
        </w:tabs>
        <w:ind w:left="2880" w:hanging="360"/>
      </w:pPr>
      <w:rPr>
        <w:rFonts w:ascii="Wingdings 2" w:hAnsi="Wingdings 2" w:cs="OpenSymbol"/>
        <w:sz w:val="18"/>
        <w:szCs w:val="18"/>
      </w:rPr>
    </w:lvl>
    <w:lvl w:ilvl="7">
      <w:start w:val="1"/>
      <w:numFmt w:val="bullet"/>
      <w:lvlText w:val=""/>
      <w:lvlJc w:val="left"/>
      <w:pPr>
        <w:tabs>
          <w:tab w:val="num" w:pos="3240"/>
        </w:tabs>
        <w:ind w:left="3240" w:hanging="360"/>
      </w:pPr>
      <w:rPr>
        <w:rFonts w:ascii="Wingdings 2" w:hAnsi="Wingdings 2" w:cs="OpenSymbol"/>
        <w:sz w:val="18"/>
        <w:szCs w:val="18"/>
      </w:rPr>
    </w:lvl>
    <w:lvl w:ilvl="8">
      <w:start w:val="1"/>
      <w:numFmt w:val="bullet"/>
      <w:lvlText w:val=""/>
      <w:lvlJc w:val="left"/>
      <w:pPr>
        <w:tabs>
          <w:tab w:val="num" w:pos="3600"/>
        </w:tabs>
        <w:ind w:left="3600" w:hanging="360"/>
      </w:pPr>
      <w:rPr>
        <w:rFonts w:ascii="Wingdings 2" w:hAnsi="Wingdings 2" w:cs="OpenSymbol"/>
        <w:sz w:val="18"/>
        <w:szCs w:val="18"/>
      </w:rPr>
    </w:lvl>
  </w:abstractNum>
  <w:abstractNum w:abstractNumId="2" w15:restartNumberingAfterBreak="0">
    <w:nsid w:val="00000004"/>
    <w:multiLevelType w:val="multilevel"/>
    <w:tmpl w:val="00000004"/>
    <w:name w:val="WW8Num4"/>
    <w:lvl w:ilvl="0">
      <w:start w:val="1"/>
      <w:numFmt w:val="bullet"/>
      <w:lvlText w:val=""/>
      <w:lvlJc w:val="left"/>
      <w:pPr>
        <w:tabs>
          <w:tab w:val="num" w:pos="718"/>
        </w:tabs>
        <w:ind w:left="718" w:hanging="360"/>
      </w:pPr>
      <w:rPr>
        <w:rFonts w:ascii="Wingdings 2" w:hAnsi="Wingdings 2" w:cs="OpenSymbol"/>
        <w:color w:val="000000"/>
      </w:rPr>
    </w:lvl>
    <w:lvl w:ilvl="1">
      <w:start w:val="1"/>
      <w:numFmt w:val="bullet"/>
      <w:lvlText w:val="◦"/>
      <w:lvlJc w:val="left"/>
      <w:pPr>
        <w:tabs>
          <w:tab w:val="num" w:pos="1078"/>
        </w:tabs>
        <w:ind w:left="1078" w:hanging="360"/>
      </w:pPr>
      <w:rPr>
        <w:rFonts w:ascii="OpenSymbol" w:hAnsi="OpenSymbol" w:cs="OpenSymbol"/>
      </w:rPr>
    </w:lvl>
    <w:lvl w:ilvl="2">
      <w:start w:val="1"/>
      <w:numFmt w:val="bullet"/>
      <w:lvlText w:val="▪"/>
      <w:lvlJc w:val="left"/>
      <w:pPr>
        <w:tabs>
          <w:tab w:val="num" w:pos="1438"/>
        </w:tabs>
        <w:ind w:left="1438" w:hanging="360"/>
      </w:pPr>
      <w:rPr>
        <w:rFonts w:ascii="OpenSymbol" w:hAnsi="OpenSymbol" w:cs="OpenSymbol"/>
      </w:rPr>
    </w:lvl>
    <w:lvl w:ilvl="3">
      <w:start w:val="1"/>
      <w:numFmt w:val="bullet"/>
      <w:lvlText w:val=""/>
      <w:lvlJc w:val="left"/>
      <w:pPr>
        <w:tabs>
          <w:tab w:val="num" w:pos="1798"/>
        </w:tabs>
        <w:ind w:left="1798" w:hanging="360"/>
      </w:pPr>
      <w:rPr>
        <w:rFonts w:ascii="Wingdings 2" w:hAnsi="Wingdings 2" w:cs="OpenSymbol"/>
        <w:color w:val="000000"/>
      </w:rPr>
    </w:lvl>
    <w:lvl w:ilvl="4">
      <w:start w:val="1"/>
      <w:numFmt w:val="bullet"/>
      <w:lvlText w:val="◦"/>
      <w:lvlJc w:val="left"/>
      <w:pPr>
        <w:tabs>
          <w:tab w:val="num" w:pos="2158"/>
        </w:tabs>
        <w:ind w:left="2158" w:hanging="360"/>
      </w:pPr>
      <w:rPr>
        <w:rFonts w:ascii="OpenSymbol" w:hAnsi="OpenSymbol" w:cs="OpenSymbol"/>
      </w:rPr>
    </w:lvl>
    <w:lvl w:ilvl="5">
      <w:start w:val="1"/>
      <w:numFmt w:val="bullet"/>
      <w:lvlText w:val="▪"/>
      <w:lvlJc w:val="left"/>
      <w:pPr>
        <w:tabs>
          <w:tab w:val="num" w:pos="2518"/>
        </w:tabs>
        <w:ind w:left="2518" w:hanging="360"/>
      </w:pPr>
      <w:rPr>
        <w:rFonts w:ascii="OpenSymbol" w:hAnsi="OpenSymbol" w:cs="OpenSymbol"/>
      </w:rPr>
    </w:lvl>
    <w:lvl w:ilvl="6">
      <w:start w:val="1"/>
      <w:numFmt w:val="bullet"/>
      <w:lvlText w:val=""/>
      <w:lvlJc w:val="left"/>
      <w:pPr>
        <w:tabs>
          <w:tab w:val="num" w:pos="2878"/>
        </w:tabs>
        <w:ind w:left="2878" w:hanging="360"/>
      </w:pPr>
      <w:rPr>
        <w:rFonts w:ascii="Wingdings 2" w:hAnsi="Wingdings 2" w:cs="OpenSymbol"/>
        <w:color w:val="000000"/>
      </w:rPr>
    </w:lvl>
    <w:lvl w:ilvl="7">
      <w:start w:val="1"/>
      <w:numFmt w:val="bullet"/>
      <w:lvlText w:val="◦"/>
      <w:lvlJc w:val="left"/>
      <w:pPr>
        <w:tabs>
          <w:tab w:val="num" w:pos="3238"/>
        </w:tabs>
        <w:ind w:left="3238" w:hanging="360"/>
      </w:pPr>
      <w:rPr>
        <w:rFonts w:ascii="OpenSymbol" w:hAnsi="OpenSymbol" w:cs="OpenSymbol"/>
      </w:rPr>
    </w:lvl>
    <w:lvl w:ilvl="8">
      <w:start w:val="1"/>
      <w:numFmt w:val="bullet"/>
      <w:lvlText w:val="▪"/>
      <w:lvlJc w:val="left"/>
      <w:pPr>
        <w:tabs>
          <w:tab w:val="num" w:pos="3598"/>
        </w:tabs>
        <w:ind w:left="3598" w:hanging="360"/>
      </w:pPr>
      <w:rPr>
        <w:rFonts w:ascii="OpenSymbol" w:hAnsi="OpenSymbol" w:cs="OpenSymbol"/>
      </w:rPr>
    </w:lvl>
  </w:abstractNum>
  <w:abstractNum w:abstractNumId="3" w15:restartNumberingAfterBreak="0">
    <w:nsid w:val="14CA38EB"/>
    <w:multiLevelType w:val="multilevel"/>
    <w:tmpl w:val="9632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51307">
    <w:abstractNumId w:val="0"/>
  </w:num>
  <w:num w:numId="2" w16cid:durableId="1580019304">
    <w:abstractNumId w:val="1"/>
  </w:num>
  <w:num w:numId="3" w16cid:durableId="524438787">
    <w:abstractNumId w:val="2"/>
  </w:num>
  <w:num w:numId="4" w16cid:durableId="723873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cheftrav.0932048W\Documents\CDT- B. Cendrars - P4 DELL\P.F.E\PFE-2025-2026\eleve SEP 2025-202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ETL2$`"/>
    <w:dataSource r:id="rId1"/>
    <w:odso>
      <w:udl w:val="Provider=Microsoft.ACE.OLEDB.12.0;User ID=Admin;Data Source=C:\Users\cheftrav.0932048W\Documents\CDT- B. Cendrars - P4 DELL\P.F.E\PFE-2025-2026\eleve SEP 2025-202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ETL2$"/>
      <w:src r:id="rId2"/>
      <w:colDelim w:val="9"/>
      <w:type w:val="database"/>
      <w:fHdr/>
      <w:fieldMapData>
        <w:lid w:val="fr-FR"/>
      </w:fieldMapData>
      <w:fieldMapData>
        <w:lid w:val="fr-FR"/>
      </w:fieldMapData>
      <w:fieldMapData>
        <w:type w:val="dbColumn"/>
        <w:name w:val="NOM"/>
        <w:mappedName w:val="Prénom "/>
        <w:column w:val="0"/>
        <w:lid w:val="fr-FR"/>
      </w:fieldMapData>
      <w:fieldMapData>
        <w:lid w:val="fr-FR"/>
      </w:fieldMapData>
      <w:fieldMapData>
        <w:type w:val="dbColumn"/>
        <w:name w:val="NOM"/>
        <w:mappedName w:val="Nom "/>
        <w:column w:val="0"/>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odso>
  </w:mailMerge>
  <w:defaultTabStop w:val="708"/>
  <w:hyphenationZone w:val="425"/>
  <w:evenAndOddHeaders/>
  <w:drawingGridHorizontalSpacing w:val="11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1E8"/>
    <w:rsid w:val="00061AF3"/>
    <w:rsid w:val="0006273D"/>
    <w:rsid w:val="000C2E87"/>
    <w:rsid w:val="000E05C8"/>
    <w:rsid w:val="000E111E"/>
    <w:rsid w:val="00123D6C"/>
    <w:rsid w:val="00164542"/>
    <w:rsid w:val="001B6D65"/>
    <w:rsid w:val="001C1634"/>
    <w:rsid w:val="001C56A4"/>
    <w:rsid w:val="00255EAE"/>
    <w:rsid w:val="002A275F"/>
    <w:rsid w:val="002D3FBC"/>
    <w:rsid w:val="002F46AE"/>
    <w:rsid w:val="003802E0"/>
    <w:rsid w:val="00385495"/>
    <w:rsid w:val="003D038F"/>
    <w:rsid w:val="003F73F6"/>
    <w:rsid w:val="00410C48"/>
    <w:rsid w:val="00424EC4"/>
    <w:rsid w:val="004A3219"/>
    <w:rsid w:val="004C3045"/>
    <w:rsid w:val="006656A0"/>
    <w:rsid w:val="00675282"/>
    <w:rsid w:val="00697931"/>
    <w:rsid w:val="006F21E8"/>
    <w:rsid w:val="00707AB4"/>
    <w:rsid w:val="0076048E"/>
    <w:rsid w:val="007A14DC"/>
    <w:rsid w:val="007A7501"/>
    <w:rsid w:val="007B3713"/>
    <w:rsid w:val="007B71CA"/>
    <w:rsid w:val="007E6005"/>
    <w:rsid w:val="007F74EC"/>
    <w:rsid w:val="00807AFF"/>
    <w:rsid w:val="00850967"/>
    <w:rsid w:val="00866DF4"/>
    <w:rsid w:val="00876DF7"/>
    <w:rsid w:val="008C7BC7"/>
    <w:rsid w:val="009454C3"/>
    <w:rsid w:val="009B1D66"/>
    <w:rsid w:val="009B46C4"/>
    <w:rsid w:val="009F0E05"/>
    <w:rsid w:val="00A22CB1"/>
    <w:rsid w:val="00A3116A"/>
    <w:rsid w:val="00A31A41"/>
    <w:rsid w:val="00A611AA"/>
    <w:rsid w:val="00A90526"/>
    <w:rsid w:val="00A95FDD"/>
    <w:rsid w:val="00AC09DE"/>
    <w:rsid w:val="00AE0A08"/>
    <w:rsid w:val="00B14D3B"/>
    <w:rsid w:val="00B16578"/>
    <w:rsid w:val="00B87F7A"/>
    <w:rsid w:val="00BA447A"/>
    <w:rsid w:val="00BB15DB"/>
    <w:rsid w:val="00BC3333"/>
    <w:rsid w:val="00BD5B35"/>
    <w:rsid w:val="00C01C19"/>
    <w:rsid w:val="00C52B89"/>
    <w:rsid w:val="00C81B76"/>
    <w:rsid w:val="00C8749D"/>
    <w:rsid w:val="00C96098"/>
    <w:rsid w:val="00CC5B95"/>
    <w:rsid w:val="00CD059B"/>
    <w:rsid w:val="00D278CA"/>
    <w:rsid w:val="00D30EC7"/>
    <w:rsid w:val="00D813A1"/>
    <w:rsid w:val="00D974DC"/>
    <w:rsid w:val="00DC72C6"/>
    <w:rsid w:val="00DE4254"/>
    <w:rsid w:val="00DF1042"/>
    <w:rsid w:val="00DF23BF"/>
    <w:rsid w:val="00E37CAE"/>
    <w:rsid w:val="00E47CBC"/>
    <w:rsid w:val="00E6627A"/>
    <w:rsid w:val="00E72EA5"/>
    <w:rsid w:val="00EB6AEC"/>
    <w:rsid w:val="00EF4FB4"/>
    <w:rsid w:val="00F0646E"/>
    <w:rsid w:val="00F41A91"/>
    <w:rsid w:val="00F54BC9"/>
    <w:rsid w:val="00F76B79"/>
    <w:rsid w:val="00F96095"/>
    <w:rsid w:val="00FD68E3"/>
    <w:rsid w:val="00FE09CE"/>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FC97E"/>
  <w15:docId w15:val="{4DC6AD9E-8242-461D-BFEB-5C809E004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AB4"/>
  </w:style>
  <w:style w:type="paragraph" w:styleId="Titre1">
    <w:name w:val="heading 1"/>
    <w:basedOn w:val="Normal"/>
    <w:next w:val="Corpsdetexte"/>
    <w:link w:val="Titre1Car"/>
    <w:qFormat/>
    <w:rsid w:val="006F21E8"/>
    <w:pPr>
      <w:keepNext/>
      <w:widowControl w:val="0"/>
      <w:numPr>
        <w:numId w:val="2"/>
      </w:numPr>
      <w:suppressAutoHyphens/>
      <w:spacing w:before="240" w:after="120" w:line="240" w:lineRule="auto"/>
      <w:outlineLvl w:val="0"/>
    </w:pPr>
    <w:rPr>
      <w:rFonts w:ascii="Arial" w:eastAsia="Andale Sans UI" w:hAnsi="Arial" w:cs="Tahoma"/>
      <w:b/>
      <w:bCs/>
      <w:kern w:val="1"/>
      <w:sz w:val="32"/>
      <w:szCs w:val="32"/>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6F21E8"/>
    <w:rPr>
      <w:rFonts w:ascii="Arial" w:eastAsia="Andale Sans UI" w:hAnsi="Arial" w:cs="Tahoma"/>
      <w:b/>
      <w:bCs/>
      <w:kern w:val="1"/>
      <w:sz w:val="32"/>
      <w:szCs w:val="32"/>
      <w:lang w:eastAsia="fr-FR"/>
    </w:rPr>
  </w:style>
  <w:style w:type="paragraph" w:styleId="Corpsdetexte">
    <w:name w:val="Body Text"/>
    <w:basedOn w:val="Normal"/>
    <w:link w:val="CorpsdetexteCar"/>
    <w:uiPriority w:val="99"/>
    <w:semiHidden/>
    <w:unhideWhenUsed/>
    <w:rsid w:val="006F21E8"/>
    <w:pPr>
      <w:spacing w:after="120"/>
    </w:pPr>
  </w:style>
  <w:style w:type="character" w:customStyle="1" w:styleId="CorpsdetexteCar">
    <w:name w:val="Corps de texte Car"/>
    <w:basedOn w:val="Policepardfaut"/>
    <w:link w:val="Corpsdetexte"/>
    <w:uiPriority w:val="99"/>
    <w:semiHidden/>
    <w:rsid w:val="006F21E8"/>
  </w:style>
  <w:style w:type="paragraph" w:customStyle="1" w:styleId="Contenudetableau">
    <w:name w:val="Contenu de tableau"/>
    <w:basedOn w:val="Normal"/>
    <w:rsid w:val="002A275F"/>
    <w:pPr>
      <w:widowControl w:val="0"/>
      <w:suppressLineNumbers/>
      <w:suppressAutoHyphens/>
      <w:spacing w:line="240" w:lineRule="auto"/>
    </w:pPr>
    <w:rPr>
      <w:rFonts w:ascii="Times New Roman" w:eastAsia="Andale Sans UI" w:hAnsi="Times New Roman" w:cs="Times New Roman"/>
      <w:kern w:val="1"/>
      <w:sz w:val="24"/>
      <w:szCs w:val="24"/>
      <w:lang w:eastAsia="fr-FR"/>
    </w:rPr>
  </w:style>
  <w:style w:type="paragraph" w:styleId="En-tte">
    <w:name w:val="header"/>
    <w:basedOn w:val="Normal"/>
    <w:link w:val="En-tteCar"/>
    <w:rsid w:val="00D974DC"/>
    <w:pPr>
      <w:widowControl w:val="0"/>
      <w:tabs>
        <w:tab w:val="center" w:pos="4536"/>
        <w:tab w:val="right" w:pos="9072"/>
      </w:tabs>
      <w:suppressAutoHyphens/>
      <w:spacing w:line="240" w:lineRule="auto"/>
    </w:pPr>
    <w:rPr>
      <w:rFonts w:ascii="Times New Roman" w:eastAsia="Andale Sans UI" w:hAnsi="Times New Roman" w:cs="Times New Roman"/>
      <w:kern w:val="1"/>
      <w:sz w:val="24"/>
      <w:szCs w:val="24"/>
      <w:lang w:eastAsia="fr-FR"/>
    </w:rPr>
  </w:style>
  <w:style w:type="character" w:customStyle="1" w:styleId="En-tteCar">
    <w:name w:val="En-tête Car"/>
    <w:basedOn w:val="Policepardfaut"/>
    <w:link w:val="En-tte"/>
    <w:rsid w:val="00D974DC"/>
    <w:rPr>
      <w:rFonts w:ascii="Times New Roman" w:eastAsia="Andale Sans UI" w:hAnsi="Times New Roman" w:cs="Times New Roman"/>
      <w:kern w:val="1"/>
      <w:sz w:val="24"/>
      <w:szCs w:val="24"/>
      <w:lang w:eastAsia="fr-FR"/>
    </w:rPr>
  </w:style>
  <w:style w:type="paragraph" w:customStyle="1" w:styleId="Standard">
    <w:name w:val="Standard"/>
    <w:qFormat/>
    <w:rsid w:val="00B16578"/>
    <w:pPr>
      <w:suppressAutoHyphens/>
      <w:spacing w:line="240" w:lineRule="auto"/>
      <w:textAlignment w:val="baseline"/>
    </w:pPr>
    <w:rPr>
      <w:rFonts w:ascii="Times New Roman" w:eastAsia="Andale Sans UI" w:hAnsi="Times New Roman" w:cs="Times New Roman"/>
      <w:color w:val="00000A"/>
      <w:sz w:val="24"/>
      <w:szCs w:val="24"/>
      <w:lang w:eastAsia="fr-FR"/>
    </w:rPr>
  </w:style>
  <w:style w:type="paragraph" w:styleId="NormalWeb">
    <w:name w:val="Normal (Web)"/>
    <w:basedOn w:val="Normal"/>
    <w:uiPriority w:val="99"/>
    <w:semiHidden/>
    <w:unhideWhenUsed/>
    <w:rsid w:val="00D30EC7"/>
    <w:pPr>
      <w:spacing w:before="100" w:beforeAutospacing="1" w:after="119"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255EAE"/>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55EAE"/>
    <w:rPr>
      <w:rFonts w:ascii="Tahoma" w:hAnsi="Tahoma" w:cs="Tahoma"/>
      <w:sz w:val="16"/>
      <w:szCs w:val="16"/>
    </w:rPr>
  </w:style>
  <w:style w:type="paragraph" w:styleId="Paragraphedeliste">
    <w:name w:val="List Paragraph"/>
    <w:basedOn w:val="Normal"/>
    <w:uiPriority w:val="34"/>
    <w:qFormat/>
    <w:rsid w:val="009F0E05"/>
    <w:pPr>
      <w:ind w:left="720"/>
      <w:contextualSpacing/>
    </w:pPr>
  </w:style>
  <w:style w:type="paragraph" w:styleId="Pieddepage">
    <w:name w:val="footer"/>
    <w:basedOn w:val="Normal"/>
    <w:link w:val="PieddepageCar"/>
    <w:uiPriority w:val="99"/>
    <w:unhideWhenUsed/>
    <w:rsid w:val="00876DF7"/>
    <w:pPr>
      <w:tabs>
        <w:tab w:val="center" w:pos="4536"/>
        <w:tab w:val="right" w:pos="9072"/>
      </w:tabs>
      <w:spacing w:line="240" w:lineRule="auto"/>
    </w:pPr>
  </w:style>
  <w:style w:type="character" w:customStyle="1" w:styleId="PieddepageCar">
    <w:name w:val="Pied de page Car"/>
    <w:basedOn w:val="Policepardfaut"/>
    <w:link w:val="Pieddepage"/>
    <w:uiPriority w:val="99"/>
    <w:rsid w:val="00876D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34565">
      <w:bodyDiv w:val="1"/>
      <w:marLeft w:val="0"/>
      <w:marRight w:val="0"/>
      <w:marTop w:val="0"/>
      <w:marBottom w:val="0"/>
      <w:divBdr>
        <w:top w:val="none" w:sz="0" w:space="0" w:color="auto"/>
        <w:left w:val="none" w:sz="0" w:space="0" w:color="auto"/>
        <w:bottom w:val="none" w:sz="0" w:space="0" w:color="auto"/>
        <w:right w:val="none" w:sz="0" w:space="0" w:color="auto"/>
      </w:divBdr>
    </w:div>
    <w:div w:id="1153984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cheftrav.0932048W\Documents\CDT-%20B.%20Cendrars%20-%20P4%20DELL\P.F.E\PFE-2025-2026\eleve%20SEP%202025-2026.xlsx" TargetMode="External"/><Relationship Id="rId1" Type="http://schemas.openxmlformats.org/officeDocument/2006/relationships/mailMergeSource" Target="file:///C:\Users\cheftrav.0932048W\Documents\CDT-%20B.%20Cendrars%20-%20P4%20DELL\P.F.E\PFE-2025-2026\eleve%20SEP%202025-2026.xls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656036A-F5A3-4C5A-8B7D-0BD229082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14</Words>
  <Characters>78</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CRIF</Company>
  <LinksUpToDate>false</LinksUpToDate>
  <CharactersWithSpaces>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Cheftrav</dc:creator>
  <cp:lastModifiedBy>Cheftrav</cp:lastModifiedBy>
  <cp:revision>4</cp:revision>
  <cp:lastPrinted>2014-11-17T14:23:00Z</cp:lastPrinted>
  <dcterms:created xsi:type="dcterms:W3CDTF">2025-08-26T06:44:00Z</dcterms:created>
  <dcterms:modified xsi:type="dcterms:W3CDTF">2025-09-12T05:52:00Z</dcterms:modified>
</cp:coreProperties>
</file>